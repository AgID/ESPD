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C44C9F" w14:textId="77777777" w:rsidR="004311D2" w:rsidRPr="004951BA" w:rsidRDefault="0056167C" w:rsidP="00612002">
      <w:pPr>
        <w:jc w:val="center"/>
        <w:rPr>
          <w:rFonts w:cs="Calibri"/>
        </w:rPr>
      </w:pPr>
      <w:r>
        <w:rPr>
          <w:b/>
          <w:noProof/>
          <w:sz w:val="44"/>
          <w:szCs w:val="44"/>
          <w:lang w:val="en-US"/>
        </w:rPr>
        <w:drawing>
          <wp:inline distT="0" distB="0" distL="0" distR="0" wp14:anchorId="1B32A7AD" wp14:editId="0157590A">
            <wp:extent cx="1854200" cy="1498600"/>
            <wp:effectExtent l="0" t="0" r="0" b="0"/>
            <wp:docPr id="1" name="Immagine 1" descr="en_square_cef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_square_cef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4200" cy="1498600"/>
                    </a:xfrm>
                    <a:prstGeom prst="rect">
                      <a:avLst/>
                    </a:prstGeom>
                    <a:noFill/>
                    <a:ln>
                      <a:noFill/>
                    </a:ln>
                  </pic:spPr>
                </pic:pic>
              </a:graphicData>
            </a:graphic>
          </wp:inline>
        </w:drawing>
      </w:r>
    </w:p>
    <w:p w14:paraId="20BC4375" w14:textId="5A61BEE1" w:rsidR="00A72BEF" w:rsidRPr="004A0D94" w:rsidRDefault="003C3740" w:rsidP="00A72BEF">
      <w:pPr>
        <w:widowControl w:val="0"/>
        <w:autoSpaceDE w:val="0"/>
        <w:autoSpaceDN w:val="0"/>
        <w:adjustRightInd w:val="0"/>
        <w:spacing w:after="240" w:line="240" w:lineRule="auto"/>
        <w:jc w:val="center"/>
        <w:rPr>
          <w:b/>
          <w:sz w:val="44"/>
          <w:szCs w:val="44"/>
        </w:rPr>
      </w:pPr>
      <w:r>
        <w:rPr>
          <w:rFonts w:cs="Calibri"/>
          <w:b/>
          <w:sz w:val="44"/>
          <w:szCs w:val="44"/>
        </w:rPr>
        <w:t>ESPD</w:t>
      </w:r>
      <w:r w:rsidR="00A72BEF" w:rsidRPr="00A72BEF">
        <w:rPr>
          <w:rFonts w:cs="Calibri"/>
          <w:b/>
          <w:sz w:val="44"/>
          <w:szCs w:val="44"/>
        </w:rPr>
        <w:t xml:space="preserve"> -</w:t>
      </w:r>
      <w:r w:rsidR="00246994" w:rsidRPr="004951BA">
        <w:rPr>
          <w:rFonts w:cs="Calibri"/>
          <w:b/>
          <w:i/>
          <w:sz w:val="44"/>
          <w:szCs w:val="44"/>
        </w:rPr>
        <w:t xml:space="preserve"> </w:t>
      </w:r>
      <w:r>
        <w:rPr>
          <w:b/>
          <w:sz w:val="44"/>
          <w:szCs w:val="44"/>
        </w:rPr>
        <w:t>Interoperability and Diffusion</w:t>
      </w:r>
    </w:p>
    <w:p w14:paraId="7174B538" w14:textId="5CA7BBDE" w:rsidR="004311D2" w:rsidRPr="004951BA" w:rsidRDefault="00246994" w:rsidP="00F006E9">
      <w:pPr>
        <w:pBdr>
          <w:top w:val="single" w:sz="12" w:space="1" w:color="auto"/>
          <w:bottom w:val="single" w:sz="12" w:space="1" w:color="auto"/>
        </w:pBdr>
        <w:jc w:val="center"/>
        <w:rPr>
          <w:rFonts w:cs="Calibri"/>
          <w:b/>
          <w:sz w:val="48"/>
        </w:rPr>
      </w:pPr>
      <w:r w:rsidRPr="004951BA">
        <w:rPr>
          <w:rFonts w:cs="Calibri"/>
          <w:b/>
          <w:sz w:val="48"/>
        </w:rPr>
        <w:t>D</w:t>
      </w:r>
      <w:r w:rsidR="008356DE">
        <w:rPr>
          <w:rFonts w:cs="Calibri"/>
          <w:b/>
          <w:sz w:val="48"/>
        </w:rPr>
        <w:t>x</w:t>
      </w:r>
      <w:r w:rsidR="0075030F">
        <w:rPr>
          <w:rFonts w:cs="Calibri"/>
          <w:b/>
          <w:sz w:val="48"/>
        </w:rPr>
        <w:t>.0</w:t>
      </w:r>
    </w:p>
    <w:p w14:paraId="25591DC1" w14:textId="77777777" w:rsidR="00883E2F" w:rsidRPr="004951BA" w:rsidRDefault="0075030F" w:rsidP="00F006E9">
      <w:pPr>
        <w:pBdr>
          <w:top w:val="single" w:sz="12" w:space="1" w:color="auto"/>
          <w:bottom w:val="single" w:sz="12" w:space="1" w:color="auto"/>
        </w:pBdr>
        <w:jc w:val="center"/>
        <w:rPr>
          <w:rFonts w:cs="Calibri"/>
          <w:b/>
          <w:sz w:val="48"/>
        </w:rPr>
      </w:pPr>
      <w:r>
        <w:rPr>
          <w:rFonts w:cs="Calibri"/>
          <w:b/>
          <w:sz w:val="48"/>
        </w:rPr>
        <w:t>Dissemination Report</w:t>
      </w:r>
    </w:p>
    <w:p w14:paraId="66D74B0E" w14:textId="77777777" w:rsidR="004311D2" w:rsidRPr="004951BA" w:rsidRDefault="004311D2" w:rsidP="00F006E9">
      <w:pPr>
        <w:rPr>
          <w:rFonts w:cs="Calibri"/>
        </w:rPr>
      </w:pPr>
    </w:p>
    <w:tbl>
      <w:tblPr>
        <w:tblW w:w="4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4865"/>
      </w:tblGrid>
      <w:tr w:rsidR="00A72BEF" w:rsidRPr="004951BA" w14:paraId="16B71096" w14:textId="77777777" w:rsidTr="00A72BEF">
        <w:trPr>
          <w:trHeight w:val="454"/>
          <w:jc w:val="center"/>
        </w:trPr>
        <w:tc>
          <w:tcPr>
            <w:tcW w:w="2607" w:type="dxa"/>
            <w:shd w:val="clear" w:color="auto" w:fill="D9D9D9"/>
            <w:vAlign w:val="center"/>
          </w:tcPr>
          <w:p w14:paraId="6C673F09" w14:textId="77777777" w:rsidR="004311D2" w:rsidRPr="004951BA" w:rsidRDefault="004311D2" w:rsidP="004951BA">
            <w:pPr>
              <w:spacing w:after="0" w:line="240" w:lineRule="auto"/>
              <w:jc w:val="right"/>
              <w:rPr>
                <w:rFonts w:cs="Calibri"/>
                <w:b/>
              </w:rPr>
            </w:pPr>
            <w:r w:rsidRPr="004951BA">
              <w:rPr>
                <w:rFonts w:cs="Calibri"/>
                <w:b/>
              </w:rPr>
              <w:t>Project number</w:t>
            </w:r>
          </w:p>
        </w:tc>
        <w:tc>
          <w:tcPr>
            <w:tcW w:w="5276" w:type="dxa"/>
            <w:shd w:val="clear" w:color="auto" w:fill="auto"/>
            <w:vAlign w:val="center"/>
          </w:tcPr>
          <w:p w14:paraId="4FEA2C23" w14:textId="083D95E4" w:rsidR="00A72BEF" w:rsidRPr="00696DDC" w:rsidRDefault="003C3740" w:rsidP="004951BA">
            <w:pPr>
              <w:spacing w:after="0" w:line="240" w:lineRule="auto"/>
              <w:rPr>
                <w:rFonts w:cs="Calibri"/>
                <w:lang w:val="en-US"/>
              </w:rPr>
            </w:pPr>
            <w:r w:rsidRPr="00696DDC">
              <w:rPr>
                <w:rFonts w:cs="Calibri"/>
                <w:sz w:val="24"/>
                <w:szCs w:val="24"/>
                <w:lang w:val="en-US"/>
              </w:rPr>
              <w:t>INEA/CEF/ICT/A2016/1170516</w:t>
            </w:r>
          </w:p>
          <w:p w14:paraId="65AC1BE5" w14:textId="5A12FB3A" w:rsidR="00D64847" w:rsidRPr="00696DDC" w:rsidRDefault="003C3740" w:rsidP="004951BA">
            <w:pPr>
              <w:spacing w:after="0" w:line="240" w:lineRule="auto"/>
              <w:rPr>
                <w:rFonts w:cs="Calibri"/>
                <w:lang w:val="en-US"/>
              </w:rPr>
            </w:pPr>
            <w:r>
              <w:rPr>
                <w:color w:val="3B3838"/>
              </w:rPr>
              <w:t>2016-IT-IA-0038</w:t>
            </w:r>
          </w:p>
        </w:tc>
      </w:tr>
      <w:tr w:rsidR="00A72BEF" w:rsidRPr="004951BA" w14:paraId="1068AACB" w14:textId="77777777" w:rsidTr="00A72BEF">
        <w:trPr>
          <w:trHeight w:val="454"/>
          <w:jc w:val="center"/>
        </w:trPr>
        <w:tc>
          <w:tcPr>
            <w:tcW w:w="2607" w:type="dxa"/>
            <w:shd w:val="clear" w:color="auto" w:fill="D9D9D9"/>
            <w:vAlign w:val="center"/>
          </w:tcPr>
          <w:p w14:paraId="08040FA8" w14:textId="77777777" w:rsidR="00A72BEF" w:rsidRPr="004951BA" w:rsidRDefault="00A72BEF" w:rsidP="004951BA">
            <w:pPr>
              <w:spacing w:after="0" w:line="240" w:lineRule="auto"/>
              <w:jc w:val="right"/>
              <w:rPr>
                <w:rFonts w:cs="Calibri"/>
                <w:b/>
              </w:rPr>
            </w:pPr>
            <w:r w:rsidRPr="004951BA">
              <w:rPr>
                <w:rFonts w:cs="Calibri"/>
                <w:b/>
              </w:rPr>
              <w:t>Project acronym</w:t>
            </w:r>
          </w:p>
        </w:tc>
        <w:tc>
          <w:tcPr>
            <w:tcW w:w="5276" w:type="dxa"/>
            <w:shd w:val="clear" w:color="auto" w:fill="auto"/>
            <w:vAlign w:val="center"/>
          </w:tcPr>
          <w:p w14:paraId="1ED9463F" w14:textId="6A56574A" w:rsidR="00A72BEF" w:rsidRPr="00A72BEF" w:rsidRDefault="003C3740" w:rsidP="00903DDC">
            <w:pPr>
              <w:rPr>
                <w:rFonts w:cs="Calibri"/>
              </w:rPr>
            </w:pPr>
            <w:r>
              <w:rPr>
                <w:rFonts w:cs="Calibri"/>
              </w:rPr>
              <w:t>ESPD</w:t>
            </w:r>
          </w:p>
        </w:tc>
      </w:tr>
      <w:tr w:rsidR="00A72BEF" w:rsidRPr="004951BA" w14:paraId="0C65E186" w14:textId="77777777" w:rsidTr="00A72BEF">
        <w:trPr>
          <w:trHeight w:val="454"/>
          <w:jc w:val="center"/>
        </w:trPr>
        <w:tc>
          <w:tcPr>
            <w:tcW w:w="2607" w:type="dxa"/>
            <w:shd w:val="clear" w:color="auto" w:fill="D9D9D9"/>
            <w:vAlign w:val="center"/>
          </w:tcPr>
          <w:p w14:paraId="1A6CE14D" w14:textId="77777777" w:rsidR="00A72BEF" w:rsidRPr="004951BA" w:rsidRDefault="00A72BEF" w:rsidP="004951BA">
            <w:pPr>
              <w:spacing w:after="0" w:line="240" w:lineRule="auto"/>
              <w:jc w:val="right"/>
              <w:rPr>
                <w:rFonts w:cs="Calibri"/>
                <w:b/>
              </w:rPr>
            </w:pPr>
            <w:r w:rsidRPr="004951BA">
              <w:rPr>
                <w:rFonts w:cs="Calibri"/>
                <w:b/>
              </w:rPr>
              <w:t>Project title</w:t>
            </w:r>
          </w:p>
        </w:tc>
        <w:tc>
          <w:tcPr>
            <w:tcW w:w="5276" w:type="dxa"/>
            <w:shd w:val="clear" w:color="auto" w:fill="auto"/>
            <w:vAlign w:val="center"/>
          </w:tcPr>
          <w:p w14:paraId="5E0BF93F" w14:textId="5106130D" w:rsidR="00A72BEF" w:rsidRPr="00A72BEF" w:rsidRDefault="003C3740" w:rsidP="00903DDC">
            <w:pPr>
              <w:rPr>
                <w:rFonts w:cs="Calibri"/>
              </w:rPr>
            </w:pPr>
            <w:r>
              <w:rPr>
                <w:rFonts w:cs="Calibri"/>
              </w:rPr>
              <w:t>ESPD</w:t>
            </w:r>
            <w:r w:rsidR="00A72BEF" w:rsidRPr="00A72BEF">
              <w:rPr>
                <w:rFonts w:cs="Calibri"/>
              </w:rPr>
              <w:t xml:space="preserve"> – </w:t>
            </w:r>
            <w:r w:rsidRPr="003C3740">
              <w:rPr>
                <w:rFonts w:cs="Calibri"/>
              </w:rPr>
              <w:t>Interoperability and Diffusion</w:t>
            </w:r>
          </w:p>
        </w:tc>
      </w:tr>
      <w:tr w:rsidR="00A72BEF" w:rsidRPr="004951BA" w14:paraId="1FB295AF" w14:textId="77777777" w:rsidTr="00A72BEF">
        <w:trPr>
          <w:trHeight w:val="454"/>
          <w:jc w:val="center"/>
        </w:trPr>
        <w:tc>
          <w:tcPr>
            <w:tcW w:w="2607" w:type="dxa"/>
            <w:shd w:val="clear" w:color="auto" w:fill="D9D9D9"/>
            <w:vAlign w:val="center"/>
          </w:tcPr>
          <w:p w14:paraId="3B8979EB" w14:textId="77777777" w:rsidR="004311D2" w:rsidRPr="004951BA" w:rsidRDefault="004311D2" w:rsidP="004951BA">
            <w:pPr>
              <w:spacing w:after="0" w:line="240" w:lineRule="auto"/>
              <w:jc w:val="right"/>
              <w:rPr>
                <w:rFonts w:cs="Calibri"/>
                <w:b/>
              </w:rPr>
            </w:pPr>
            <w:r w:rsidRPr="004951BA">
              <w:rPr>
                <w:rFonts w:cs="Calibri"/>
                <w:b/>
              </w:rPr>
              <w:t>Project duration</w:t>
            </w:r>
          </w:p>
        </w:tc>
        <w:tc>
          <w:tcPr>
            <w:tcW w:w="5276" w:type="dxa"/>
            <w:shd w:val="clear" w:color="auto" w:fill="auto"/>
            <w:vAlign w:val="center"/>
          </w:tcPr>
          <w:p w14:paraId="2416F49B" w14:textId="1F9182AF" w:rsidR="004311D2" w:rsidRPr="004951BA" w:rsidRDefault="003C3740" w:rsidP="00A72BEF">
            <w:pPr>
              <w:spacing w:after="0" w:line="240" w:lineRule="auto"/>
              <w:rPr>
                <w:rFonts w:cs="Calibri"/>
              </w:rPr>
            </w:pPr>
            <w:r>
              <w:rPr>
                <w:rFonts w:cs="Calibri"/>
              </w:rPr>
              <w:t>13</w:t>
            </w:r>
            <w:r w:rsidR="005547CF" w:rsidRPr="004951BA">
              <w:rPr>
                <w:rFonts w:cs="Calibri"/>
              </w:rPr>
              <w:t xml:space="preserve"> </w:t>
            </w:r>
            <w:r>
              <w:rPr>
                <w:rFonts w:cs="Calibri"/>
              </w:rPr>
              <w:t>months (01/03</w:t>
            </w:r>
            <w:r w:rsidR="001D33E5" w:rsidRPr="004951BA">
              <w:rPr>
                <w:rFonts w:cs="Calibri"/>
              </w:rPr>
              <w:t>/</w:t>
            </w:r>
            <w:r w:rsidR="005547CF" w:rsidRPr="004951BA">
              <w:rPr>
                <w:rFonts w:cs="Calibri"/>
              </w:rPr>
              <w:t xml:space="preserve">2017 </w:t>
            </w:r>
            <w:r>
              <w:rPr>
                <w:rFonts w:cs="Calibri"/>
              </w:rPr>
              <w:t>– 31/03</w:t>
            </w:r>
            <w:r w:rsidR="004311D2" w:rsidRPr="004951BA">
              <w:rPr>
                <w:rFonts w:cs="Calibri"/>
              </w:rPr>
              <w:t>/</w:t>
            </w:r>
            <w:r>
              <w:rPr>
                <w:rFonts w:cs="Calibri"/>
              </w:rPr>
              <w:t>2018</w:t>
            </w:r>
            <w:r w:rsidR="004311D2" w:rsidRPr="004951BA">
              <w:rPr>
                <w:rFonts w:cs="Calibri"/>
              </w:rPr>
              <w:t>)</w:t>
            </w:r>
            <w:r w:rsidR="00355079" w:rsidRPr="004951BA">
              <w:rPr>
                <w:rFonts w:cs="Calibri"/>
              </w:rPr>
              <w:t xml:space="preserve"> + </w:t>
            </w:r>
            <w:r w:rsidR="00A72BEF">
              <w:rPr>
                <w:rFonts w:cs="Calibri"/>
              </w:rPr>
              <w:t xml:space="preserve">9 </w:t>
            </w:r>
            <w:r w:rsidR="00355079" w:rsidRPr="004951BA">
              <w:rPr>
                <w:rFonts w:cs="Calibri"/>
              </w:rPr>
              <w:t>months</w:t>
            </w:r>
          </w:p>
        </w:tc>
      </w:tr>
      <w:tr w:rsidR="00A72BEF" w:rsidRPr="004951BA" w14:paraId="36BA6712" w14:textId="77777777" w:rsidTr="00A72BEF">
        <w:trPr>
          <w:trHeight w:val="454"/>
          <w:jc w:val="center"/>
        </w:trPr>
        <w:tc>
          <w:tcPr>
            <w:tcW w:w="2607" w:type="dxa"/>
            <w:tcBorders>
              <w:bottom w:val="single" w:sz="2" w:space="0" w:color="auto"/>
            </w:tcBorders>
            <w:shd w:val="clear" w:color="auto" w:fill="D9D9D9"/>
            <w:vAlign w:val="center"/>
          </w:tcPr>
          <w:p w14:paraId="212516F8" w14:textId="77777777" w:rsidR="004311D2" w:rsidRPr="004951BA" w:rsidRDefault="004311D2" w:rsidP="004951BA">
            <w:pPr>
              <w:spacing w:after="0" w:line="240" w:lineRule="auto"/>
              <w:jc w:val="right"/>
              <w:rPr>
                <w:rFonts w:cs="Calibri"/>
                <w:b/>
              </w:rPr>
            </w:pPr>
            <w:r w:rsidRPr="004951BA">
              <w:rPr>
                <w:rFonts w:cs="Calibri"/>
                <w:b/>
              </w:rPr>
              <w:t>Programme</w:t>
            </w:r>
          </w:p>
        </w:tc>
        <w:tc>
          <w:tcPr>
            <w:tcW w:w="5276" w:type="dxa"/>
            <w:tcBorders>
              <w:bottom w:val="single" w:sz="2" w:space="0" w:color="auto"/>
            </w:tcBorders>
            <w:shd w:val="clear" w:color="auto" w:fill="auto"/>
            <w:vAlign w:val="center"/>
          </w:tcPr>
          <w:p w14:paraId="26EEEB02" w14:textId="77777777" w:rsidR="004311D2" w:rsidRPr="004951BA" w:rsidRDefault="00325F19" w:rsidP="004951BA">
            <w:pPr>
              <w:spacing w:after="0" w:line="240" w:lineRule="auto"/>
              <w:rPr>
                <w:rFonts w:cs="Calibri"/>
              </w:rPr>
            </w:pPr>
            <w:r w:rsidRPr="004951BA">
              <w:rPr>
                <w:rFonts w:cs="Calibri"/>
              </w:rPr>
              <w:t>Connecting Europe Facility (CEF)</w:t>
            </w:r>
          </w:p>
        </w:tc>
      </w:tr>
      <w:tr w:rsidR="00A72BEF" w:rsidRPr="004951BA" w14:paraId="445A9CE8" w14:textId="77777777" w:rsidTr="00A72BEF">
        <w:trPr>
          <w:trHeight w:val="454"/>
          <w:jc w:val="center"/>
        </w:trPr>
        <w:tc>
          <w:tcPr>
            <w:tcW w:w="2607" w:type="dxa"/>
            <w:tcBorders>
              <w:top w:val="single" w:sz="2" w:space="0" w:color="auto"/>
              <w:left w:val="nil"/>
              <w:bottom w:val="single" w:sz="2" w:space="0" w:color="auto"/>
              <w:right w:val="nil"/>
            </w:tcBorders>
            <w:shd w:val="clear" w:color="auto" w:fill="FFFFFF"/>
            <w:vAlign w:val="center"/>
          </w:tcPr>
          <w:p w14:paraId="2810F1FC" w14:textId="77777777" w:rsidR="004311D2" w:rsidRPr="004951BA" w:rsidRDefault="004311D2" w:rsidP="004951BA">
            <w:pPr>
              <w:spacing w:after="0" w:line="240" w:lineRule="auto"/>
              <w:jc w:val="right"/>
              <w:rPr>
                <w:rFonts w:cs="Calibri"/>
                <w:b/>
              </w:rPr>
            </w:pPr>
          </w:p>
        </w:tc>
        <w:tc>
          <w:tcPr>
            <w:tcW w:w="5276" w:type="dxa"/>
            <w:tcBorders>
              <w:top w:val="single" w:sz="2" w:space="0" w:color="auto"/>
              <w:left w:val="nil"/>
              <w:bottom w:val="single" w:sz="2" w:space="0" w:color="auto"/>
              <w:right w:val="nil"/>
            </w:tcBorders>
            <w:shd w:val="clear" w:color="auto" w:fill="FFFFFF"/>
            <w:vAlign w:val="center"/>
          </w:tcPr>
          <w:p w14:paraId="2D201F39" w14:textId="77777777" w:rsidR="004311D2" w:rsidRPr="004951BA" w:rsidRDefault="004311D2" w:rsidP="004951BA">
            <w:pPr>
              <w:spacing w:after="0" w:line="240" w:lineRule="auto"/>
              <w:rPr>
                <w:rFonts w:cs="Calibri"/>
              </w:rPr>
            </w:pPr>
          </w:p>
        </w:tc>
      </w:tr>
      <w:tr w:rsidR="00A72BEF" w:rsidRPr="004951BA" w14:paraId="52E7648A" w14:textId="77777777" w:rsidTr="00A72BEF">
        <w:trPr>
          <w:trHeight w:val="454"/>
          <w:jc w:val="center"/>
        </w:trPr>
        <w:tc>
          <w:tcPr>
            <w:tcW w:w="2607" w:type="dxa"/>
            <w:tcBorders>
              <w:top w:val="single" w:sz="2" w:space="0" w:color="auto"/>
            </w:tcBorders>
            <w:shd w:val="clear" w:color="auto" w:fill="D9D9D9"/>
            <w:vAlign w:val="center"/>
          </w:tcPr>
          <w:p w14:paraId="634249E5" w14:textId="77777777" w:rsidR="004311D2" w:rsidRPr="004951BA" w:rsidRDefault="00883E2F" w:rsidP="004951BA">
            <w:pPr>
              <w:spacing w:after="0" w:line="240" w:lineRule="auto"/>
              <w:jc w:val="right"/>
              <w:rPr>
                <w:rFonts w:cs="Calibri"/>
                <w:b/>
              </w:rPr>
            </w:pPr>
            <w:r w:rsidRPr="004951BA">
              <w:rPr>
                <w:rFonts w:cs="Calibri"/>
                <w:b/>
              </w:rPr>
              <w:t>Activity title</w:t>
            </w:r>
          </w:p>
        </w:tc>
        <w:tc>
          <w:tcPr>
            <w:tcW w:w="5276" w:type="dxa"/>
            <w:tcBorders>
              <w:top w:val="single" w:sz="2" w:space="0" w:color="auto"/>
            </w:tcBorders>
            <w:shd w:val="clear" w:color="auto" w:fill="auto"/>
            <w:vAlign w:val="center"/>
          </w:tcPr>
          <w:p w14:paraId="0119B953" w14:textId="77777777" w:rsidR="004311D2" w:rsidRPr="004951BA" w:rsidRDefault="004311D2" w:rsidP="004951BA">
            <w:pPr>
              <w:spacing w:after="0" w:line="240" w:lineRule="auto"/>
              <w:rPr>
                <w:rFonts w:cs="Calibri"/>
              </w:rPr>
            </w:pPr>
          </w:p>
        </w:tc>
      </w:tr>
      <w:tr w:rsidR="00A72BEF" w:rsidRPr="004951BA" w14:paraId="58C05B32" w14:textId="77777777" w:rsidTr="00A72BEF">
        <w:trPr>
          <w:trHeight w:val="454"/>
          <w:jc w:val="center"/>
        </w:trPr>
        <w:tc>
          <w:tcPr>
            <w:tcW w:w="2607" w:type="dxa"/>
            <w:shd w:val="clear" w:color="auto" w:fill="D9D9D9"/>
            <w:vAlign w:val="center"/>
          </w:tcPr>
          <w:p w14:paraId="1208F59A" w14:textId="77777777" w:rsidR="004311D2" w:rsidRPr="004951BA" w:rsidRDefault="004311D2" w:rsidP="004951BA">
            <w:pPr>
              <w:spacing w:after="0" w:line="240" w:lineRule="auto"/>
              <w:jc w:val="right"/>
              <w:rPr>
                <w:rFonts w:cs="Calibri"/>
                <w:b/>
              </w:rPr>
            </w:pPr>
            <w:r w:rsidRPr="004951BA">
              <w:rPr>
                <w:rFonts w:cs="Calibri"/>
                <w:b/>
              </w:rPr>
              <w:t>Deliverable number</w:t>
            </w:r>
          </w:p>
        </w:tc>
        <w:tc>
          <w:tcPr>
            <w:tcW w:w="5276" w:type="dxa"/>
            <w:shd w:val="clear" w:color="auto" w:fill="auto"/>
            <w:vAlign w:val="center"/>
          </w:tcPr>
          <w:p w14:paraId="7CC2D05C" w14:textId="77777777" w:rsidR="004311D2" w:rsidRPr="004951BA" w:rsidRDefault="004311D2" w:rsidP="004951BA">
            <w:pPr>
              <w:spacing w:after="0" w:line="240" w:lineRule="auto"/>
              <w:rPr>
                <w:rFonts w:cs="Calibri"/>
              </w:rPr>
            </w:pPr>
          </w:p>
        </w:tc>
      </w:tr>
      <w:tr w:rsidR="00A72BEF" w:rsidRPr="004951BA" w14:paraId="7C168FFB" w14:textId="77777777" w:rsidTr="00A72BEF">
        <w:trPr>
          <w:trHeight w:val="454"/>
          <w:jc w:val="center"/>
        </w:trPr>
        <w:tc>
          <w:tcPr>
            <w:tcW w:w="2607" w:type="dxa"/>
            <w:shd w:val="clear" w:color="auto" w:fill="D9D9D9"/>
            <w:vAlign w:val="center"/>
          </w:tcPr>
          <w:p w14:paraId="66777E14" w14:textId="77777777" w:rsidR="004311D2" w:rsidRPr="004951BA" w:rsidRDefault="004311D2" w:rsidP="004951BA">
            <w:pPr>
              <w:spacing w:after="0" w:line="240" w:lineRule="auto"/>
              <w:jc w:val="right"/>
              <w:rPr>
                <w:rFonts w:cs="Calibri"/>
                <w:b/>
              </w:rPr>
            </w:pPr>
            <w:r w:rsidRPr="004951BA">
              <w:rPr>
                <w:rFonts w:cs="Calibri"/>
                <w:b/>
              </w:rPr>
              <w:t>Version (date)</w:t>
            </w:r>
          </w:p>
        </w:tc>
        <w:tc>
          <w:tcPr>
            <w:tcW w:w="5276" w:type="dxa"/>
            <w:shd w:val="clear" w:color="auto" w:fill="auto"/>
            <w:vAlign w:val="center"/>
          </w:tcPr>
          <w:p w14:paraId="112CBB35" w14:textId="29DF2C82" w:rsidR="004311D2" w:rsidRPr="004951BA" w:rsidRDefault="008356DE" w:rsidP="004951BA">
            <w:pPr>
              <w:spacing w:after="0" w:line="240" w:lineRule="auto"/>
              <w:rPr>
                <w:rFonts w:cs="Calibri"/>
              </w:rPr>
            </w:pPr>
            <w:r>
              <w:rPr>
                <w:rFonts w:cs="Calibri"/>
              </w:rPr>
              <w:t>0.0.1</w:t>
            </w:r>
          </w:p>
        </w:tc>
      </w:tr>
      <w:tr w:rsidR="00A72BEF" w:rsidRPr="004951BA" w14:paraId="48418C1D" w14:textId="77777777" w:rsidTr="00A72BEF">
        <w:trPr>
          <w:trHeight w:val="454"/>
          <w:jc w:val="center"/>
        </w:trPr>
        <w:tc>
          <w:tcPr>
            <w:tcW w:w="2607" w:type="dxa"/>
            <w:tcBorders>
              <w:bottom w:val="single" w:sz="2" w:space="0" w:color="auto"/>
            </w:tcBorders>
            <w:shd w:val="clear" w:color="auto" w:fill="D9D9D9"/>
            <w:vAlign w:val="center"/>
          </w:tcPr>
          <w:p w14:paraId="089E8513" w14:textId="77777777" w:rsidR="004311D2" w:rsidRPr="004951BA" w:rsidRDefault="004311D2" w:rsidP="004951BA">
            <w:pPr>
              <w:spacing w:after="0" w:line="240" w:lineRule="auto"/>
              <w:jc w:val="right"/>
              <w:rPr>
                <w:rFonts w:cs="Calibri"/>
                <w:b/>
              </w:rPr>
            </w:pPr>
            <w:r w:rsidRPr="004951BA">
              <w:rPr>
                <w:rFonts w:cs="Calibri"/>
                <w:b/>
              </w:rPr>
              <w:t>Due date</w:t>
            </w:r>
          </w:p>
        </w:tc>
        <w:tc>
          <w:tcPr>
            <w:tcW w:w="5276" w:type="dxa"/>
            <w:tcBorders>
              <w:bottom w:val="single" w:sz="2" w:space="0" w:color="auto"/>
            </w:tcBorders>
            <w:shd w:val="clear" w:color="auto" w:fill="auto"/>
            <w:vAlign w:val="center"/>
          </w:tcPr>
          <w:p w14:paraId="4463EB2A" w14:textId="77777777" w:rsidR="004311D2" w:rsidRPr="004951BA" w:rsidRDefault="004311D2" w:rsidP="004951BA">
            <w:pPr>
              <w:spacing w:after="0" w:line="240" w:lineRule="auto"/>
              <w:rPr>
                <w:rFonts w:cs="Calibri"/>
              </w:rPr>
            </w:pPr>
          </w:p>
        </w:tc>
      </w:tr>
      <w:tr w:rsidR="00A72BEF" w:rsidRPr="004951BA" w14:paraId="5C28DDC8" w14:textId="77777777" w:rsidTr="00A72BEF">
        <w:trPr>
          <w:trHeight w:val="454"/>
          <w:jc w:val="center"/>
        </w:trPr>
        <w:tc>
          <w:tcPr>
            <w:tcW w:w="2607" w:type="dxa"/>
            <w:tcBorders>
              <w:top w:val="single" w:sz="2" w:space="0" w:color="auto"/>
              <w:left w:val="nil"/>
              <w:bottom w:val="single" w:sz="2" w:space="0" w:color="auto"/>
              <w:right w:val="nil"/>
            </w:tcBorders>
            <w:shd w:val="clear" w:color="auto" w:fill="FFFFFF"/>
            <w:vAlign w:val="center"/>
          </w:tcPr>
          <w:p w14:paraId="15A916EB" w14:textId="77777777" w:rsidR="004311D2" w:rsidRPr="004951BA" w:rsidRDefault="004311D2" w:rsidP="004951BA">
            <w:pPr>
              <w:spacing w:after="0" w:line="240" w:lineRule="auto"/>
              <w:jc w:val="right"/>
              <w:rPr>
                <w:rFonts w:cs="Calibri"/>
                <w:b/>
              </w:rPr>
            </w:pPr>
          </w:p>
        </w:tc>
        <w:tc>
          <w:tcPr>
            <w:tcW w:w="5276" w:type="dxa"/>
            <w:tcBorders>
              <w:top w:val="single" w:sz="2" w:space="0" w:color="auto"/>
              <w:left w:val="nil"/>
              <w:bottom w:val="single" w:sz="2" w:space="0" w:color="auto"/>
              <w:right w:val="nil"/>
            </w:tcBorders>
            <w:shd w:val="clear" w:color="auto" w:fill="auto"/>
            <w:vAlign w:val="center"/>
          </w:tcPr>
          <w:p w14:paraId="12E0FBCF" w14:textId="77777777" w:rsidR="004311D2" w:rsidRPr="004951BA" w:rsidRDefault="004311D2" w:rsidP="004951BA">
            <w:pPr>
              <w:spacing w:after="0" w:line="240" w:lineRule="auto"/>
              <w:rPr>
                <w:rFonts w:cs="Calibri"/>
              </w:rPr>
            </w:pPr>
          </w:p>
        </w:tc>
      </w:tr>
      <w:tr w:rsidR="00A72BEF" w:rsidRPr="004951BA" w14:paraId="74368F36" w14:textId="77777777" w:rsidTr="00A72BEF">
        <w:trPr>
          <w:trHeight w:val="454"/>
          <w:jc w:val="center"/>
        </w:trPr>
        <w:tc>
          <w:tcPr>
            <w:tcW w:w="2607" w:type="dxa"/>
            <w:tcBorders>
              <w:top w:val="single" w:sz="2" w:space="0" w:color="auto"/>
            </w:tcBorders>
            <w:shd w:val="clear" w:color="auto" w:fill="D9D9D9"/>
            <w:vAlign w:val="center"/>
          </w:tcPr>
          <w:p w14:paraId="26D13A98" w14:textId="7E555229" w:rsidR="004311D2" w:rsidRPr="004951BA" w:rsidRDefault="004311D2" w:rsidP="004951BA">
            <w:pPr>
              <w:spacing w:after="0" w:line="240" w:lineRule="auto"/>
              <w:jc w:val="right"/>
              <w:rPr>
                <w:rFonts w:cs="Calibri"/>
                <w:b/>
              </w:rPr>
            </w:pPr>
            <w:r w:rsidRPr="004951BA">
              <w:rPr>
                <w:rFonts w:cs="Calibri"/>
                <w:b/>
              </w:rPr>
              <w:t xml:space="preserve">Responsible </w:t>
            </w:r>
            <w:r w:rsidR="006734CF">
              <w:rPr>
                <w:rFonts w:cs="Calibri"/>
                <w:b/>
              </w:rPr>
              <w:t>organization</w:t>
            </w:r>
          </w:p>
        </w:tc>
        <w:tc>
          <w:tcPr>
            <w:tcW w:w="5276" w:type="dxa"/>
            <w:tcBorders>
              <w:top w:val="single" w:sz="2" w:space="0" w:color="auto"/>
            </w:tcBorders>
            <w:shd w:val="clear" w:color="auto" w:fill="auto"/>
            <w:vAlign w:val="center"/>
          </w:tcPr>
          <w:p w14:paraId="43C19323" w14:textId="6E6B03A6" w:rsidR="004311D2" w:rsidRPr="004951BA" w:rsidRDefault="00EC1FF0" w:rsidP="004951BA">
            <w:pPr>
              <w:spacing w:after="0" w:line="240" w:lineRule="auto"/>
              <w:rPr>
                <w:rFonts w:cs="Calibri"/>
              </w:rPr>
            </w:pPr>
            <w:proofErr w:type="spellStart"/>
            <w:r>
              <w:rPr>
                <w:rFonts w:cs="Calibri"/>
              </w:rPr>
              <w:t>Agid</w:t>
            </w:r>
            <w:proofErr w:type="spellEnd"/>
          </w:p>
        </w:tc>
      </w:tr>
      <w:tr w:rsidR="00A72BEF" w:rsidRPr="004951BA" w14:paraId="2A3F03B3" w14:textId="77777777" w:rsidTr="00A72BEF">
        <w:trPr>
          <w:trHeight w:val="454"/>
          <w:jc w:val="center"/>
        </w:trPr>
        <w:tc>
          <w:tcPr>
            <w:tcW w:w="2607" w:type="dxa"/>
            <w:shd w:val="clear" w:color="auto" w:fill="D9D9D9"/>
            <w:vAlign w:val="center"/>
          </w:tcPr>
          <w:p w14:paraId="6C21013A" w14:textId="77777777" w:rsidR="004311D2" w:rsidRPr="004951BA" w:rsidRDefault="004311D2" w:rsidP="004951BA">
            <w:pPr>
              <w:spacing w:after="0" w:line="240" w:lineRule="auto"/>
              <w:jc w:val="right"/>
              <w:rPr>
                <w:rFonts w:cs="Calibri"/>
                <w:b/>
              </w:rPr>
            </w:pPr>
            <w:r w:rsidRPr="004951BA">
              <w:rPr>
                <w:rFonts w:cs="Calibri"/>
                <w:b/>
              </w:rPr>
              <w:t>Editor</w:t>
            </w:r>
          </w:p>
        </w:tc>
        <w:tc>
          <w:tcPr>
            <w:tcW w:w="5276" w:type="dxa"/>
            <w:shd w:val="clear" w:color="auto" w:fill="auto"/>
            <w:vAlign w:val="center"/>
          </w:tcPr>
          <w:p w14:paraId="4938FC97" w14:textId="77777777" w:rsidR="004311D2" w:rsidRPr="004951BA" w:rsidRDefault="00A72BEF" w:rsidP="004951BA">
            <w:pPr>
              <w:spacing w:after="0" w:line="240" w:lineRule="auto"/>
              <w:rPr>
                <w:rFonts w:cs="Calibri"/>
              </w:rPr>
            </w:pPr>
            <w:r>
              <w:rPr>
                <w:rFonts w:cs="Calibri"/>
              </w:rPr>
              <w:t>Partners</w:t>
            </w:r>
          </w:p>
        </w:tc>
      </w:tr>
      <w:tr w:rsidR="00A72BEF" w:rsidRPr="004951BA" w14:paraId="3F6CE4F7" w14:textId="77777777" w:rsidTr="00A72BEF">
        <w:trPr>
          <w:trHeight w:val="454"/>
          <w:jc w:val="center"/>
        </w:trPr>
        <w:tc>
          <w:tcPr>
            <w:tcW w:w="2607" w:type="dxa"/>
            <w:tcBorders>
              <w:top w:val="single" w:sz="2" w:space="0" w:color="auto"/>
              <w:left w:val="nil"/>
              <w:bottom w:val="single" w:sz="2" w:space="0" w:color="auto"/>
              <w:right w:val="nil"/>
            </w:tcBorders>
            <w:shd w:val="clear" w:color="auto" w:fill="FFFFFF"/>
            <w:vAlign w:val="center"/>
          </w:tcPr>
          <w:p w14:paraId="4E7DB182" w14:textId="77777777" w:rsidR="004311D2" w:rsidRPr="004951BA" w:rsidRDefault="004311D2" w:rsidP="004951BA">
            <w:pPr>
              <w:spacing w:after="0" w:line="240" w:lineRule="auto"/>
              <w:jc w:val="right"/>
              <w:rPr>
                <w:rFonts w:cs="Calibri"/>
                <w:b/>
              </w:rPr>
            </w:pPr>
          </w:p>
        </w:tc>
        <w:tc>
          <w:tcPr>
            <w:tcW w:w="5276" w:type="dxa"/>
            <w:tcBorders>
              <w:top w:val="single" w:sz="2" w:space="0" w:color="auto"/>
              <w:left w:val="nil"/>
              <w:bottom w:val="single" w:sz="2" w:space="0" w:color="auto"/>
              <w:right w:val="nil"/>
            </w:tcBorders>
            <w:shd w:val="clear" w:color="auto" w:fill="auto"/>
            <w:vAlign w:val="center"/>
          </w:tcPr>
          <w:p w14:paraId="470FAD01" w14:textId="77777777" w:rsidR="004311D2" w:rsidRPr="004951BA" w:rsidRDefault="004311D2" w:rsidP="004951BA">
            <w:pPr>
              <w:spacing w:after="0" w:line="240" w:lineRule="auto"/>
              <w:rPr>
                <w:rFonts w:cs="Calibri"/>
              </w:rPr>
            </w:pPr>
          </w:p>
        </w:tc>
      </w:tr>
      <w:tr w:rsidR="00A72BEF" w:rsidRPr="004951BA" w14:paraId="18A74974" w14:textId="77777777" w:rsidTr="00A72BEF">
        <w:trPr>
          <w:trHeight w:val="454"/>
          <w:jc w:val="center"/>
        </w:trPr>
        <w:tc>
          <w:tcPr>
            <w:tcW w:w="2607" w:type="dxa"/>
            <w:tcBorders>
              <w:top w:val="single" w:sz="2" w:space="0" w:color="auto"/>
            </w:tcBorders>
            <w:shd w:val="clear" w:color="auto" w:fill="D9D9D9"/>
            <w:vAlign w:val="center"/>
          </w:tcPr>
          <w:p w14:paraId="4F98BD42" w14:textId="77777777" w:rsidR="004311D2" w:rsidRPr="004951BA" w:rsidRDefault="004311D2" w:rsidP="004951BA">
            <w:pPr>
              <w:spacing w:after="0" w:line="240" w:lineRule="auto"/>
              <w:jc w:val="right"/>
              <w:rPr>
                <w:rFonts w:cs="Calibri"/>
                <w:b/>
              </w:rPr>
            </w:pPr>
            <w:r w:rsidRPr="004951BA">
              <w:rPr>
                <w:rFonts w:cs="Calibri"/>
                <w:b/>
              </w:rPr>
              <w:t>Abstract</w:t>
            </w:r>
          </w:p>
        </w:tc>
        <w:tc>
          <w:tcPr>
            <w:tcW w:w="5276" w:type="dxa"/>
            <w:tcBorders>
              <w:top w:val="single" w:sz="2" w:space="0" w:color="auto"/>
            </w:tcBorders>
            <w:shd w:val="clear" w:color="auto" w:fill="auto"/>
            <w:vAlign w:val="center"/>
          </w:tcPr>
          <w:p w14:paraId="31A16B8A" w14:textId="77777777" w:rsidR="004311D2" w:rsidRPr="004951BA" w:rsidRDefault="004311D2" w:rsidP="004951BA">
            <w:pPr>
              <w:spacing w:after="0" w:line="240" w:lineRule="auto"/>
              <w:rPr>
                <w:rFonts w:cs="Calibri"/>
              </w:rPr>
            </w:pPr>
          </w:p>
        </w:tc>
      </w:tr>
      <w:tr w:rsidR="00A72BEF" w:rsidRPr="004951BA" w14:paraId="11AC5694" w14:textId="77777777" w:rsidTr="00A72BEF">
        <w:trPr>
          <w:trHeight w:val="454"/>
          <w:jc w:val="center"/>
        </w:trPr>
        <w:tc>
          <w:tcPr>
            <w:tcW w:w="2607" w:type="dxa"/>
            <w:shd w:val="clear" w:color="auto" w:fill="D9D9D9"/>
            <w:vAlign w:val="center"/>
          </w:tcPr>
          <w:p w14:paraId="64B9A315" w14:textId="77777777" w:rsidR="004311D2" w:rsidRPr="004951BA" w:rsidRDefault="004311D2" w:rsidP="004951BA">
            <w:pPr>
              <w:spacing w:after="0" w:line="240" w:lineRule="auto"/>
              <w:jc w:val="right"/>
              <w:rPr>
                <w:rFonts w:cs="Calibri"/>
                <w:b/>
              </w:rPr>
            </w:pPr>
            <w:r w:rsidRPr="004951BA">
              <w:rPr>
                <w:rFonts w:cs="Calibri"/>
                <w:b/>
              </w:rPr>
              <w:lastRenderedPageBreak/>
              <w:t>Keywords</w:t>
            </w:r>
          </w:p>
        </w:tc>
        <w:tc>
          <w:tcPr>
            <w:tcW w:w="5276" w:type="dxa"/>
            <w:shd w:val="clear" w:color="auto" w:fill="auto"/>
            <w:vAlign w:val="center"/>
          </w:tcPr>
          <w:p w14:paraId="40B24275" w14:textId="77777777" w:rsidR="004311D2" w:rsidRPr="004951BA" w:rsidRDefault="004311D2" w:rsidP="004951BA">
            <w:pPr>
              <w:spacing w:after="0" w:line="240" w:lineRule="auto"/>
              <w:rPr>
                <w:rFonts w:cs="Calibri"/>
              </w:rPr>
            </w:pPr>
          </w:p>
        </w:tc>
      </w:tr>
    </w:tbl>
    <w:p w14:paraId="1B82179A" w14:textId="77777777" w:rsidR="00C176BA" w:rsidRPr="004951BA" w:rsidRDefault="00C176BA">
      <w:pPr>
        <w:jc w:val="left"/>
        <w:rPr>
          <w:rFonts w:cs="Calibri"/>
          <w:b/>
          <w:sz w:val="32"/>
        </w:rPr>
        <w:sectPr w:rsidR="00C176BA" w:rsidRPr="004951BA" w:rsidSect="00612002">
          <w:headerReference w:type="default" r:id="rId9"/>
          <w:footerReference w:type="default" r:id="rId10"/>
          <w:footerReference w:type="first" r:id="rId11"/>
          <w:pgSz w:w="11900" w:h="16820"/>
          <w:pgMar w:top="1440" w:right="1418" w:bottom="1440" w:left="1440" w:header="708" w:footer="708" w:gutter="0"/>
          <w:pgNumType w:start="0"/>
          <w:cols w:space="708"/>
          <w:titlePg/>
          <w:docGrid w:linePitch="360"/>
        </w:sectPr>
      </w:pPr>
    </w:p>
    <w:p w14:paraId="68D02C62" w14:textId="77777777" w:rsidR="00573C70" w:rsidRDefault="00573C70" w:rsidP="00573C70">
      <w:pPr>
        <w:pStyle w:val="CEF-Title1"/>
        <w:numPr>
          <w:ilvl w:val="0"/>
          <w:numId w:val="0"/>
        </w:numPr>
      </w:pPr>
      <w:bookmarkStart w:id="0" w:name="_Toc508195013"/>
      <w:bookmarkStart w:id="1" w:name="_Toc526847458"/>
      <w:r>
        <w:lastRenderedPageBreak/>
        <w:t>Deliverable Info</w:t>
      </w:r>
      <w:bookmarkEnd w:id="0"/>
      <w:bookmarkEnd w:id="1"/>
    </w:p>
    <w:p w14:paraId="1543A9B5" w14:textId="77777777" w:rsidR="00573C70" w:rsidRPr="004571E1" w:rsidRDefault="00573C70" w:rsidP="00573C70">
      <w:pPr>
        <w:pStyle w:val="CEF-Body"/>
      </w:pPr>
    </w:p>
    <w:tbl>
      <w:tblPr>
        <w:tblW w:w="5000" w:type="pct"/>
        <w:tblLook w:val="04A0" w:firstRow="1" w:lastRow="0" w:firstColumn="1" w:lastColumn="0" w:noHBand="0" w:noVBand="1"/>
      </w:tblPr>
      <w:tblGrid>
        <w:gridCol w:w="3686"/>
        <w:gridCol w:w="6662"/>
      </w:tblGrid>
      <w:tr w:rsidR="00573C70" w:rsidRPr="004571E1" w14:paraId="0529C0F3" w14:textId="77777777" w:rsidTr="00573C70">
        <w:trPr>
          <w:trHeight w:val="454"/>
        </w:trPr>
        <w:tc>
          <w:tcPr>
            <w:tcW w:w="1781" w:type="pct"/>
            <w:shd w:val="clear" w:color="auto" w:fill="F2F2F2"/>
            <w:vAlign w:val="center"/>
            <w:hideMark/>
          </w:tcPr>
          <w:p w14:paraId="5FD25321" w14:textId="26CDAF74" w:rsidR="00573C70" w:rsidRPr="00573C70" w:rsidRDefault="00573C70" w:rsidP="007E7FDD">
            <w:pPr>
              <w:rPr>
                <w:rFonts w:ascii="Arial" w:hAnsi="Arial" w:cs="Arial"/>
                <w:b/>
                <w:color w:val="4A442A"/>
              </w:rPr>
            </w:pPr>
            <w:r w:rsidRPr="00573C70">
              <w:rPr>
                <w:rFonts w:ascii="Arial" w:hAnsi="Arial" w:cs="Arial"/>
                <w:b/>
                <w:color w:val="4A442A"/>
              </w:rPr>
              <w:t xml:space="preserve">Responsible </w:t>
            </w:r>
            <w:r w:rsidR="006734CF">
              <w:rPr>
                <w:rFonts w:ascii="Arial" w:hAnsi="Arial" w:cs="Arial"/>
                <w:b/>
                <w:color w:val="4A442A"/>
              </w:rPr>
              <w:t>organization</w:t>
            </w:r>
          </w:p>
        </w:tc>
        <w:tc>
          <w:tcPr>
            <w:tcW w:w="3219" w:type="pct"/>
            <w:tcBorders>
              <w:top w:val="nil"/>
              <w:left w:val="nil"/>
              <w:bottom w:val="single" w:sz="4" w:space="0" w:color="A6A6A6"/>
              <w:right w:val="nil"/>
            </w:tcBorders>
            <w:shd w:val="clear" w:color="auto" w:fill="auto"/>
            <w:vAlign w:val="center"/>
          </w:tcPr>
          <w:p w14:paraId="22CBF2AE" w14:textId="77777777" w:rsidR="00573C70" w:rsidRPr="00573C70" w:rsidRDefault="00573C70" w:rsidP="007E7FDD">
            <w:pPr>
              <w:rPr>
                <w:rStyle w:val="Strong"/>
                <w:rFonts w:ascii="Arial" w:hAnsi="Arial" w:cs="Arial"/>
                <w:bCs w:val="0"/>
                <w:color w:val="4A442A"/>
              </w:rPr>
            </w:pPr>
          </w:p>
        </w:tc>
      </w:tr>
      <w:tr w:rsidR="00573C70" w:rsidRPr="004571E1" w14:paraId="2EC72B0A" w14:textId="77777777" w:rsidTr="00573C70">
        <w:trPr>
          <w:trHeight w:val="454"/>
        </w:trPr>
        <w:tc>
          <w:tcPr>
            <w:tcW w:w="1781" w:type="pct"/>
            <w:shd w:val="clear" w:color="auto" w:fill="F2F2F2"/>
            <w:vAlign w:val="center"/>
            <w:hideMark/>
          </w:tcPr>
          <w:p w14:paraId="2DDBE58C" w14:textId="77777777" w:rsidR="00573C70" w:rsidRPr="00573C70" w:rsidRDefault="00573C70" w:rsidP="007E7FDD">
            <w:pPr>
              <w:rPr>
                <w:rFonts w:ascii="Arial" w:hAnsi="Arial" w:cs="Arial"/>
                <w:b/>
                <w:color w:val="4A442A"/>
              </w:rPr>
            </w:pPr>
            <w:r w:rsidRPr="00573C70">
              <w:rPr>
                <w:rFonts w:ascii="Arial" w:hAnsi="Arial" w:cs="Arial"/>
                <w:b/>
                <w:color w:val="4A442A"/>
              </w:rPr>
              <w:t>Editor</w:t>
            </w:r>
          </w:p>
        </w:tc>
        <w:tc>
          <w:tcPr>
            <w:tcW w:w="3219" w:type="pct"/>
            <w:tcBorders>
              <w:top w:val="single" w:sz="4" w:space="0" w:color="A6A6A6"/>
              <w:left w:val="nil"/>
              <w:bottom w:val="single" w:sz="4" w:space="0" w:color="A6A6A6"/>
              <w:right w:val="nil"/>
            </w:tcBorders>
            <w:shd w:val="clear" w:color="auto" w:fill="auto"/>
            <w:vAlign w:val="center"/>
          </w:tcPr>
          <w:p w14:paraId="6801F955" w14:textId="77777777" w:rsidR="00573C70" w:rsidRPr="00573C70" w:rsidRDefault="00573C70" w:rsidP="007E7FDD">
            <w:pPr>
              <w:rPr>
                <w:rStyle w:val="Strong"/>
                <w:rFonts w:ascii="Arial" w:hAnsi="Arial" w:cs="Arial"/>
                <w:bCs w:val="0"/>
                <w:color w:val="4A442A"/>
              </w:rPr>
            </w:pPr>
          </w:p>
        </w:tc>
      </w:tr>
      <w:tr w:rsidR="00573C70" w:rsidRPr="004571E1" w14:paraId="6C7B2AF3" w14:textId="77777777" w:rsidTr="00573C70">
        <w:trPr>
          <w:trHeight w:val="454"/>
        </w:trPr>
        <w:tc>
          <w:tcPr>
            <w:tcW w:w="1781" w:type="pct"/>
            <w:shd w:val="clear" w:color="auto" w:fill="F2F2F2"/>
            <w:vAlign w:val="center"/>
            <w:hideMark/>
          </w:tcPr>
          <w:p w14:paraId="29CAED76" w14:textId="77777777" w:rsidR="00573C70" w:rsidRPr="00573C70" w:rsidRDefault="00573C70" w:rsidP="007E7FDD">
            <w:pPr>
              <w:rPr>
                <w:rFonts w:ascii="Arial" w:hAnsi="Arial" w:cs="Arial"/>
                <w:b/>
                <w:bCs/>
                <w:color w:val="4A442A"/>
              </w:rPr>
            </w:pPr>
            <w:r w:rsidRPr="00573C70">
              <w:rPr>
                <w:rFonts w:ascii="Arial" w:hAnsi="Arial" w:cs="Arial"/>
                <w:b/>
                <w:bCs/>
                <w:color w:val="4A442A"/>
              </w:rPr>
              <w:t>Contributors</w:t>
            </w:r>
          </w:p>
        </w:tc>
        <w:tc>
          <w:tcPr>
            <w:tcW w:w="3219" w:type="pct"/>
            <w:tcBorders>
              <w:top w:val="single" w:sz="4" w:space="0" w:color="A6A6A6"/>
              <w:left w:val="nil"/>
              <w:bottom w:val="single" w:sz="4" w:space="0" w:color="A6A6A6"/>
              <w:right w:val="nil"/>
            </w:tcBorders>
            <w:shd w:val="clear" w:color="auto" w:fill="auto"/>
            <w:vAlign w:val="center"/>
          </w:tcPr>
          <w:p w14:paraId="69047EA3" w14:textId="77777777" w:rsidR="00573C70" w:rsidRPr="00573C70" w:rsidRDefault="00573C70" w:rsidP="007E7FDD">
            <w:pPr>
              <w:rPr>
                <w:rStyle w:val="Strong"/>
                <w:rFonts w:ascii="Arial" w:hAnsi="Arial" w:cs="Arial"/>
                <w:bCs w:val="0"/>
                <w:color w:val="4A442A"/>
              </w:rPr>
            </w:pPr>
          </w:p>
        </w:tc>
      </w:tr>
      <w:tr w:rsidR="00573C70" w:rsidRPr="004571E1" w14:paraId="25454DA6" w14:textId="77777777" w:rsidTr="00573C70">
        <w:trPr>
          <w:trHeight w:val="454"/>
        </w:trPr>
        <w:tc>
          <w:tcPr>
            <w:tcW w:w="1781" w:type="pct"/>
            <w:shd w:val="clear" w:color="auto" w:fill="F2F2F2"/>
            <w:vAlign w:val="center"/>
            <w:hideMark/>
          </w:tcPr>
          <w:p w14:paraId="4C2B9028" w14:textId="77777777" w:rsidR="00573C70" w:rsidRPr="00573C70" w:rsidRDefault="00573C70" w:rsidP="007E7FDD">
            <w:pPr>
              <w:rPr>
                <w:rFonts w:ascii="Arial" w:hAnsi="Arial" w:cs="Arial"/>
                <w:b/>
                <w:bCs/>
                <w:color w:val="4A442A"/>
              </w:rPr>
            </w:pPr>
            <w:r w:rsidRPr="00573C70">
              <w:rPr>
                <w:rFonts w:ascii="Arial" w:hAnsi="Arial" w:cs="Arial"/>
                <w:b/>
                <w:color w:val="4A442A"/>
              </w:rPr>
              <w:t>Reviewers</w:t>
            </w:r>
          </w:p>
        </w:tc>
        <w:tc>
          <w:tcPr>
            <w:tcW w:w="3219" w:type="pct"/>
            <w:tcBorders>
              <w:top w:val="single" w:sz="4" w:space="0" w:color="A6A6A6"/>
              <w:left w:val="nil"/>
              <w:right w:val="nil"/>
            </w:tcBorders>
            <w:shd w:val="clear" w:color="auto" w:fill="auto"/>
            <w:vAlign w:val="center"/>
          </w:tcPr>
          <w:p w14:paraId="3E462D51" w14:textId="77777777" w:rsidR="00573C70" w:rsidRPr="00573C70" w:rsidRDefault="00573C70" w:rsidP="007E7FDD">
            <w:pPr>
              <w:rPr>
                <w:rStyle w:val="Strong"/>
                <w:rFonts w:ascii="Arial" w:hAnsi="Arial" w:cs="Arial"/>
                <w:b w:val="0"/>
                <w:bCs w:val="0"/>
                <w:color w:val="4A442A"/>
              </w:rPr>
            </w:pPr>
          </w:p>
        </w:tc>
      </w:tr>
      <w:tr w:rsidR="00573C70" w:rsidRPr="004571E1" w14:paraId="0AB103C3" w14:textId="77777777" w:rsidTr="00573C70">
        <w:trPr>
          <w:trHeight w:val="113"/>
        </w:trPr>
        <w:tc>
          <w:tcPr>
            <w:tcW w:w="1781" w:type="pct"/>
            <w:shd w:val="clear" w:color="auto" w:fill="F3F3F3"/>
            <w:vAlign w:val="center"/>
          </w:tcPr>
          <w:p w14:paraId="6EC0AF3F" w14:textId="77777777" w:rsidR="00573C70" w:rsidRPr="00573C70" w:rsidRDefault="00573C70" w:rsidP="007E7FDD">
            <w:pPr>
              <w:rPr>
                <w:rStyle w:val="Strong"/>
                <w:rFonts w:ascii="Arial" w:hAnsi="Arial" w:cs="Arial"/>
                <w:bCs w:val="0"/>
                <w:color w:val="4A442A"/>
              </w:rPr>
            </w:pPr>
          </w:p>
        </w:tc>
        <w:tc>
          <w:tcPr>
            <w:tcW w:w="3219" w:type="pct"/>
            <w:shd w:val="clear" w:color="auto" w:fill="F3F3F3"/>
            <w:vAlign w:val="center"/>
          </w:tcPr>
          <w:p w14:paraId="710FEAD6" w14:textId="77777777" w:rsidR="00573C70" w:rsidRPr="00573C70" w:rsidRDefault="00573C70" w:rsidP="007E7FDD">
            <w:pPr>
              <w:rPr>
                <w:rStyle w:val="Strong"/>
                <w:rFonts w:ascii="Arial" w:hAnsi="Arial" w:cs="Arial"/>
                <w:bCs w:val="0"/>
                <w:color w:val="4A442A"/>
              </w:rPr>
            </w:pPr>
          </w:p>
        </w:tc>
      </w:tr>
      <w:tr w:rsidR="00E87E6D" w:rsidRPr="004571E1" w14:paraId="51906D6B" w14:textId="77777777" w:rsidTr="00573C70">
        <w:trPr>
          <w:trHeight w:val="454"/>
        </w:trPr>
        <w:tc>
          <w:tcPr>
            <w:tcW w:w="1781" w:type="pct"/>
            <w:shd w:val="clear" w:color="auto" w:fill="F2F2F2"/>
            <w:vAlign w:val="center"/>
            <w:hideMark/>
          </w:tcPr>
          <w:p w14:paraId="43EA1898" w14:textId="77777777" w:rsidR="00E87E6D" w:rsidRPr="00573C70" w:rsidRDefault="00E87E6D" w:rsidP="007E7FDD">
            <w:pPr>
              <w:rPr>
                <w:rStyle w:val="Strong"/>
                <w:rFonts w:ascii="Arial" w:hAnsi="Arial" w:cs="Arial"/>
                <w:bCs w:val="0"/>
                <w:color w:val="4A442A"/>
              </w:rPr>
            </w:pPr>
            <w:r w:rsidRPr="00573C70">
              <w:rPr>
                <w:rStyle w:val="Strong"/>
                <w:rFonts w:ascii="Arial" w:hAnsi="Arial" w:cs="Arial"/>
                <w:color w:val="4A442A"/>
              </w:rPr>
              <w:t>Abstract</w:t>
            </w:r>
          </w:p>
        </w:tc>
        <w:tc>
          <w:tcPr>
            <w:tcW w:w="3219" w:type="pct"/>
            <w:tcBorders>
              <w:top w:val="nil"/>
              <w:left w:val="nil"/>
              <w:bottom w:val="single" w:sz="4" w:space="0" w:color="A6A6A6"/>
              <w:right w:val="nil"/>
            </w:tcBorders>
            <w:shd w:val="clear" w:color="auto" w:fill="auto"/>
            <w:vAlign w:val="center"/>
          </w:tcPr>
          <w:p w14:paraId="06BE675F" w14:textId="7D9CA85C" w:rsidR="00E87E6D" w:rsidRPr="00573C70" w:rsidRDefault="00805448" w:rsidP="007E7FDD">
            <w:pPr>
              <w:rPr>
                <w:rStyle w:val="Strong"/>
                <w:rFonts w:ascii="Arial" w:hAnsi="Arial" w:cs="Arial"/>
                <w:bCs w:val="0"/>
                <w:color w:val="4A442A"/>
              </w:rPr>
            </w:pPr>
            <w:r>
              <w:rPr>
                <w:rFonts w:ascii="Arial" w:hAnsi="Arial" w:cs="Arial"/>
                <w:color w:val="4A442A"/>
              </w:rPr>
              <w:t>AGID</w:t>
            </w:r>
          </w:p>
        </w:tc>
      </w:tr>
      <w:tr w:rsidR="00E87E6D" w:rsidRPr="004571E1" w14:paraId="3AF0BC6C" w14:textId="77777777" w:rsidTr="00573C70">
        <w:trPr>
          <w:trHeight w:val="454"/>
        </w:trPr>
        <w:tc>
          <w:tcPr>
            <w:tcW w:w="1781" w:type="pct"/>
            <w:shd w:val="clear" w:color="auto" w:fill="F2F2F2"/>
            <w:vAlign w:val="center"/>
            <w:hideMark/>
          </w:tcPr>
          <w:p w14:paraId="2CC28DC5" w14:textId="77777777" w:rsidR="00E87E6D" w:rsidRPr="00573C70" w:rsidRDefault="00E87E6D" w:rsidP="007E7FDD">
            <w:pPr>
              <w:rPr>
                <w:rStyle w:val="Strong"/>
                <w:rFonts w:ascii="Arial" w:hAnsi="Arial" w:cs="Arial"/>
                <w:bCs w:val="0"/>
                <w:color w:val="4A442A"/>
              </w:rPr>
            </w:pPr>
            <w:r w:rsidRPr="00573C70">
              <w:rPr>
                <w:rStyle w:val="Strong"/>
                <w:rFonts w:ascii="Arial" w:hAnsi="Arial" w:cs="Arial"/>
                <w:color w:val="4A442A"/>
              </w:rPr>
              <w:t>Keywords</w:t>
            </w:r>
          </w:p>
        </w:tc>
        <w:tc>
          <w:tcPr>
            <w:tcW w:w="3219" w:type="pct"/>
            <w:tcBorders>
              <w:top w:val="single" w:sz="4" w:space="0" w:color="A6A6A6"/>
              <w:left w:val="nil"/>
              <w:right w:val="nil"/>
            </w:tcBorders>
            <w:shd w:val="clear" w:color="auto" w:fill="auto"/>
            <w:vAlign w:val="center"/>
          </w:tcPr>
          <w:p w14:paraId="3EC5879F" w14:textId="77777777" w:rsidR="00E87E6D" w:rsidRPr="00573C70" w:rsidRDefault="00E87E6D" w:rsidP="007E7FDD">
            <w:pPr>
              <w:rPr>
                <w:rStyle w:val="Strong"/>
                <w:rFonts w:ascii="Arial" w:hAnsi="Arial" w:cs="Arial"/>
                <w:bCs w:val="0"/>
                <w:color w:val="4A442A"/>
              </w:rPr>
            </w:pPr>
          </w:p>
        </w:tc>
      </w:tr>
      <w:tr w:rsidR="00E87E6D" w:rsidRPr="004571E1" w14:paraId="143B20F4" w14:textId="77777777" w:rsidTr="00573C70">
        <w:trPr>
          <w:trHeight w:val="113"/>
        </w:trPr>
        <w:tc>
          <w:tcPr>
            <w:tcW w:w="1781" w:type="pct"/>
            <w:shd w:val="clear" w:color="auto" w:fill="F3F3F3"/>
            <w:vAlign w:val="center"/>
          </w:tcPr>
          <w:p w14:paraId="40795706" w14:textId="77777777" w:rsidR="00E87E6D" w:rsidRPr="00573C70" w:rsidRDefault="00E87E6D" w:rsidP="007E7FDD">
            <w:pPr>
              <w:rPr>
                <w:rStyle w:val="Strong"/>
                <w:rFonts w:ascii="Arial" w:hAnsi="Arial" w:cs="Arial"/>
                <w:bCs w:val="0"/>
                <w:color w:val="4A442A"/>
              </w:rPr>
            </w:pPr>
          </w:p>
        </w:tc>
        <w:tc>
          <w:tcPr>
            <w:tcW w:w="3219" w:type="pct"/>
            <w:shd w:val="clear" w:color="auto" w:fill="F3F3F3"/>
            <w:vAlign w:val="center"/>
          </w:tcPr>
          <w:p w14:paraId="0A0C4837" w14:textId="77777777" w:rsidR="00E87E6D" w:rsidRPr="00573C70" w:rsidRDefault="00E87E6D" w:rsidP="007E7FDD">
            <w:pPr>
              <w:rPr>
                <w:rStyle w:val="Strong"/>
                <w:rFonts w:ascii="Arial" w:hAnsi="Arial" w:cs="Arial"/>
                <w:bCs w:val="0"/>
                <w:color w:val="4A442A"/>
              </w:rPr>
            </w:pPr>
          </w:p>
        </w:tc>
      </w:tr>
      <w:tr w:rsidR="00E87E6D" w:rsidRPr="004571E1" w14:paraId="2876772A" w14:textId="77777777" w:rsidTr="00573C70">
        <w:trPr>
          <w:trHeight w:val="454"/>
        </w:trPr>
        <w:tc>
          <w:tcPr>
            <w:tcW w:w="1781" w:type="pct"/>
            <w:shd w:val="clear" w:color="auto" w:fill="F2F2F2"/>
            <w:vAlign w:val="center"/>
          </w:tcPr>
          <w:p w14:paraId="3B6BE23E" w14:textId="77777777" w:rsidR="00E87E6D" w:rsidRPr="00573C70" w:rsidRDefault="00E87E6D" w:rsidP="007E7FDD">
            <w:pPr>
              <w:rPr>
                <w:rStyle w:val="Strong"/>
                <w:rFonts w:ascii="Arial" w:hAnsi="Arial" w:cs="Arial"/>
                <w:bCs w:val="0"/>
                <w:color w:val="4A442A"/>
              </w:rPr>
            </w:pPr>
            <w:r w:rsidRPr="00573C70">
              <w:rPr>
                <w:rStyle w:val="Strong"/>
                <w:rFonts w:ascii="Arial" w:hAnsi="Arial" w:cs="Arial"/>
                <w:color w:val="4A442A"/>
              </w:rPr>
              <w:t>Acknowledgement</w:t>
            </w:r>
          </w:p>
        </w:tc>
        <w:tc>
          <w:tcPr>
            <w:tcW w:w="3219" w:type="pct"/>
            <w:tcBorders>
              <w:top w:val="nil"/>
              <w:left w:val="nil"/>
              <w:bottom w:val="single" w:sz="4" w:space="0" w:color="A6A6A6"/>
              <w:right w:val="nil"/>
            </w:tcBorders>
            <w:shd w:val="clear" w:color="auto" w:fill="auto"/>
            <w:vAlign w:val="center"/>
          </w:tcPr>
          <w:p w14:paraId="34D347CE" w14:textId="77777777" w:rsidR="00E87E6D" w:rsidRPr="00573C70" w:rsidRDefault="00E87E6D" w:rsidP="007E7FDD">
            <w:pPr>
              <w:rPr>
                <w:rStyle w:val="Strong"/>
                <w:rFonts w:ascii="Arial" w:hAnsi="Arial" w:cs="Arial"/>
                <w:b w:val="0"/>
                <w:bCs w:val="0"/>
                <w:color w:val="4A442A"/>
              </w:rPr>
            </w:pPr>
          </w:p>
        </w:tc>
      </w:tr>
      <w:tr w:rsidR="00E87E6D" w:rsidRPr="004571E1" w14:paraId="0DA742CB" w14:textId="77777777" w:rsidTr="00573C70">
        <w:trPr>
          <w:trHeight w:val="454"/>
        </w:trPr>
        <w:tc>
          <w:tcPr>
            <w:tcW w:w="1781" w:type="pct"/>
            <w:shd w:val="clear" w:color="auto" w:fill="F2F2F2"/>
            <w:vAlign w:val="center"/>
          </w:tcPr>
          <w:p w14:paraId="63C64B1D" w14:textId="77777777" w:rsidR="00E87E6D" w:rsidRPr="00573C70" w:rsidRDefault="00E87E6D" w:rsidP="007E7FDD">
            <w:pPr>
              <w:rPr>
                <w:rStyle w:val="Strong"/>
                <w:rFonts w:ascii="Arial" w:hAnsi="Arial" w:cs="Arial"/>
                <w:color w:val="4A442A"/>
              </w:rPr>
            </w:pPr>
            <w:r w:rsidRPr="00573C70">
              <w:rPr>
                <w:rStyle w:val="Strong"/>
                <w:rFonts w:ascii="Arial" w:hAnsi="Arial" w:cs="Arial"/>
                <w:color w:val="4A442A"/>
              </w:rPr>
              <w:t>Disclaimer</w:t>
            </w:r>
          </w:p>
        </w:tc>
        <w:tc>
          <w:tcPr>
            <w:tcW w:w="3219" w:type="pct"/>
            <w:tcBorders>
              <w:top w:val="single" w:sz="4" w:space="0" w:color="A6A6A6"/>
              <w:left w:val="nil"/>
              <w:bottom w:val="single" w:sz="4" w:space="0" w:color="A6A6A6"/>
              <w:right w:val="nil"/>
            </w:tcBorders>
            <w:shd w:val="clear" w:color="auto" w:fill="auto"/>
            <w:vAlign w:val="center"/>
          </w:tcPr>
          <w:p w14:paraId="493C94F7" w14:textId="77777777" w:rsidR="00E87E6D" w:rsidRPr="00573C70" w:rsidRDefault="00E87E6D" w:rsidP="007E7FDD">
            <w:pPr>
              <w:rPr>
                <w:rFonts w:ascii="Arial" w:hAnsi="Arial" w:cs="Arial"/>
                <w:color w:val="4A442A"/>
              </w:rPr>
            </w:pPr>
          </w:p>
          <w:p w14:paraId="342BA41E" w14:textId="77777777" w:rsidR="00E87E6D" w:rsidRPr="00573C70" w:rsidRDefault="00E87E6D" w:rsidP="007E7FDD">
            <w:pPr>
              <w:rPr>
                <w:rFonts w:ascii="Arial" w:hAnsi="Arial" w:cs="Arial"/>
                <w:color w:val="4A442A"/>
              </w:rPr>
            </w:pPr>
            <w:r w:rsidRPr="00573C70">
              <w:rPr>
                <w:rFonts w:ascii="Arial" w:hAnsi="Arial" w:cs="Arial"/>
                <w:color w:val="4A442A"/>
              </w:rPr>
              <w:t>The sole responsibility of this publication lies with the author(s). The European Union is not responsible for any use that may be made of the information contained therein.</w:t>
            </w:r>
          </w:p>
          <w:p w14:paraId="0943EB51" w14:textId="77777777" w:rsidR="00E87E6D" w:rsidRPr="00573C70" w:rsidRDefault="00E87E6D" w:rsidP="007E7FDD">
            <w:pPr>
              <w:rPr>
                <w:rFonts w:ascii="Arial" w:hAnsi="Arial" w:cs="Arial"/>
                <w:color w:val="4A442A"/>
              </w:rPr>
            </w:pPr>
          </w:p>
        </w:tc>
      </w:tr>
      <w:tr w:rsidR="00E87E6D" w:rsidRPr="004571E1" w14:paraId="3B7573C5" w14:textId="77777777" w:rsidTr="00E87E6D">
        <w:trPr>
          <w:cantSplit/>
          <w:trHeight w:val="454"/>
        </w:trPr>
        <w:tc>
          <w:tcPr>
            <w:tcW w:w="1781" w:type="pct"/>
            <w:shd w:val="clear" w:color="auto" w:fill="F2F2F2"/>
            <w:vAlign w:val="center"/>
          </w:tcPr>
          <w:p w14:paraId="64BA1A58" w14:textId="77777777" w:rsidR="00E87E6D" w:rsidRPr="00573C70" w:rsidRDefault="00E87E6D" w:rsidP="007E7FDD">
            <w:pPr>
              <w:rPr>
                <w:rStyle w:val="Strong"/>
                <w:rFonts w:ascii="Arial" w:hAnsi="Arial" w:cs="Arial"/>
                <w:color w:val="4A442A"/>
              </w:rPr>
            </w:pPr>
            <w:r w:rsidRPr="00573C70">
              <w:rPr>
                <w:rStyle w:val="Strong"/>
                <w:rFonts w:ascii="Arial" w:hAnsi="Arial" w:cs="Arial"/>
                <w:color w:val="4A442A"/>
              </w:rPr>
              <w:t>Confidentiality</w:t>
            </w:r>
          </w:p>
        </w:tc>
        <w:tc>
          <w:tcPr>
            <w:tcW w:w="3219" w:type="pct"/>
            <w:tcBorders>
              <w:top w:val="single" w:sz="4" w:space="0" w:color="A6A6A6"/>
              <w:left w:val="nil"/>
              <w:right w:val="nil"/>
            </w:tcBorders>
            <w:shd w:val="clear" w:color="auto" w:fill="auto"/>
            <w:vAlign w:val="center"/>
          </w:tcPr>
          <w:p w14:paraId="52918F70" w14:textId="77777777" w:rsidR="00E87E6D" w:rsidRPr="00573C70" w:rsidRDefault="00E87E6D" w:rsidP="00B3548A">
            <w:pPr>
              <w:jc w:val="left"/>
              <w:rPr>
                <w:rFonts w:ascii="Arial" w:hAnsi="Arial" w:cs="Arial"/>
                <w:color w:val="4A442A"/>
              </w:rPr>
            </w:pPr>
          </w:p>
          <w:p w14:paraId="3538A3FD" w14:textId="49CB1594" w:rsidR="00E87E6D" w:rsidRPr="00573C70" w:rsidRDefault="00E87E6D" w:rsidP="00B3548A">
            <w:pPr>
              <w:jc w:val="left"/>
              <w:rPr>
                <w:rFonts w:ascii="Arial" w:hAnsi="Arial" w:cs="Arial"/>
                <w:color w:val="4A442A"/>
              </w:rPr>
            </w:pPr>
            <w:r w:rsidRPr="00573C70">
              <w:rPr>
                <w:rFonts w:ascii="Arial" w:hAnsi="Arial" w:cs="Arial"/>
                <w:color w:val="4A442A"/>
              </w:rPr>
              <w:t xml:space="preserve">The information in this document is confidential and restricted only to the members of the </w:t>
            </w:r>
            <w:r w:rsidR="003C3740">
              <w:rPr>
                <w:rFonts w:ascii="Arial" w:hAnsi="Arial" w:cs="Arial"/>
                <w:color w:val="4A442A"/>
              </w:rPr>
              <w:t>ESPD</w:t>
            </w:r>
            <w:r w:rsidRPr="00573C70">
              <w:rPr>
                <w:rFonts w:ascii="Arial" w:hAnsi="Arial" w:cs="Arial"/>
                <w:color w:val="4A442A"/>
              </w:rPr>
              <w:t xml:space="preserve"> consortium </w:t>
            </w:r>
            <w:r w:rsidRPr="00573C70">
              <w:rPr>
                <w:rFonts w:ascii="Arial" w:hAnsi="Arial" w:cs="Arial"/>
                <w:color w:val="4A442A"/>
              </w:rPr>
              <w:br/>
              <w:t>(including the Commission Services).</w:t>
            </w:r>
          </w:p>
          <w:p w14:paraId="58F7F4C1" w14:textId="77777777" w:rsidR="00E87E6D" w:rsidRPr="00573C70" w:rsidRDefault="00E87E6D" w:rsidP="00B3548A">
            <w:pPr>
              <w:jc w:val="left"/>
              <w:rPr>
                <w:rFonts w:ascii="Arial" w:hAnsi="Arial" w:cs="Arial"/>
                <w:color w:val="4A442A"/>
              </w:rPr>
            </w:pPr>
          </w:p>
        </w:tc>
      </w:tr>
      <w:tr w:rsidR="00E87E6D" w:rsidRPr="004571E1" w14:paraId="2E67F7EE" w14:textId="77777777" w:rsidTr="00573C70">
        <w:trPr>
          <w:trHeight w:val="113"/>
        </w:trPr>
        <w:tc>
          <w:tcPr>
            <w:tcW w:w="1781" w:type="pct"/>
            <w:shd w:val="clear" w:color="auto" w:fill="F3F3F3"/>
            <w:vAlign w:val="center"/>
          </w:tcPr>
          <w:p w14:paraId="23E7165F" w14:textId="77777777" w:rsidR="00E87E6D" w:rsidRPr="00573C70" w:rsidRDefault="00E87E6D" w:rsidP="007E7FDD">
            <w:pPr>
              <w:rPr>
                <w:rStyle w:val="Strong"/>
                <w:rFonts w:ascii="Arial" w:hAnsi="Arial" w:cs="Arial"/>
                <w:color w:val="4A442A"/>
              </w:rPr>
            </w:pPr>
          </w:p>
        </w:tc>
        <w:tc>
          <w:tcPr>
            <w:tcW w:w="3219" w:type="pct"/>
            <w:shd w:val="clear" w:color="auto" w:fill="F3F3F3"/>
            <w:vAlign w:val="center"/>
          </w:tcPr>
          <w:p w14:paraId="73521120" w14:textId="77777777" w:rsidR="00E87E6D" w:rsidRPr="00573C70" w:rsidRDefault="00E87E6D" w:rsidP="007E7FDD">
            <w:pPr>
              <w:rPr>
                <w:rFonts w:ascii="Arial" w:hAnsi="Arial" w:cs="Arial"/>
                <w:color w:val="4A442A"/>
              </w:rPr>
            </w:pPr>
          </w:p>
        </w:tc>
      </w:tr>
      <w:tr w:rsidR="00E87E6D" w:rsidRPr="004571E1" w14:paraId="4446B5C3" w14:textId="77777777" w:rsidTr="00573C70">
        <w:trPr>
          <w:trHeight w:val="454"/>
        </w:trPr>
        <w:tc>
          <w:tcPr>
            <w:tcW w:w="1781" w:type="pct"/>
            <w:shd w:val="clear" w:color="auto" w:fill="F2F2F2"/>
            <w:vAlign w:val="center"/>
          </w:tcPr>
          <w:p w14:paraId="659F3050" w14:textId="77777777" w:rsidR="00E87E6D" w:rsidRPr="00573C70" w:rsidRDefault="00E87E6D" w:rsidP="007E7FDD">
            <w:pPr>
              <w:rPr>
                <w:rStyle w:val="Strong"/>
                <w:rFonts w:ascii="Arial" w:hAnsi="Arial" w:cs="Arial"/>
                <w:color w:val="4A442A"/>
              </w:rPr>
            </w:pPr>
            <w:r w:rsidRPr="00573C70">
              <w:rPr>
                <w:rStyle w:val="Strong"/>
                <w:rFonts w:ascii="Arial" w:hAnsi="Arial" w:cs="Arial"/>
                <w:color w:val="4A442A"/>
              </w:rPr>
              <w:t>Note</w:t>
            </w:r>
          </w:p>
        </w:tc>
        <w:tc>
          <w:tcPr>
            <w:tcW w:w="3219" w:type="pct"/>
            <w:tcBorders>
              <w:top w:val="single" w:sz="4" w:space="0" w:color="A6A6A6"/>
              <w:left w:val="nil"/>
              <w:right w:val="nil"/>
            </w:tcBorders>
            <w:shd w:val="clear" w:color="auto" w:fill="auto"/>
            <w:vAlign w:val="center"/>
          </w:tcPr>
          <w:p w14:paraId="270D5883" w14:textId="77777777" w:rsidR="00E87E6D" w:rsidRPr="00573C70" w:rsidRDefault="00E87E6D" w:rsidP="007E7FDD">
            <w:pPr>
              <w:rPr>
                <w:rFonts w:ascii="Arial" w:hAnsi="Arial" w:cs="Arial"/>
                <w:i/>
                <w:color w:val="4A442A"/>
              </w:rPr>
            </w:pPr>
          </w:p>
          <w:p w14:paraId="46095F33" w14:textId="77777777" w:rsidR="00E87E6D" w:rsidRPr="00573C70" w:rsidRDefault="00E87E6D" w:rsidP="007E7FDD">
            <w:pPr>
              <w:rPr>
                <w:rFonts w:ascii="Arial" w:hAnsi="Arial" w:cs="Arial"/>
                <w:i/>
                <w:color w:val="4A442A"/>
              </w:rPr>
            </w:pPr>
          </w:p>
          <w:p w14:paraId="7095F78C" w14:textId="77777777" w:rsidR="00E87E6D" w:rsidRPr="00573C70" w:rsidRDefault="00E87E6D" w:rsidP="007E7FDD">
            <w:pPr>
              <w:rPr>
                <w:rFonts w:ascii="Arial" w:hAnsi="Arial" w:cs="Arial"/>
                <w:b/>
                <w:i/>
                <w:color w:val="4A442A"/>
              </w:rPr>
            </w:pPr>
          </w:p>
        </w:tc>
      </w:tr>
      <w:tr w:rsidR="00E87E6D" w:rsidRPr="004571E1" w14:paraId="1A1072FF" w14:textId="77777777" w:rsidTr="00573C70">
        <w:trPr>
          <w:trHeight w:val="113"/>
        </w:trPr>
        <w:tc>
          <w:tcPr>
            <w:tcW w:w="1781" w:type="pct"/>
            <w:shd w:val="clear" w:color="auto" w:fill="F3F3F3"/>
            <w:vAlign w:val="center"/>
          </w:tcPr>
          <w:p w14:paraId="67B7D613" w14:textId="77777777" w:rsidR="00E87E6D" w:rsidRPr="00573C70" w:rsidRDefault="00E87E6D" w:rsidP="007E7FDD">
            <w:pPr>
              <w:rPr>
                <w:rStyle w:val="Strong"/>
                <w:rFonts w:ascii="Arial" w:hAnsi="Arial" w:cs="Arial"/>
                <w:color w:val="4A442A"/>
              </w:rPr>
            </w:pPr>
          </w:p>
        </w:tc>
        <w:tc>
          <w:tcPr>
            <w:tcW w:w="3219" w:type="pct"/>
            <w:shd w:val="clear" w:color="auto" w:fill="F3F3F3"/>
            <w:vAlign w:val="center"/>
          </w:tcPr>
          <w:p w14:paraId="129C87BF" w14:textId="77777777" w:rsidR="00E87E6D" w:rsidRPr="00573C70" w:rsidRDefault="00E87E6D" w:rsidP="007E7FDD">
            <w:pPr>
              <w:rPr>
                <w:rFonts w:ascii="Arial" w:hAnsi="Arial" w:cs="Arial"/>
                <w:color w:val="4A442A"/>
              </w:rPr>
            </w:pPr>
          </w:p>
        </w:tc>
      </w:tr>
    </w:tbl>
    <w:p w14:paraId="0418547E" w14:textId="77777777" w:rsidR="00573C70" w:rsidRPr="00217075" w:rsidRDefault="00573C70" w:rsidP="00573C70">
      <w:pPr>
        <w:pStyle w:val="CEF-Body"/>
      </w:pPr>
    </w:p>
    <w:p w14:paraId="346E0D90" w14:textId="77777777" w:rsidR="008073E9" w:rsidRPr="004951BA" w:rsidRDefault="00573C70" w:rsidP="00E87E6D">
      <w:pPr>
        <w:pStyle w:val="CEF-Body"/>
        <w:rPr>
          <w:rFonts w:cs="Calibri"/>
        </w:rPr>
      </w:pPr>
      <w:r w:rsidRPr="00217075">
        <w:br w:type="page"/>
      </w:r>
    </w:p>
    <w:p w14:paraId="7D0B1218" w14:textId="77777777" w:rsidR="00E87E6D" w:rsidRPr="004571E1" w:rsidRDefault="00E87E6D" w:rsidP="00E87E6D">
      <w:pPr>
        <w:pStyle w:val="CEF-TPILB"/>
      </w:pPr>
      <w:r w:rsidRPr="004571E1">
        <w:lastRenderedPageBreak/>
        <w:t>Page Intentionally Left Blank</w:t>
      </w:r>
    </w:p>
    <w:p w14:paraId="2CC2192F" w14:textId="77777777" w:rsidR="008073E9" w:rsidRPr="004951BA" w:rsidRDefault="008073E9" w:rsidP="00B23D9A">
      <w:pPr>
        <w:rPr>
          <w:rFonts w:cs="Calibri"/>
        </w:rPr>
      </w:pPr>
    </w:p>
    <w:p w14:paraId="2D4CDA4C" w14:textId="77777777" w:rsidR="003437E9" w:rsidRPr="004951BA" w:rsidRDefault="003437E9" w:rsidP="00B23D9A">
      <w:pPr>
        <w:rPr>
          <w:rFonts w:cs="Calibri"/>
        </w:rPr>
      </w:pPr>
    </w:p>
    <w:p w14:paraId="785F4E41" w14:textId="77777777" w:rsidR="003437E9" w:rsidRPr="004951BA" w:rsidRDefault="003437E9" w:rsidP="00B23D9A">
      <w:pPr>
        <w:rPr>
          <w:rFonts w:cs="Calibri"/>
        </w:rPr>
      </w:pPr>
    </w:p>
    <w:p w14:paraId="7B49F9BD" w14:textId="77777777" w:rsidR="001D674C" w:rsidRPr="004951BA" w:rsidRDefault="001D674C" w:rsidP="00B23D9A">
      <w:pPr>
        <w:rPr>
          <w:rFonts w:cs="Calibri"/>
        </w:rPr>
      </w:pPr>
    </w:p>
    <w:p w14:paraId="5FFEB7AD" w14:textId="77777777" w:rsidR="001D674C" w:rsidRPr="004951BA" w:rsidRDefault="001D674C" w:rsidP="00B23D9A">
      <w:pPr>
        <w:rPr>
          <w:rFonts w:cs="Calibri"/>
        </w:rPr>
      </w:pPr>
    </w:p>
    <w:p w14:paraId="49D956F7" w14:textId="77777777" w:rsidR="001D674C" w:rsidRPr="004951BA" w:rsidRDefault="001D674C" w:rsidP="00B23D9A">
      <w:pPr>
        <w:rPr>
          <w:rFonts w:cs="Calibri"/>
        </w:rPr>
      </w:pPr>
    </w:p>
    <w:p w14:paraId="31EA29E2" w14:textId="77777777" w:rsidR="001D674C" w:rsidRPr="004951BA" w:rsidRDefault="001D674C" w:rsidP="00B23D9A">
      <w:pPr>
        <w:rPr>
          <w:rFonts w:cs="Calibri"/>
        </w:rPr>
      </w:pPr>
    </w:p>
    <w:p w14:paraId="7F558902" w14:textId="77777777" w:rsidR="001D674C" w:rsidRPr="004951BA" w:rsidRDefault="001D674C" w:rsidP="00B23D9A">
      <w:pPr>
        <w:rPr>
          <w:rFonts w:cs="Calibri"/>
        </w:rPr>
      </w:pPr>
    </w:p>
    <w:p w14:paraId="0F75FDA0" w14:textId="77777777" w:rsidR="00883E2F" w:rsidRDefault="00883E2F" w:rsidP="00883E2F">
      <w:pPr>
        <w:rPr>
          <w:rStyle w:val="Strong"/>
          <w:rFonts w:cs="Calibri"/>
        </w:rPr>
      </w:pPr>
    </w:p>
    <w:p w14:paraId="3C8FAC2E" w14:textId="77777777" w:rsidR="00A72BEF" w:rsidRDefault="00A72BEF" w:rsidP="00883E2F">
      <w:pPr>
        <w:rPr>
          <w:rStyle w:val="Strong"/>
          <w:rFonts w:cs="Calibri"/>
        </w:rPr>
      </w:pPr>
    </w:p>
    <w:p w14:paraId="6ECD3E5E" w14:textId="77777777" w:rsidR="00A72BEF" w:rsidRDefault="00A72BEF" w:rsidP="00883E2F">
      <w:pPr>
        <w:rPr>
          <w:rStyle w:val="Strong"/>
          <w:rFonts w:cs="Calibri"/>
        </w:rPr>
      </w:pPr>
    </w:p>
    <w:p w14:paraId="52DE9E4C" w14:textId="77777777" w:rsidR="00A72BEF" w:rsidRDefault="00A72BEF" w:rsidP="00883E2F">
      <w:pPr>
        <w:rPr>
          <w:rStyle w:val="Strong"/>
          <w:rFonts w:cs="Calibri"/>
        </w:rPr>
      </w:pPr>
    </w:p>
    <w:p w14:paraId="416BB714" w14:textId="77777777" w:rsidR="00A72BEF" w:rsidRDefault="00A72BEF" w:rsidP="00883E2F">
      <w:pPr>
        <w:rPr>
          <w:rStyle w:val="Strong"/>
          <w:rFonts w:cs="Calibri"/>
        </w:rPr>
      </w:pPr>
    </w:p>
    <w:p w14:paraId="5C5B6290" w14:textId="77777777" w:rsidR="00A72BEF" w:rsidRDefault="00A72BEF" w:rsidP="00883E2F">
      <w:pPr>
        <w:rPr>
          <w:rStyle w:val="Strong"/>
          <w:rFonts w:cs="Calibri"/>
        </w:rPr>
      </w:pPr>
    </w:p>
    <w:p w14:paraId="38E12885" w14:textId="77777777" w:rsidR="00B23D9A" w:rsidRPr="004951BA" w:rsidRDefault="00B23D9A" w:rsidP="00A72BEF">
      <w:pPr>
        <w:jc w:val="left"/>
        <w:rPr>
          <w:rStyle w:val="Strong"/>
          <w:rFonts w:cs="Calibri"/>
          <w:b w:val="0"/>
          <w:bCs w:val="0"/>
        </w:rPr>
      </w:pPr>
      <w:r w:rsidRPr="004951BA">
        <w:rPr>
          <w:rStyle w:val="Strong"/>
          <w:rFonts w:cs="Calibri"/>
        </w:rPr>
        <w:br w:type="page"/>
      </w:r>
    </w:p>
    <w:p w14:paraId="30DC59F9" w14:textId="77777777" w:rsidR="00A96A72" w:rsidRPr="004951BA" w:rsidRDefault="001D674C" w:rsidP="00ED3E8C">
      <w:pPr>
        <w:rPr>
          <w:rFonts w:cs="Calibri"/>
          <w:b/>
          <w:sz w:val="32"/>
        </w:rPr>
      </w:pPr>
      <w:r w:rsidRPr="004951BA">
        <w:rPr>
          <w:rFonts w:cs="Calibri"/>
          <w:b/>
          <w:sz w:val="32"/>
        </w:rPr>
        <w:lastRenderedPageBreak/>
        <w:t>Change Log</w:t>
      </w:r>
    </w:p>
    <w:tbl>
      <w:tblPr>
        <w:tblW w:w="42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5"/>
        <w:gridCol w:w="1779"/>
        <w:gridCol w:w="1717"/>
        <w:gridCol w:w="1797"/>
        <w:gridCol w:w="1778"/>
      </w:tblGrid>
      <w:tr w:rsidR="0092551E" w:rsidRPr="004951BA" w14:paraId="72DDB062" w14:textId="77777777" w:rsidTr="0092551E">
        <w:trPr>
          <w:trHeight w:val="594"/>
          <w:jc w:val="center"/>
        </w:trPr>
        <w:tc>
          <w:tcPr>
            <w:tcW w:w="1870" w:type="dxa"/>
            <w:shd w:val="clear" w:color="auto" w:fill="D9D9D9"/>
            <w:vAlign w:val="center"/>
          </w:tcPr>
          <w:p w14:paraId="10746F44" w14:textId="77777777" w:rsidR="0013683D" w:rsidRPr="004951BA" w:rsidRDefault="0013683D" w:rsidP="00ED3E8C">
            <w:pPr>
              <w:pStyle w:val="NoSpacing"/>
              <w:jc w:val="center"/>
              <w:rPr>
                <w:rFonts w:cs="Calibri"/>
                <w:b/>
                <w:lang w:val="en-GB"/>
              </w:rPr>
            </w:pPr>
            <w:r w:rsidRPr="004951BA">
              <w:rPr>
                <w:rFonts w:cs="Calibri"/>
                <w:b/>
                <w:lang w:val="en-GB"/>
              </w:rPr>
              <w:t>Version</w:t>
            </w:r>
          </w:p>
        </w:tc>
        <w:tc>
          <w:tcPr>
            <w:tcW w:w="1869" w:type="dxa"/>
            <w:shd w:val="clear" w:color="auto" w:fill="D9D9D9"/>
            <w:vAlign w:val="center"/>
          </w:tcPr>
          <w:p w14:paraId="5DDD33F5" w14:textId="77777777" w:rsidR="0013683D" w:rsidRPr="004951BA" w:rsidRDefault="0013683D" w:rsidP="00ED3E8C">
            <w:pPr>
              <w:pStyle w:val="NoSpacing"/>
              <w:jc w:val="center"/>
              <w:rPr>
                <w:rFonts w:cs="Calibri"/>
                <w:b/>
                <w:lang w:val="en-GB"/>
              </w:rPr>
            </w:pPr>
            <w:r w:rsidRPr="004951BA">
              <w:rPr>
                <w:rFonts w:cs="Calibri"/>
                <w:b/>
                <w:lang w:val="en-GB"/>
              </w:rPr>
              <w:t>Date</w:t>
            </w:r>
          </w:p>
        </w:tc>
        <w:tc>
          <w:tcPr>
            <w:tcW w:w="1870" w:type="dxa"/>
            <w:shd w:val="clear" w:color="auto" w:fill="D9D9D9"/>
            <w:vAlign w:val="center"/>
          </w:tcPr>
          <w:p w14:paraId="0A1F16F3" w14:textId="77777777" w:rsidR="0013683D" w:rsidRPr="004951BA" w:rsidRDefault="0013683D" w:rsidP="00ED3E8C">
            <w:pPr>
              <w:pStyle w:val="NoSpacing"/>
              <w:jc w:val="center"/>
              <w:rPr>
                <w:rFonts w:cs="Calibri"/>
                <w:b/>
                <w:lang w:val="en-GB"/>
              </w:rPr>
            </w:pPr>
            <w:r w:rsidRPr="004951BA">
              <w:rPr>
                <w:rFonts w:cs="Calibri"/>
                <w:b/>
                <w:lang w:val="en-GB"/>
              </w:rPr>
              <w:t>Author</w:t>
            </w:r>
          </w:p>
        </w:tc>
        <w:tc>
          <w:tcPr>
            <w:tcW w:w="1870" w:type="dxa"/>
            <w:shd w:val="clear" w:color="auto" w:fill="D9D9D9"/>
            <w:vAlign w:val="center"/>
          </w:tcPr>
          <w:p w14:paraId="65C00CB1" w14:textId="4F969EEC" w:rsidR="0013683D" w:rsidRPr="004951BA" w:rsidRDefault="006734CF" w:rsidP="00ED3E8C">
            <w:pPr>
              <w:pStyle w:val="NoSpacing"/>
              <w:jc w:val="center"/>
              <w:rPr>
                <w:rFonts w:cs="Calibri"/>
                <w:b/>
                <w:lang w:val="en-GB"/>
              </w:rPr>
            </w:pPr>
            <w:r>
              <w:rPr>
                <w:rFonts w:cs="Calibri"/>
                <w:b/>
                <w:lang w:val="en-GB"/>
              </w:rPr>
              <w:t>Organization</w:t>
            </w:r>
          </w:p>
        </w:tc>
        <w:tc>
          <w:tcPr>
            <w:tcW w:w="1870" w:type="dxa"/>
            <w:shd w:val="clear" w:color="auto" w:fill="D9D9D9"/>
            <w:vAlign w:val="center"/>
          </w:tcPr>
          <w:p w14:paraId="13B3C6C8" w14:textId="77777777" w:rsidR="0013683D" w:rsidRPr="004951BA" w:rsidRDefault="0013683D" w:rsidP="00ED3E8C">
            <w:pPr>
              <w:pStyle w:val="NoSpacing"/>
              <w:rPr>
                <w:rFonts w:cs="Calibri"/>
                <w:b/>
                <w:lang w:val="en-GB"/>
              </w:rPr>
            </w:pPr>
            <w:r w:rsidRPr="004951BA">
              <w:rPr>
                <w:rFonts w:cs="Calibri"/>
                <w:b/>
                <w:lang w:val="en-GB"/>
              </w:rPr>
              <w:t>Description</w:t>
            </w:r>
          </w:p>
        </w:tc>
      </w:tr>
      <w:tr w:rsidR="0092551E" w:rsidRPr="004951BA" w14:paraId="6E107ACE" w14:textId="77777777" w:rsidTr="0092551E">
        <w:trPr>
          <w:trHeight w:val="594"/>
          <w:jc w:val="center"/>
        </w:trPr>
        <w:tc>
          <w:tcPr>
            <w:tcW w:w="1870" w:type="dxa"/>
            <w:vAlign w:val="center"/>
          </w:tcPr>
          <w:p w14:paraId="3DC4959D" w14:textId="450604F9" w:rsidR="0013683D" w:rsidRPr="004951BA" w:rsidRDefault="00B211D7" w:rsidP="00246994">
            <w:pPr>
              <w:pStyle w:val="NoSpacing"/>
              <w:jc w:val="center"/>
              <w:rPr>
                <w:rFonts w:cs="Calibri"/>
                <w:lang w:val="en-GB"/>
              </w:rPr>
            </w:pPr>
            <w:r>
              <w:rPr>
                <w:rFonts w:cs="Calibri"/>
                <w:lang w:val="en-GB"/>
              </w:rPr>
              <w:t>0.</w:t>
            </w:r>
            <w:r w:rsidR="00D91DCC">
              <w:rPr>
                <w:rFonts w:cs="Calibri"/>
                <w:lang w:val="en-GB"/>
              </w:rPr>
              <w:t>0.</w:t>
            </w:r>
            <w:r>
              <w:rPr>
                <w:rFonts w:cs="Calibri"/>
                <w:lang w:val="en-GB"/>
              </w:rPr>
              <w:t>1</w:t>
            </w:r>
          </w:p>
        </w:tc>
        <w:tc>
          <w:tcPr>
            <w:tcW w:w="1869" w:type="dxa"/>
            <w:vAlign w:val="center"/>
          </w:tcPr>
          <w:p w14:paraId="39AC852C" w14:textId="670033F1" w:rsidR="0013683D" w:rsidRPr="004951BA" w:rsidRDefault="003C3740" w:rsidP="00ED3E8C">
            <w:pPr>
              <w:pStyle w:val="NoSpacing"/>
              <w:jc w:val="center"/>
              <w:rPr>
                <w:rFonts w:cs="Calibri"/>
                <w:lang w:val="en-GB"/>
              </w:rPr>
            </w:pPr>
            <w:r>
              <w:rPr>
                <w:rFonts w:cs="Calibri"/>
                <w:lang w:val="en-GB"/>
              </w:rPr>
              <w:t>11/10</w:t>
            </w:r>
            <w:r w:rsidR="00B211D7">
              <w:rPr>
                <w:rFonts w:cs="Calibri"/>
                <w:lang w:val="en-GB"/>
              </w:rPr>
              <w:t>/2018</w:t>
            </w:r>
          </w:p>
        </w:tc>
        <w:tc>
          <w:tcPr>
            <w:tcW w:w="1870" w:type="dxa"/>
            <w:vAlign w:val="center"/>
          </w:tcPr>
          <w:p w14:paraId="2A7DBA5C" w14:textId="77777777" w:rsidR="0013683D" w:rsidRPr="004951BA" w:rsidRDefault="0013683D" w:rsidP="00ED3E8C">
            <w:pPr>
              <w:pStyle w:val="NoSpacing"/>
              <w:jc w:val="center"/>
              <w:rPr>
                <w:rFonts w:cs="Calibri"/>
                <w:lang w:val="en-GB"/>
              </w:rPr>
            </w:pPr>
          </w:p>
        </w:tc>
        <w:tc>
          <w:tcPr>
            <w:tcW w:w="1870" w:type="dxa"/>
            <w:vAlign w:val="center"/>
          </w:tcPr>
          <w:p w14:paraId="346318F0" w14:textId="77777777" w:rsidR="0013683D" w:rsidRPr="004951BA" w:rsidRDefault="00B211D7" w:rsidP="00ED3E8C">
            <w:pPr>
              <w:pStyle w:val="NoSpacing"/>
              <w:jc w:val="center"/>
              <w:rPr>
                <w:rFonts w:cs="Calibri"/>
                <w:lang w:val="en-GB"/>
              </w:rPr>
            </w:pPr>
            <w:r>
              <w:rPr>
                <w:rFonts w:cs="Calibri"/>
                <w:lang w:val="en-GB"/>
              </w:rPr>
              <w:t>FUB</w:t>
            </w:r>
          </w:p>
        </w:tc>
        <w:tc>
          <w:tcPr>
            <w:tcW w:w="1870" w:type="dxa"/>
            <w:vAlign w:val="center"/>
          </w:tcPr>
          <w:p w14:paraId="58C08DE5" w14:textId="77777777" w:rsidR="0013683D" w:rsidRPr="004951BA" w:rsidRDefault="0013683D" w:rsidP="00246994">
            <w:pPr>
              <w:pStyle w:val="NoSpacing"/>
              <w:rPr>
                <w:rFonts w:cs="Calibri"/>
                <w:lang w:val="en-GB"/>
              </w:rPr>
            </w:pPr>
          </w:p>
        </w:tc>
      </w:tr>
      <w:tr w:rsidR="0092551E" w:rsidRPr="004951BA" w14:paraId="4AC12AB8" w14:textId="77777777" w:rsidTr="0092551E">
        <w:trPr>
          <w:trHeight w:val="594"/>
          <w:jc w:val="center"/>
        </w:trPr>
        <w:tc>
          <w:tcPr>
            <w:tcW w:w="1870" w:type="dxa"/>
            <w:vAlign w:val="center"/>
          </w:tcPr>
          <w:p w14:paraId="09443144" w14:textId="1ED123D2" w:rsidR="00355079" w:rsidRPr="004951BA" w:rsidRDefault="00355079" w:rsidP="00355079">
            <w:pPr>
              <w:pStyle w:val="NoSpacing"/>
              <w:jc w:val="center"/>
              <w:rPr>
                <w:rFonts w:cs="Calibri"/>
                <w:lang w:val="en-GB"/>
              </w:rPr>
            </w:pPr>
          </w:p>
        </w:tc>
        <w:tc>
          <w:tcPr>
            <w:tcW w:w="1869" w:type="dxa"/>
            <w:vAlign w:val="center"/>
          </w:tcPr>
          <w:p w14:paraId="1822BE12" w14:textId="6BBF23E6" w:rsidR="00355079" w:rsidRPr="004951BA" w:rsidRDefault="00355079" w:rsidP="00834CD4">
            <w:pPr>
              <w:pStyle w:val="NoSpacing"/>
              <w:jc w:val="center"/>
              <w:rPr>
                <w:rFonts w:cs="Calibri"/>
                <w:lang w:val="en-GB"/>
              </w:rPr>
            </w:pPr>
          </w:p>
        </w:tc>
        <w:tc>
          <w:tcPr>
            <w:tcW w:w="1870" w:type="dxa"/>
            <w:vAlign w:val="center"/>
          </w:tcPr>
          <w:p w14:paraId="07E26D24" w14:textId="77777777" w:rsidR="00355079" w:rsidRPr="004951BA" w:rsidRDefault="00355079" w:rsidP="00355079">
            <w:pPr>
              <w:pStyle w:val="NoSpacing"/>
              <w:jc w:val="center"/>
              <w:rPr>
                <w:rFonts w:cs="Calibri"/>
                <w:lang w:val="en-GB"/>
              </w:rPr>
            </w:pPr>
          </w:p>
        </w:tc>
        <w:tc>
          <w:tcPr>
            <w:tcW w:w="1870" w:type="dxa"/>
            <w:vAlign w:val="center"/>
          </w:tcPr>
          <w:p w14:paraId="1481C530" w14:textId="5790DEC6" w:rsidR="00355079" w:rsidRPr="004951BA" w:rsidRDefault="00355079" w:rsidP="00355079">
            <w:pPr>
              <w:pStyle w:val="NoSpacing"/>
              <w:jc w:val="center"/>
              <w:rPr>
                <w:rFonts w:cs="Calibri"/>
                <w:lang w:val="en-GB"/>
              </w:rPr>
            </w:pPr>
          </w:p>
        </w:tc>
        <w:tc>
          <w:tcPr>
            <w:tcW w:w="1870" w:type="dxa"/>
            <w:vAlign w:val="center"/>
          </w:tcPr>
          <w:p w14:paraId="51768460" w14:textId="77777777" w:rsidR="00355079" w:rsidRPr="004951BA" w:rsidRDefault="00355079" w:rsidP="00355079">
            <w:pPr>
              <w:pStyle w:val="NoSpacing"/>
              <w:rPr>
                <w:rFonts w:cs="Calibri"/>
                <w:lang w:val="en-GB"/>
              </w:rPr>
            </w:pPr>
          </w:p>
        </w:tc>
      </w:tr>
      <w:tr w:rsidR="0092551E" w:rsidRPr="004951BA" w14:paraId="2028BE0A" w14:textId="77777777" w:rsidTr="0092551E">
        <w:trPr>
          <w:trHeight w:val="594"/>
          <w:jc w:val="center"/>
        </w:trPr>
        <w:tc>
          <w:tcPr>
            <w:tcW w:w="1870" w:type="dxa"/>
            <w:vAlign w:val="center"/>
          </w:tcPr>
          <w:p w14:paraId="6F90B87F" w14:textId="0B7161AE" w:rsidR="00317BA8" w:rsidRPr="004951BA" w:rsidRDefault="00317BA8" w:rsidP="00612002">
            <w:pPr>
              <w:pStyle w:val="NoSpacing"/>
              <w:jc w:val="center"/>
              <w:rPr>
                <w:rFonts w:cs="Calibri"/>
                <w:lang w:val="en-GB"/>
              </w:rPr>
            </w:pPr>
          </w:p>
        </w:tc>
        <w:tc>
          <w:tcPr>
            <w:tcW w:w="1869" w:type="dxa"/>
            <w:vAlign w:val="center"/>
          </w:tcPr>
          <w:p w14:paraId="1E02D04F" w14:textId="402FF907" w:rsidR="00317BA8" w:rsidRPr="004951BA" w:rsidRDefault="00317BA8" w:rsidP="00317BA8">
            <w:pPr>
              <w:pStyle w:val="NoSpacing"/>
              <w:jc w:val="center"/>
              <w:rPr>
                <w:rFonts w:cs="Calibri"/>
                <w:lang w:val="en-GB"/>
              </w:rPr>
            </w:pPr>
          </w:p>
        </w:tc>
        <w:tc>
          <w:tcPr>
            <w:tcW w:w="1870" w:type="dxa"/>
            <w:vAlign w:val="center"/>
          </w:tcPr>
          <w:p w14:paraId="6CFE1707" w14:textId="77777777" w:rsidR="00317BA8" w:rsidRPr="004951BA" w:rsidRDefault="00317BA8" w:rsidP="00355079">
            <w:pPr>
              <w:pStyle w:val="NoSpacing"/>
              <w:jc w:val="center"/>
              <w:rPr>
                <w:rFonts w:cs="Calibri"/>
                <w:lang w:val="en-GB"/>
              </w:rPr>
            </w:pPr>
          </w:p>
        </w:tc>
        <w:tc>
          <w:tcPr>
            <w:tcW w:w="1870" w:type="dxa"/>
            <w:vAlign w:val="center"/>
          </w:tcPr>
          <w:p w14:paraId="6AC64773" w14:textId="5857ED1B" w:rsidR="00317BA8" w:rsidRPr="004951BA" w:rsidRDefault="00317BA8" w:rsidP="00355079">
            <w:pPr>
              <w:pStyle w:val="NoSpacing"/>
              <w:jc w:val="center"/>
              <w:rPr>
                <w:rFonts w:cs="Calibri"/>
                <w:lang w:val="en-GB"/>
              </w:rPr>
            </w:pPr>
          </w:p>
        </w:tc>
        <w:tc>
          <w:tcPr>
            <w:tcW w:w="1870" w:type="dxa"/>
            <w:vAlign w:val="center"/>
          </w:tcPr>
          <w:p w14:paraId="53AFF3CC" w14:textId="77777777" w:rsidR="00317BA8" w:rsidRPr="004951BA" w:rsidRDefault="00317BA8" w:rsidP="00355079">
            <w:pPr>
              <w:pStyle w:val="NoSpacing"/>
              <w:rPr>
                <w:rFonts w:cs="Calibri"/>
                <w:lang w:val="en-GB"/>
              </w:rPr>
            </w:pPr>
          </w:p>
        </w:tc>
      </w:tr>
      <w:tr w:rsidR="0092551E" w:rsidRPr="004951BA" w14:paraId="3DE977D9" w14:textId="77777777" w:rsidTr="0092551E">
        <w:trPr>
          <w:trHeight w:val="594"/>
          <w:jc w:val="center"/>
        </w:trPr>
        <w:tc>
          <w:tcPr>
            <w:tcW w:w="1870" w:type="dxa"/>
            <w:vAlign w:val="center"/>
          </w:tcPr>
          <w:p w14:paraId="22CE0E3C" w14:textId="1D98E58D" w:rsidR="000C17F8" w:rsidRDefault="000C17F8" w:rsidP="00612002">
            <w:pPr>
              <w:pStyle w:val="NoSpacing"/>
              <w:jc w:val="center"/>
              <w:rPr>
                <w:rFonts w:cs="Calibri"/>
                <w:lang w:val="en-GB"/>
              </w:rPr>
            </w:pPr>
          </w:p>
        </w:tc>
        <w:tc>
          <w:tcPr>
            <w:tcW w:w="1869" w:type="dxa"/>
            <w:vAlign w:val="center"/>
          </w:tcPr>
          <w:p w14:paraId="5604E997" w14:textId="498565A2" w:rsidR="000C17F8" w:rsidRDefault="000C17F8" w:rsidP="000C17F8">
            <w:pPr>
              <w:pStyle w:val="NoSpacing"/>
              <w:jc w:val="center"/>
              <w:rPr>
                <w:rFonts w:cs="Calibri"/>
                <w:lang w:val="en-GB"/>
              </w:rPr>
            </w:pPr>
          </w:p>
        </w:tc>
        <w:tc>
          <w:tcPr>
            <w:tcW w:w="1870" w:type="dxa"/>
            <w:vAlign w:val="center"/>
          </w:tcPr>
          <w:p w14:paraId="15821EE0" w14:textId="77777777" w:rsidR="000C17F8" w:rsidRPr="004951BA" w:rsidRDefault="000C17F8" w:rsidP="00355079">
            <w:pPr>
              <w:pStyle w:val="NoSpacing"/>
              <w:jc w:val="center"/>
              <w:rPr>
                <w:rFonts w:cs="Calibri"/>
                <w:lang w:val="en-GB"/>
              </w:rPr>
            </w:pPr>
          </w:p>
        </w:tc>
        <w:tc>
          <w:tcPr>
            <w:tcW w:w="1870" w:type="dxa"/>
            <w:vAlign w:val="center"/>
          </w:tcPr>
          <w:p w14:paraId="3BE722C2" w14:textId="17BD056A" w:rsidR="000C17F8" w:rsidRDefault="000C17F8" w:rsidP="00355079">
            <w:pPr>
              <w:pStyle w:val="NoSpacing"/>
              <w:jc w:val="center"/>
              <w:rPr>
                <w:rFonts w:cs="Calibri"/>
                <w:lang w:val="en-GB"/>
              </w:rPr>
            </w:pPr>
          </w:p>
        </w:tc>
        <w:tc>
          <w:tcPr>
            <w:tcW w:w="1870" w:type="dxa"/>
            <w:vAlign w:val="center"/>
          </w:tcPr>
          <w:p w14:paraId="2D2D4CD6" w14:textId="77777777" w:rsidR="000C17F8" w:rsidRPr="004951BA" w:rsidRDefault="000C17F8" w:rsidP="00355079">
            <w:pPr>
              <w:pStyle w:val="NoSpacing"/>
              <w:rPr>
                <w:rFonts w:cs="Calibri"/>
                <w:lang w:val="en-GB"/>
              </w:rPr>
            </w:pPr>
          </w:p>
        </w:tc>
      </w:tr>
      <w:tr w:rsidR="00D1450E" w:rsidRPr="004951BA" w14:paraId="0E0B075A" w14:textId="77777777" w:rsidTr="0092551E">
        <w:trPr>
          <w:trHeight w:val="594"/>
          <w:jc w:val="center"/>
        </w:trPr>
        <w:tc>
          <w:tcPr>
            <w:tcW w:w="1870" w:type="dxa"/>
            <w:vAlign w:val="center"/>
          </w:tcPr>
          <w:p w14:paraId="57CD51A8" w14:textId="58DDA1CA" w:rsidR="00D1450E" w:rsidRDefault="00D1450E" w:rsidP="00612002">
            <w:pPr>
              <w:pStyle w:val="NoSpacing"/>
              <w:jc w:val="center"/>
              <w:rPr>
                <w:rFonts w:cs="Calibri"/>
                <w:lang w:val="en-GB"/>
              </w:rPr>
            </w:pPr>
          </w:p>
        </w:tc>
        <w:tc>
          <w:tcPr>
            <w:tcW w:w="1869" w:type="dxa"/>
            <w:vAlign w:val="center"/>
          </w:tcPr>
          <w:p w14:paraId="7AC28434" w14:textId="74937ADF" w:rsidR="00D1450E" w:rsidRDefault="00D1450E" w:rsidP="00D1450E">
            <w:pPr>
              <w:pStyle w:val="NoSpacing"/>
              <w:jc w:val="center"/>
              <w:rPr>
                <w:rFonts w:cs="Calibri"/>
                <w:lang w:val="en-GB"/>
              </w:rPr>
            </w:pPr>
          </w:p>
        </w:tc>
        <w:tc>
          <w:tcPr>
            <w:tcW w:w="1870" w:type="dxa"/>
            <w:vAlign w:val="center"/>
          </w:tcPr>
          <w:p w14:paraId="1356A77E" w14:textId="77777777" w:rsidR="00D1450E" w:rsidRPr="004951BA" w:rsidRDefault="00D1450E" w:rsidP="00355079">
            <w:pPr>
              <w:pStyle w:val="NoSpacing"/>
              <w:jc w:val="center"/>
              <w:rPr>
                <w:rFonts w:cs="Calibri"/>
                <w:lang w:val="en-GB"/>
              </w:rPr>
            </w:pPr>
          </w:p>
        </w:tc>
        <w:tc>
          <w:tcPr>
            <w:tcW w:w="1870" w:type="dxa"/>
            <w:vAlign w:val="center"/>
          </w:tcPr>
          <w:p w14:paraId="7E645620" w14:textId="0DAB02B4" w:rsidR="00D1450E" w:rsidRDefault="00D1450E" w:rsidP="00355079">
            <w:pPr>
              <w:pStyle w:val="NoSpacing"/>
              <w:jc w:val="center"/>
              <w:rPr>
                <w:rFonts w:cs="Calibri"/>
                <w:lang w:val="en-GB"/>
              </w:rPr>
            </w:pPr>
          </w:p>
        </w:tc>
        <w:tc>
          <w:tcPr>
            <w:tcW w:w="1870" w:type="dxa"/>
            <w:vAlign w:val="center"/>
          </w:tcPr>
          <w:p w14:paraId="6A490328" w14:textId="77777777" w:rsidR="00D1450E" w:rsidRPr="004951BA" w:rsidRDefault="00D1450E" w:rsidP="00355079">
            <w:pPr>
              <w:pStyle w:val="NoSpacing"/>
              <w:rPr>
                <w:rFonts w:cs="Calibri"/>
                <w:lang w:val="en-GB"/>
              </w:rPr>
            </w:pPr>
          </w:p>
        </w:tc>
      </w:tr>
    </w:tbl>
    <w:p w14:paraId="560F52CF" w14:textId="77777777" w:rsidR="0013683D" w:rsidRPr="004951BA" w:rsidRDefault="0013683D" w:rsidP="00A96A72">
      <w:pPr>
        <w:rPr>
          <w:rFonts w:cs="Calibri"/>
        </w:rPr>
      </w:pPr>
    </w:p>
    <w:p w14:paraId="24E8AC7D" w14:textId="77777777" w:rsidR="00000584" w:rsidRPr="004951BA" w:rsidRDefault="00000584">
      <w:pPr>
        <w:jc w:val="left"/>
        <w:rPr>
          <w:rFonts w:eastAsia="MS Gothic" w:cs="Calibri"/>
          <w:b/>
          <w:sz w:val="32"/>
          <w:szCs w:val="32"/>
        </w:rPr>
      </w:pPr>
      <w:r w:rsidRPr="004951BA">
        <w:rPr>
          <w:rFonts w:cs="Calibri"/>
        </w:rPr>
        <w:br w:type="page"/>
      </w:r>
    </w:p>
    <w:p w14:paraId="0D2DF05C" w14:textId="77777777" w:rsidR="00000584" w:rsidRPr="004951BA" w:rsidRDefault="00000584" w:rsidP="00CA1BEB">
      <w:pPr>
        <w:pStyle w:val="Heading1"/>
        <w:numPr>
          <w:ilvl w:val="0"/>
          <w:numId w:val="0"/>
        </w:numPr>
        <w:ind w:left="431" w:hanging="431"/>
        <w:rPr>
          <w:rFonts w:ascii="Calibri" w:hAnsi="Calibri" w:cs="Calibri"/>
        </w:rPr>
      </w:pPr>
      <w:bookmarkStart w:id="2" w:name="_Toc508717290"/>
      <w:bookmarkStart w:id="3" w:name="_Toc508785713"/>
      <w:bookmarkStart w:id="4" w:name="_Toc526847459"/>
      <w:r w:rsidRPr="004951BA">
        <w:rPr>
          <w:rFonts w:ascii="Calibri" w:hAnsi="Calibri" w:cs="Calibri"/>
        </w:rPr>
        <w:lastRenderedPageBreak/>
        <w:t>Table of contents</w:t>
      </w:r>
      <w:bookmarkEnd w:id="2"/>
      <w:bookmarkEnd w:id="3"/>
      <w:bookmarkEnd w:id="4"/>
    </w:p>
    <w:p w14:paraId="7C4562E0" w14:textId="77777777" w:rsidR="002271D1" w:rsidRDefault="005A585C">
      <w:pPr>
        <w:pStyle w:val="TOC1"/>
        <w:rPr>
          <w:rFonts w:asciiTheme="minorHAnsi" w:eastAsiaTheme="minorEastAsia" w:hAnsiTheme="minorHAnsi" w:cstheme="minorBidi"/>
          <w:b w:val="0"/>
          <w:noProof/>
          <w:sz w:val="24"/>
          <w:szCs w:val="24"/>
          <w:lang w:val="it-IT" w:eastAsia="it-IT"/>
        </w:rPr>
      </w:pPr>
      <w:r w:rsidRPr="004951BA">
        <w:rPr>
          <w:rFonts w:cs="Calibri"/>
        </w:rPr>
        <w:fldChar w:fldCharType="begin"/>
      </w:r>
      <w:r w:rsidR="00000584" w:rsidRPr="004951BA">
        <w:rPr>
          <w:rFonts w:cs="Calibri"/>
        </w:rPr>
        <w:instrText xml:space="preserve"> TOC \o "1-3" \h \z \u </w:instrText>
      </w:r>
      <w:r w:rsidRPr="004951BA">
        <w:rPr>
          <w:rFonts w:cs="Calibri"/>
        </w:rPr>
        <w:fldChar w:fldCharType="separate"/>
      </w:r>
      <w:hyperlink w:anchor="_Toc526847458" w:history="1">
        <w:r w:rsidR="002271D1" w:rsidRPr="00375EB5">
          <w:rPr>
            <w:rStyle w:val="Hyperlink"/>
            <w:noProof/>
          </w:rPr>
          <w:t>Deliverable Info</w:t>
        </w:r>
        <w:r w:rsidR="002271D1">
          <w:rPr>
            <w:noProof/>
            <w:webHidden/>
          </w:rPr>
          <w:tab/>
        </w:r>
        <w:r w:rsidR="002271D1">
          <w:rPr>
            <w:noProof/>
            <w:webHidden/>
          </w:rPr>
          <w:fldChar w:fldCharType="begin"/>
        </w:r>
        <w:r w:rsidR="002271D1">
          <w:rPr>
            <w:noProof/>
            <w:webHidden/>
          </w:rPr>
          <w:instrText xml:space="preserve"> PAGEREF _Toc526847458 \h </w:instrText>
        </w:r>
        <w:r w:rsidR="002271D1">
          <w:rPr>
            <w:noProof/>
            <w:webHidden/>
          </w:rPr>
        </w:r>
        <w:r w:rsidR="002271D1">
          <w:rPr>
            <w:noProof/>
            <w:webHidden/>
          </w:rPr>
          <w:fldChar w:fldCharType="separate"/>
        </w:r>
        <w:r w:rsidR="002271D1">
          <w:rPr>
            <w:noProof/>
            <w:webHidden/>
          </w:rPr>
          <w:t>1</w:t>
        </w:r>
        <w:r w:rsidR="002271D1">
          <w:rPr>
            <w:noProof/>
            <w:webHidden/>
          </w:rPr>
          <w:fldChar w:fldCharType="end"/>
        </w:r>
      </w:hyperlink>
    </w:p>
    <w:p w14:paraId="0CEF2908" w14:textId="77777777" w:rsidR="002271D1" w:rsidRDefault="007448DC">
      <w:pPr>
        <w:pStyle w:val="TOC1"/>
        <w:rPr>
          <w:rFonts w:asciiTheme="minorHAnsi" w:eastAsiaTheme="minorEastAsia" w:hAnsiTheme="minorHAnsi" w:cstheme="minorBidi"/>
          <w:b w:val="0"/>
          <w:noProof/>
          <w:sz w:val="24"/>
          <w:szCs w:val="24"/>
          <w:lang w:val="it-IT" w:eastAsia="it-IT"/>
        </w:rPr>
      </w:pPr>
      <w:hyperlink w:anchor="_Toc526847459" w:history="1">
        <w:r w:rsidR="002271D1" w:rsidRPr="00375EB5">
          <w:rPr>
            <w:rStyle w:val="Hyperlink"/>
            <w:rFonts w:cs="Calibri"/>
            <w:noProof/>
          </w:rPr>
          <w:t>Table of contents</w:t>
        </w:r>
        <w:r w:rsidR="002271D1">
          <w:rPr>
            <w:noProof/>
            <w:webHidden/>
          </w:rPr>
          <w:tab/>
        </w:r>
        <w:r w:rsidR="002271D1">
          <w:rPr>
            <w:noProof/>
            <w:webHidden/>
          </w:rPr>
          <w:fldChar w:fldCharType="begin"/>
        </w:r>
        <w:r w:rsidR="002271D1">
          <w:rPr>
            <w:noProof/>
            <w:webHidden/>
          </w:rPr>
          <w:instrText xml:space="preserve"> PAGEREF _Toc526847459 \h </w:instrText>
        </w:r>
        <w:r w:rsidR="002271D1">
          <w:rPr>
            <w:noProof/>
            <w:webHidden/>
          </w:rPr>
        </w:r>
        <w:r w:rsidR="002271D1">
          <w:rPr>
            <w:noProof/>
            <w:webHidden/>
          </w:rPr>
          <w:fldChar w:fldCharType="separate"/>
        </w:r>
        <w:r w:rsidR="002271D1">
          <w:rPr>
            <w:noProof/>
            <w:webHidden/>
          </w:rPr>
          <w:t>4</w:t>
        </w:r>
        <w:r w:rsidR="002271D1">
          <w:rPr>
            <w:noProof/>
            <w:webHidden/>
          </w:rPr>
          <w:fldChar w:fldCharType="end"/>
        </w:r>
      </w:hyperlink>
    </w:p>
    <w:p w14:paraId="4E05E2E9" w14:textId="77777777" w:rsidR="002271D1" w:rsidRDefault="007448DC">
      <w:pPr>
        <w:pStyle w:val="TOC1"/>
        <w:rPr>
          <w:rFonts w:asciiTheme="minorHAnsi" w:eastAsiaTheme="minorEastAsia" w:hAnsiTheme="minorHAnsi" w:cstheme="minorBidi"/>
          <w:b w:val="0"/>
          <w:noProof/>
          <w:sz w:val="24"/>
          <w:szCs w:val="24"/>
          <w:lang w:val="it-IT" w:eastAsia="it-IT"/>
        </w:rPr>
      </w:pPr>
      <w:hyperlink w:anchor="_Toc526847460" w:history="1">
        <w:r w:rsidR="002271D1" w:rsidRPr="00375EB5">
          <w:rPr>
            <w:rStyle w:val="Hyperlink"/>
            <w:noProof/>
          </w:rPr>
          <w:t>Executive Summary</w:t>
        </w:r>
        <w:r w:rsidR="002271D1">
          <w:rPr>
            <w:noProof/>
            <w:webHidden/>
          </w:rPr>
          <w:tab/>
        </w:r>
        <w:r w:rsidR="002271D1">
          <w:rPr>
            <w:noProof/>
            <w:webHidden/>
          </w:rPr>
          <w:fldChar w:fldCharType="begin"/>
        </w:r>
        <w:r w:rsidR="002271D1">
          <w:rPr>
            <w:noProof/>
            <w:webHidden/>
          </w:rPr>
          <w:instrText xml:space="preserve"> PAGEREF _Toc526847460 \h </w:instrText>
        </w:r>
        <w:r w:rsidR="002271D1">
          <w:rPr>
            <w:noProof/>
            <w:webHidden/>
          </w:rPr>
        </w:r>
        <w:r w:rsidR="002271D1">
          <w:rPr>
            <w:noProof/>
            <w:webHidden/>
          </w:rPr>
          <w:fldChar w:fldCharType="separate"/>
        </w:r>
        <w:r w:rsidR="002271D1">
          <w:rPr>
            <w:noProof/>
            <w:webHidden/>
          </w:rPr>
          <w:t>5</w:t>
        </w:r>
        <w:r w:rsidR="002271D1">
          <w:rPr>
            <w:noProof/>
            <w:webHidden/>
          </w:rPr>
          <w:fldChar w:fldCharType="end"/>
        </w:r>
      </w:hyperlink>
    </w:p>
    <w:p w14:paraId="52DED7AA" w14:textId="77777777" w:rsidR="002271D1" w:rsidRDefault="007448DC">
      <w:pPr>
        <w:pStyle w:val="TOC1"/>
        <w:tabs>
          <w:tab w:val="left" w:pos="440"/>
        </w:tabs>
        <w:rPr>
          <w:rFonts w:asciiTheme="minorHAnsi" w:eastAsiaTheme="minorEastAsia" w:hAnsiTheme="minorHAnsi" w:cstheme="minorBidi"/>
          <w:b w:val="0"/>
          <w:noProof/>
          <w:sz w:val="24"/>
          <w:szCs w:val="24"/>
          <w:lang w:val="it-IT" w:eastAsia="it-IT"/>
        </w:rPr>
      </w:pPr>
      <w:hyperlink w:anchor="_Toc526847461" w:history="1">
        <w:r w:rsidR="002271D1" w:rsidRPr="00375EB5">
          <w:rPr>
            <w:rStyle w:val="Hyperlink"/>
            <w:noProof/>
          </w:rPr>
          <w:t>1.</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rPr>
          <w:t>Introduction</w:t>
        </w:r>
        <w:r w:rsidR="002271D1">
          <w:rPr>
            <w:noProof/>
            <w:webHidden/>
          </w:rPr>
          <w:tab/>
        </w:r>
        <w:r w:rsidR="002271D1">
          <w:rPr>
            <w:noProof/>
            <w:webHidden/>
          </w:rPr>
          <w:fldChar w:fldCharType="begin"/>
        </w:r>
        <w:r w:rsidR="002271D1">
          <w:rPr>
            <w:noProof/>
            <w:webHidden/>
          </w:rPr>
          <w:instrText xml:space="preserve"> PAGEREF _Toc526847461 \h </w:instrText>
        </w:r>
        <w:r w:rsidR="002271D1">
          <w:rPr>
            <w:noProof/>
            <w:webHidden/>
          </w:rPr>
        </w:r>
        <w:r w:rsidR="002271D1">
          <w:rPr>
            <w:noProof/>
            <w:webHidden/>
          </w:rPr>
          <w:fldChar w:fldCharType="separate"/>
        </w:r>
        <w:r w:rsidR="002271D1">
          <w:rPr>
            <w:noProof/>
            <w:webHidden/>
          </w:rPr>
          <w:t>7</w:t>
        </w:r>
        <w:r w:rsidR="002271D1">
          <w:rPr>
            <w:noProof/>
            <w:webHidden/>
          </w:rPr>
          <w:fldChar w:fldCharType="end"/>
        </w:r>
      </w:hyperlink>
    </w:p>
    <w:p w14:paraId="4A04787D" w14:textId="4EB18695"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62" w:history="1">
        <w:r w:rsidR="002271D1" w:rsidRPr="00375EB5">
          <w:rPr>
            <w:rStyle w:val="Hyperlink"/>
            <w:noProof/>
          </w:rPr>
          <w:t>1.1.</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rPr>
          <w:t xml:space="preserve">Background of </w:t>
        </w:r>
        <w:r w:rsidR="00D20FEE">
          <w:rPr>
            <w:rStyle w:val="Hyperlink"/>
            <w:noProof/>
          </w:rPr>
          <w:t>ESPD</w:t>
        </w:r>
        <w:r w:rsidR="002271D1" w:rsidRPr="00375EB5">
          <w:rPr>
            <w:rStyle w:val="Hyperlink"/>
            <w:noProof/>
          </w:rPr>
          <w:t xml:space="preserve"> project</w:t>
        </w:r>
        <w:r w:rsidR="002271D1">
          <w:rPr>
            <w:noProof/>
            <w:webHidden/>
          </w:rPr>
          <w:tab/>
        </w:r>
        <w:r w:rsidR="002271D1">
          <w:rPr>
            <w:noProof/>
            <w:webHidden/>
          </w:rPr>
          <w:fldChar w:fldCharType="begin"/>
        </w:r>
        <w:r w:rsidR="002271D1">
          <w:rPr>
            <w:noProof/>
            <w:webHidden/>
          </w:rPr>
          <w:instrText xml:space="preserve"> PAGEREF _Toc526847462 \h </w:instrText>
        </w:r>
        <w:r w:rsidR="002271D1">
          <w:rPr>
            <w:noProof/>
            <w:webHidden/>
          </w:rPr>
        </w:r>
        <w:r w:rsidR="002271D1">
          <w:rPr>
            <w:noProof/>
            <w:webHidden/>
          </w:rPr>
          <w:fldChar w:fldCharType="separate"/>
        </w:r>
        <w:r w:rsidR="002271D1">
          <w:rPr>
            <w:noProof/>
            <w:webHidden/>
          </w:rPr>
          <w:t>7</w:t>
        </w:r>
        <w:r w:rsidR="002271D1">
          <w:rPr>
            <w:noProof/>
            <w:webHidden/>
          </w:rPr>
          <w:fldChar w:fldCharType="end"/>
        </w:r>
      </w:hyperlink>
    </w:p>
    <w:p w14:paraId="288F242F" w14:textId="77777777"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63" w:history="1">
        <w:r w:rsidR="002271D1" w:rsidRPr="00375EB5">
          <w:rPr>
            <w:rStyle w:val="Hyperlink"/>
            <w:noProof/>
          </w:rPr>
          <w:t>1.2.</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rPr>
          <w:t>Specific objectives of this deliverable</w:t>
        </w:r>
        <w:r w:rsidR="002271D1">
          <w:rPr>
            <w:noProof/>
            <w:webHidden/>
          </w:rPr>
          <w:tab/>
        </w:r>
        <w:r w:rsidR="002271D1">
          <w:rPr>
            <w:noProof/>
            <w:webHidden/>
          </w:rPr>
          <w:fldChar w:fldCharType="begin"/>
        </w:r>
        <w:r w:rsidR="002271D1">
          <w:rPr>
            <w:noProof/>
            <w:webHidden/>
          </w:rPr>
          <w:instrText xml:space="preserve"> PAGEREF _Toc526847463 \h </w:instrText>
        </w:r>
        <w:r w:rsidR="002271D1">
          <w:rPr>
            <w:noProof/>
            <w:webHidden/>
          </w:rPr>
        </w:r>
        <w:r w:rsidR="002271D1">
          <w:rPr>
            <w:noProof/>
            <w:webHidden/>
          </w:rPr>
          <w:fldChar w:fldCharType="separate"/>
        </w:r>
        <w:r w:rsidR="002271D1">
          <w:rPr>
            <w:noProof/>
            <w:webHidden/>
          </w:rPr>
          <w:t>7</w:t>
        </w:r>
        <w:r w:rsidR="002271D1">
          <w:rPr>
            <w:noProof/>
            <w:webHidden/>
          </w:rPr>
          <w:fldChar w:fldCharType="end"/>
        </w:r>
      </w:hyperlink>
    </w:p>
    <w:p w14:paraId="166BF193" w14:textId="77777777" w:rsidR="002271D1" w:rsidRDefault="007448DC">
      <w:pPr>
        <w:pStyle w:val="TOC1"/>
        <w:tabs>
          <w:tab w:val="left" w:pos="440"/>
        </w:tabs>
        <w:rPr>
          <w:rFonts w:asciiTheme="minorHAnsi" w:eastAsiaTheme="minorEastAsia" w:hAnsiTheme="minorHAnsi" w:cstheme="minorBidi"/>
          <w:b w:val="0"/>
          <w:noProof/>
          <w:sz w:val="24"/>
          <w:szCs w:val="24"/>
          <w:lang w:val="it-IT" w:eastAsia="it-IT"/>
        </w:rPr>
      </w:pPr>
      <w:hyperlink w:anchor="_Toc526847464" w:history="1">
        <w:r w:rsidR="002271D1" w:rsidRPr="00375EB5">
          <w:rPr>
            <w:rStyle w:val="Hyperlink"/>
            <w:noProof/>
          </w:rPr>
          <w:t>2.</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rPr>
          <w:t>Final Dissemination Report</w:t>
        </w:r>
        <w:r w:rsidR="002271D1">
          <w:rPr>
            <w:noProof/>
            <w:webHidden/>
          </w:rPr>
          <w:tab/>
        </w:r>
        <w:r w:rsidR="002271D1">
          <w:rPr>
            <w:noProof/>
            <w:webHidden/>
          </w:rPr>
          <w:fldChar w:fldCharType="begin"/>
        </w:r>
        <w:r w:rsidR="002271D1">
          <w:rPr>
            <w:noProof/>
            <w:webHidden/>
          </w:rPr>
          <w:instrText xml:space="preserve"> PAGEREF _Toc526847464 \h </w:instrText>
        </w:r>
        <w:r w:rsidR="002271D1">
          <w:rPr>
            <w:noProof/>
            <w:webHidden/>
          </w:rPr>
        </w:r>
        <w:r w:rsidR="002271D1">
          <w:rPr>
            <w:noProof/>
            <w:webHidden/>
          </w:rPr>
          <w:fldChar w:fldCharType="separate"/>
        </w:r>
        <w:r w:rsidR="002271D1">
          <w:rPr>
            <w:noProof/>
            <w:webHidden/>
          </w:rPr>
          <w:t>9</w:t>
        </w:r>
        <w:r w:rsidR="002271D1">
          <w:rPr>
            <w:noProof/>
            <w:webHidden/>
          </w:rPr>
          <w:fldChar w:fldCharType="end"/>
        </w:r>
      </w:hyperlink>
    </w:p>
    <w:p w14:paraId="461F475B" w14:textId="77777777"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65" w:history="1">
        <w:r w:rsidR="002271D1" w:rsidRPr="00375EB5">
          <w:rPr>
            <w:rStyle w:val="Hyperlink"/>
            <w:noProof/>
          </w:rPr>
          <w:t>2.1.</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rPr>
          <w:t>Introduction</w:t>
        </w:r>
        <w:r w:rsidR="002271D1">
          <w:rPr>
            <w:noProof/>
            <w:webHidden/>
          </w:rPr>
          <w:tab/>
        </w:r>
        <w:r w:rsidR="002271D1">
          <w:rPr>
            <w:noProof/>
            <w:webHidden/>
          </w:rPr>
          <w:fldChar w:fldCharType="begin"/>
        </w:r>
        <w:r w:rsidR="002271D1">
          <w:rPr>
            <w:noProof/>
            <w:webHidden/>
          </w:rPr>
          <w:instrText xml:space="preserve"> PAGEREF _Toc526847465 \h </w:instrText>
        </w:r>
        <w:r w:rsidR="002271D1">
          <w:rPr>
            <w:noProof/>
            <w:webHidden/>
          </w:rPr>
        </w:r>
        <w:r w:rsidR="002271D1">
          <w:rPr>
            <w:noProof/>
            <w:webHidden/>
          </w:rPr>
          <w:fldChar w:fldCharType="separate"/>
        </w:r>
        <w:r w:rsidR="002271D1">
          <w:rPr>
            <w:noProof/>
            <w:webHidden/>
          </w:rPr>
          <w:t>9</w:t>
        </w:r>
        <w:r w:rsidR="002271D1">
          <w:rPr>
            <w:noProof/>
            <w:webHidden/>
          </w:rPr>
          <w:fldChar w:fldCharType="end"/>
        </w:r>
      </w:hyperlink>
    </w:p>
    <w:p w14:paraId="39013551" w14:textId="77777777"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66" w:history="1">
        <w:r w:rsidR="002271D1" w:rsidRPr="00375EB5">
          <w:rPr>
            <w:rStyle w:val="Hyperlink"/>
            <w:noProof/>
          </w:rPr>
          <w:t>2.2.</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rPr>
          <w:t>Objectives</w:t>
        </w:r>
        <w:r w:rsidR="002271D1">
          <w:rPr>
            <w:noProof/>
            <w:webHidden/>
          </w:rPr>
          <w:tab/>
        </w:r>
        <w:r w:rsidR="002271D1">
          <w:rPr>
            <w:noProof/>
            <w:webHidden/>
          </w:rPr>
          <w:fldChar w:fldCharType="begin"/>
        </w:r>
        <w:r w:rsidR="002271D1">
          <w:rPr>
            <w:noProof/>
            <w:webHidden/>
          </w:rPr>
          <w:instrText xml:space="preserve"> PAGEREF _Toc526847466 \h </w:instrText>
        </w:r>
        <w:r w:rsidR="002271D1">
          <w:rPr>
            <w:noProof/>
            <w:webHidden/>
          </w:rPr>
        </w:r>
        <w:r w:rsidR="002271D1">
          <w:rPr>
            <w:noProof/>
            <w:webHidden/>
          </w:rPr>
          <w:fldChar w:fldCharType="separate"/>
        </w:r>
        <w:r w:rsidR="002271D1">
          <w:rPr>
            <w:noProof/>
            <w:webHidden/>
          </w:rPr>
          <w:t>9</w:t>
        </w:r>
        <w:r w:rsidR="002271D1">
          <w:rPr>
            <w:noProof/>
            <w:webHidden/>
          </w:rPr>
          <w:fldChar w:fldCharType="end"/>
        </w:r>
      </w:hyperlink>
    </w:p>
    <w:p w14:paraId="7E67344C" w14:textId="77777777"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67" w:history="1">
        <w:r w:rsidR="002271D1" w:rsidRPr="00375EB5">
          <w:rPr>
            <w:rStyle w:val="Hyperlink"/>
            <w:noProof/>
          </w:rPr>
          <w:t>2.3.</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rPr>
          <w:t>Target groups for dissemination</w:t>
        </w:r>
        <w:r w:rsidR="002271D1">
          <w:rPr>
            <w:noProof/>
            <w:webHidden/>
          </w:rPr>
          <w:tab/>
        </w:r>
        <w:r w:rsidR="002271D1">
          <w:rPr>
            <w:noProof/>
            <w:webHidden/>
          </w:rPr>
          <w:fldChar w:fldCharType="begin"/>
        </w:r>
        <w:r w:rsidR="002271D1">
          <w:rPr>
            <w:noProof/>
            <w:webHidden/>
          </w:rPr>
          <w:instrText xml:space="preserve"> PAGEREF _Toc526847467 \h </w:instrText>
        </w:r>
        <w:r w:rsidR="002271D1">
          <w:rPr>
            <w:noProof/>
            <w:webHidden/>
          </w:rPr>
        </w:r>
        <w:r w:rsidR="002271D1">
          <w:rPr>
            <w:noProof/>
            <w:webHidden/>
          </w:rPr>
          <w:fldChar w:fldCharType="separate"/>
        </w:r>
        <w:r w:rsidR="002271D1">
          <w:rPr>
            <w:noProof/>
            <w:webHidden/>
          </w:rPr>
          <w:t>10</w:t>
        </w:r>
        <w:r w:rsidR="002271D1">
          <w:rPr>
            <w:noProof/>
            <w:webHidden/>
          </w:rPr>
          <w:fldChar w:fldCharType="end"/>
        </w:r>
      </w:hyperlink>
    </w:p>
    <w:p w14:paraId="584E3993" w14:textId="77777777"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68" w:history="1">
        <w:r w:rsidR="002271D1" w:rsidRPr="00375EB5">
          <w:rPr>
            <w:rStyle w:val="Hyperlink"/>
            <w:noProof/>
          </w:rPr>
          <w:t>2.4.</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rPr>
          <w:t>Dissemination channels</w:t>
        </w:r>
        <w:r w:rsidR="002271D1">
          <w:rPr>
            <w:noProof/>
            <w:webHidden/>
          </w:rPr>
          <w:tab/>
        </w:r>
        <w:r w:rsidR="002271D1">
          <w:rPr>
            <w:noProof/>
            <w:webHidden/>
          </w:rPr>
          <w:fldChar w:fldCharType="begin"/>
        </w:r>
        <w:r w:rsidR="002271D1">
          <w:rPr>
            <w:noProof/>
            <w:webHidden/>
          </w:rPr>
          <w:instrText xml:space="preserve"> PAGEREF _Toc526847468 \h </w:instrText>
        </w:r>
        <w:r w:rsidR="002271D1">
          <w:rPr>
            <w:noProof/>
            <w:webHidden/>
          </w:rPr>
        </w:r>
        <w:r w:rsidR="002271D1">
          <w:rPr>
            <w:noProof/>
            <w:webHidden/>
          </w:rPr>
          <w:fldChar w:fldCharType="separate"/>
        </w:r>
        <w:r w:rsidR="002271D1">
          <w:rPr>
            <w:noProof/>
            <w:webHidden/>
          </w:rPr>
          <w:t>11</w:t>
        </w:r>
        <w:r w:rsidR="002271D1">
          <w:rPr>
            <w:noProof/>
            <w:webHidden/>
          </w:rPr>
          <w:fldChar w:fldCharType="end"/>
        </w:r>
      </w:hyperlink>
    </w:p>
    <w:p w14:paraId="4C03A0E1" w14:textId="77777777"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69" w:history="1">
        <w:r w:rsidR="002271D1" w:rsidRPr="00375EB5">
          <w:rPr>
            <w:rStyle w:val="Hyperlink"/>
            <w:noProof/>
          </w:rPr>
          <w:t>2.4.1.</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rPr>
          <w:t>Partners websites</w:t>
        </w:r>
        <w:r w:rsidR="002271D1">
          <w:rPr>
            <w:noProof/>
            <w:webHidden/>
          </w:rPr>
          <w:tab/>
        </w:r>
        <w:r w:rsidR="002271D1">
          <w:rPr>
            <w:noProof/>
            <w:webHidden/>
          </w:rPr>
          <w:fldChar w:fldCharType="begin"/>
        </w:r>
        <w:r w:rsidR="002271D1">
          <w:rPr>
            <w:noProof/>
            <w:webHidden/>
          </w:rPr>
          <w:instrText xml:space="preserve"> PAGEREF _Toc526847469 \h </w:instrText>
        </w:r>
        <w:r w:rsidR="002271D1">
          <w:rPr>
            <w:noProof/>
            <w:webHidden/>
          </w:rPr>
        </w:r>
        <w:r w:rsidR="002271D1">
          <w:rPr>
            <w:noProof/>
            <w:webHidden/>
          </w:rPr>
          <w:fldChar w:fldCharType="separate"/>
        </w:r>
        <w:r w:rsidR="002271D1">
          <w:rPr>
            <w:noProof/>
            <w:webHidden/>
          </w:rPr>
          <w:t>11</w:t>
        </w:r>
        <w:r w:rsidR="002271D1">
          <w:rPr>
            <w:noProof/>
            <w:webHidden/>
          </w:rPr>
          <w:fldChar w:fldCharType="end"/>
        </w:r>
      </w:hyperlink>
    </w:p>
    <w:p w14:paraId="423FC7D5" w14:textId="77777777"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70" w:history="1">
        <w:r w:rsidR="002271D1" w:rsidRPr="00375EB5">
          <w:rPr>
            <w:rStyle w:val="Hyperlink"/>
            <w:noProof/>
          </w:rPr>
          <w:t>2.4.2.</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rPr>
          <w:t>Github</w:t>
        </w:r>
        <w:r w:rsidR="002271D1">
          <w:rPr>
            <w:noProof/>
            <w:webHidden/>
          </w:rPr>
          <w:tab/>
        </w:r>
        <w:r w:rsidR="002271D1">
          <w:rPr>
            <w:noProof/>
            <w:webHidden/>
          </w:rPr>
          <w:fldChar w:fldCharType="begin"/>
        </w:r>
        <w:r w:rsidR="002271D1">
          <w:rPr>
            <w:noProof/>
            <w:webHidden/>
          </w:rPr>
          <w:instrText xml:space="preserve"> PAGEREF _Toc526847470 \h </w:instrText>
        </w:r>
        <w:r w:rsidR="002271D1">
          <w:rPr>
            <w:noProof/>
            <w:webHidden/>
          </w:rPr>
        </w:r>
        <w:r w:rsidR="002271D1">
          <w:rPr>
            <w:noProof/>
            <w:webHidden/>
          </w:rPr>
          <w:fldChar w:fldCharType="separate"/>
        </w:r>
        <w:r w:rsidR="002271D1">
          <w:rPr>
            <w:noProof/>
            <w:webHidden/>
          </w:rPr>
          <w:t>13</w:t>
        </w:r>
        <w:r w:rsidR="002271D1">
          <w:rPr>
            <w:noProof/>
            <w:webHidden/>
          </w:rPr>
          <w:fldChar w:fldCharType="end"/>
        </w:r>
      </w:hyperlink>
    </w:p>
    <w:p w14:paraId="23E20608" w14:textId="024272EB"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71" w:history="1">
        <w:r w:rsidR="002271D1" w:rsidRPr="00375EB5">
          <w:rPr>
            <w:rStyle w:val="Hyperlink"/>
            <w:noProof/>
          </w:rPr>
          <w:t>2.5.</w:t>
        </w:r>
        <w:r w:rsidR="002271D1">
          <w:rPr>
            <w:rFonts w:asciiTheme="minorHAnsi" w:eastAsiaTheme="minorEastAsia" w:hAnsiTheme="minorHAnsi" w:cstheme="minorBidi"/>
            <w:b w:val="0"/>
            <w:noProof/>
            <w:sz w:val="24"/>
            <w:szCs w:val="24"/>
            <w:lang w:val="it-IT" w:eastAsia="it-IT"/>
          </w:rPr>
          <w:tab/>
        </w:r>
        <w:r w:rsidR="00D20FEE">
          <w:rPr>
            <w:rStyle w:val="Hyperlink"/>
            <w:noProof/>
          </w:rPr>
          <w:t>ESPD</w:t>
        </w:r>
        <w:r w:rsidR="002271D1" w:rsidRPr="00375EB5">
          <w:rPr>
            <w:rStyle w:val="Hyperlink"/>
            <w:noProof/>
          </w:rPr>
          <w:t xml:space="preserve"> Scientific publications </w:t>
        </w:r>
        <w:r w:rsidR="002271D1" w:rsidRPr="00375EB5">
          <w:rPr>
            <w:rStyle w:val="Hyperlink"/>
            <w:rFonts w:ascii="MS Mincho" w:eastAsia="MS Mincho" w:hAnsi="MS Mincho" w:cs="MS Mincho"/>
            <w:noProof/>
          </w:rPr>
          <w:t> </w:t>
        </w:r>
        <w:r w:rsidR="002271D1">
          <w:rPr>
            <w:noProof/>
            <w:webHidden/>
          </w:rPr>
          <w:tab/>
        </w:r>
        <w:r w:rsidR="002271D1">
          <w:rPr>
            <w:noProof/>
            <w:webHidden/>
          </w:rPr>
          <w:fldChar w:fldCharType="begin"/>
        </w:r>
        <w:r w:rsidR="002271D1">
          <w:rPr>
            <w:noProof/>
            <w:webHidden/>
          </w:rPr>
          <w:instrText xml:space="preserve"> PAGEREF _Toc526847471 \h </w:instrText>
        </w:r>
        <w:r w:rsidR="002271D1">
          <w:rPr>
            <w:noProof/>
            <w:webHidden/>
          </w:rPr>
        </w:r>
        <w:r w:rsidR="002271D1">
          <w:rPr>
            <w:noProof/>
            <w:webHidden/>
          </w:rPr>
          <w:fldChar w:fldCharType="separate"/>
        </w:r>
        <w:r w:rsidR="002271D1">
          <w:rPr>
            <w:noProof/>
            <w:webHidden/>
          </w:rPr>
          <w:t>13</w:t>
        </w:r>
        <w:r w:rsidR="002271D1">
          <w:rPr>
            <w:noProof/>
            <w:webHidden/>
          </w:rPr>
          <w:fldChar w:fldCharType="end"/>
        </w:r>
      </w:hyperlink>
    </w:p>
    <w:p w14:paraId="310E179B" w14:textId="793F8AAB"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72" w:history="1">
        <w:r w:rsidR="002271D1" w:rsidRPr="00375EB5">
          <w:rPr>
            <w:rStyle w:val="Hyperlink"/>
            <w:noProof/>
          </w:rPr>
          <w:t>2.6.</w:t>
        </w:r>
        <w:r w:rsidR="002271D1">
          <w:rPr>
            <w:rFonts w:asciiTheme="minorHAnsi" w:eastAsiaTheme="minorEastAsia" w:hAnsiTheme="minorHAnsi" w:cstheme="minorBidi"/>
            <w:b w:val="0"/>
            <w:noProof/>
            <w:sz w:val="24"/>
            <w:szCs w:val="24"/>
            <w:lang w:val="it-IT" w:eastAsia="it-IT"/>
          </w:rPr>
          <w:tab/>
        </w:r>
        <w:r w:rsidR="00D20FEE">
          <w:rPr>
            <w:rStyle w:val="Hyperlink"/>
            <w:noProof/>
          </w:rPr>
          <w:t>ESPD</w:t>
        </w:r>
        <w:r w:rsidR="002271D1" w:rsidRPr="00375EB5">
          <w:rPr>
            <w:rStyle w:val="Hyperlink"/>
            <w:noProof/>
          </w:rPr>
          <w:t xml:space="preserve"> Externally-organised events </w:t>
        </w:r>
        <w:r w:rsidR="002271D1" w:rsidRPr="00375EB5">
          <w:rPr>
            <w:rStyle w:val="Hyperlink"/>
            <w:rFonts w:ascii="MS Mincho" w:eastAsia="MS Mincho" w:hAnsi="MS Mincho" w:cs="MS Mincho"/>
            <w:noProof/>
          </w:rPr>
          <w:t> </w:t>
        </w:r>
        <w:r w:rsidR="002271D1">
          <w:rPr>
            <w:noProof/>
            <w:webHidden/>
          </w:rPr>
          <w:tab/>
        </w:r>
        <w:r w:rsidR="002271D1">
          <w:rPr>
            <w:noProof/>
            <w:webHidden/>
          </w:rPr>
          <w:fldChar w:fldCharType="begin"/>
        </w:r>
        <w:r w:rsidR="002271D1">
          <w:rPr>
            <w:noProof/>
            <w:webHidden/>
          </w:rPr>
          <w:instrText xml:space="preserve"> PAGEREF _Toc526847472 \h </w:instrText>
        </w:r>
        <w:r w:rsidR="002271D1">
          <w:rPr>
            <w:noProof/>
            <w:webHidden/>
          </w:rPr>
        </w:r>
        <w:r w:rsidR="002271D1">
          <w:rPr>
            <w:noProof/>
            <w:webHidden/>
          </w:rPr>
          <w:fldChar w:fldCharType="separate"/>
        </w:r>
        <w:r w:rsidR="002271D1">
          <w:rPr>
            <w:noProof/>
            <w:webHidden/>
          </w:rPr>
          <w:t>14</w:t>
        </w:r>
        <w:r w:rsidR="002271D1">
          <w:rPr>
            <w:noProof/>
            <w:webHidden/>
          </w:rPr>
          <w:fldChar w:fldCharType="end"/>
        </w:r>
      </w:hyperlink>
    </w:p>
    <w:p w14:paraId="04AC5FB7" w14:textId="45BDBADD"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73" w:history="1">
        <w:r w:rsidR="002271D1" w:rsidRPr="00375EB5">
          <w:rPr>
            <w:rStyle w:val="Hyperlink"/>
            <w:noProof/>
          </w:rPr>
          <w:t>2.7.</w:t>
        </w:r>
        <w:r w:rsidR="002271D1">
          <w:rPr>
            <w:rFonts w:asciiTheme="minorHAnsi" w:eastAsiaTheme="minorEastAsia" w:hAnsiTheme="minorHAnsi" w:cstheme="minorBidi"/>
            <w:b w:val="0"/>
            <w:noProof/>
            <w:sz w:val="24"/>
            <w:szCs w:val="24"/>
            <w:lang w:val="it-IT" w:eastAsia="it-IT"/>
          </w:rPr>
          <w:tab/>
        </w:r>
        <w:r w:rsidR="00D20FEE">
          <w:rPr>
            <w:rStyle w:val="Hyperlink"/>
            <w:noProof/>
          </w:rPr>
          <w:t>ESPD</w:t>
        </w:r>
        <w:r w:rsidR="002271D1" w:rsidRPr="00375EB5">
          <w:rPr>
            <w:rStyle w:val="Hyperlink"/>
            <w:noProof/>
          </w:rPr>
          <w:t xml:space="preserve"> Events organized by Consortium Partners </w:t>
        </w:r>
        <w:r w:rsidR="002271D1" w:rsidRPr="00375EB5">
          <w:rPr>
            <w:rStyle w:val="Hyperlink"/>
            <w:rFonts w:ascii="MS Mincho" w:eastAsia="MS Mincho" w:hAnsi="MS Mincho" w:cs="MS Mincho"/>
            <w:noProof/>
          </w:rPr>
          <w:t> </w:t>
        </w:r>
        <w:r w:rsidR="002271D1">
          <w:rPr>
            <w:noProof/>
            <w:webHidden/>
          </w:rPr>
          <w:tab/>
        </w:r>
        <w:r w:rsidR="002271D1">
          <w:rPr>
            <w:noProof/>
            <w:webHidden/>
          </w:rPr>
          <w:fldChar w:fldCharType="begin"/>
        </w:r>
        <w:r w:rsidR="002271D1">
          <w:rPr>
            <w:noProof/>
            <w:webHidden/>
          </w:rPr>
          <w:instrText xml:space="preserve"> PAGEREF _Toc526847473 \h </w:instrText>
        </w:r>
        <w:r w:rsidR="002271D1">
          <w:rPr>
            <w:noProof/>
            <w:webHidden/>
          </w:rPr>
        </w:r>
        <w:r w:rsidR="002271D1">
          <w:rPr>
            <w:noProof/>
            <w:webHidden/>
          </w:rPr>
          <w:fldChar w:fldCharType="separate"/>
        </w:r>
        <w:r w:rsidR="002271D1">
          <w:rPr>
            <w:noProof/>
            <w:webHidden/>
          </w:rPr>
          <w:t>15</w:t>
        </w:r>
        <w:r w:rsidR="002271D1">
          <w:rPr>
            <w:noProof/>
            <w:webHidden/>
          </w:rPr>
          <w:fldChar w:fldCharType="end"/>
        </w:r>
      </w:hyperlink>
    </w:p>
    <w:p w14:paraId="63E0B11E" w14:textId="77777777"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74" w:history="1">
        <w:r w:rsidR="002271D1" w:rsidRPr="00375EB5">
          <w:rPr>
            <w:rStyle w:val="Hyperlink"/>
            <w:noProof/>
          </w:rPr>
          <w:t>2.8.</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rPr>
          <w:t>Project web presence</w:t>
        </w:r>
        <w:r w:rsidR="002271D1">
          <w:rPr>
            <w:noProof/>
            <w:webHidden/>
          </w:rPr>
          <w:tab/>
        </w:r>
        <w:r w:rsidR="002271D1">
          <w:rPr>
            <w:noProof/>
            <w:webHidden/>
          </w:rPr>
          <w:fldChar w:fldCharType="begin"/>
        </w:r>
        <w:r w:rsidR="002271D1">
          <w:rPr>
            <w:noProof/>
            <w:webHidden/>
          </w:rPr>
          <w:instrText xml:space="preserve"> PAGEREF _Toc526847474 \h </w:instrText>
        </w:r>
        <w:r w:rsidR="002271D1">
          <w:rPr>
            <w:noProof/>
            <w:webHidden/>
          </w:rPr>
        </w:r>
        <w:r w:rsidR="002271D1">
          <w:rPr>
            <w:noProof/>
            <w:webHidden/>
          </w:rPr>
          <w:fldChar w:fldCharType="separate"/>
        </w:r>
        <w:r w:rsidR="002271D1">
          <w:rPr>
            <w:noProof/>
            <w:webHidden/>
          </w:rPr>
          <w:t>16</w:t>
        </w:r>
        <w:r w:rsidR="002271D1">
          <w:rPr>
            <w:noProof/>
            <w:webHidden/>
          </w:rPr>
          <w:fldChar w:fldCharType="end"/>
        </w:r>
      </w:hyperlink>
    </w:p>
    <w:p w14:paraId="3DF7AA3C" w14:textId="77777777"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75" w:history="1">
        <w:r w:rsidR="002271D1" w:rsidRPr="00375EB5">
          <w:rPr>
            <w:rStyle w:val="Hyperlink"/>
            <w:noProof/>
          </w:rPr>
          <w:t>2.9.</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rPr>
          <w:t>Project deliverables</w:t>
        </w:r>
        <w:r w:rsidR="002271D1">
          <w:rPr>
            <w:noProof/>
            <w:webHidden/>
          </w:rPr>
          <w:tab/>
        </w:r>
        <w:r w:rsidR="002271D1">
          <w:rPr>
            <w:noProof/>
            <w:webHidden/>
          </w:rPr>
          <w:fldChar w:fldCharType="begin"/>
        </w:r>
        <w:r w:rsidR="002271D1">
          <w:rPr>
            <w:noProof/>
            <w:webHidden/>
          </w:rPr>
          <w:instrText xml:space="preserve"> PAGEREF _Toc526847475 \h </w:instrText>
        </w:r>
        <w:r w:rsidR="002271D1">
          <w:rPr>
            <w:noProof/>
            <w:webHidden/>
          </w:rPr>
        </w:r>
        <w:r w:rsidR="002271D1">
          <w:rPr>
            <w:noProof/>
            <w:webHidden/>
          </w:rPr>
          <w:fldChar w:fldCharType="separate"/>
        </w:r>
        <w:r w:rsidR="002271D1">
          <w:rPr>
            <w:noProof/>
            <w:webHidden/>
          </w:rPr>
          <w:t>16</w:t>
        </w:r>
        <w:r w:rsidR="002271D1">
          <w:rPr>
            <w:noProof/>
            <w:webHidden/>
          </w:rPr>
          <w:fldChar w:fldCharType="end"/>
        </w:r>
      </w:hyperlink>
    </w:p>
    <w:p w14:paraId="614A8D92" w14:textId="77777777"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76" w:history="1">
        <w:r w:rsidR="002271D1" w:rsidRPr="00375EB5">
          <w:rPr>
            <w:rStyle w:val="Hyperlink"/>
            <w:noProof/>
          </w:rPr>
          <w:t>2.10.</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rPr>
          <w:t>Scientific exchange</w:t>
        </w:r>
        <w:r w:rsidR="002271D1">
          <w:rPr>
            <w:noProof/>
            <w:webHidden/>
          </w:rPr>
          <w:tab/>
        </w:r>
        <w:r w:rsidR="002271D1">
          <w:rPr>
            <w:noProof/>
            <w:webHidden/>
          </w:rPr>
          <w:fldChar w:fldCharType="begin"/>
        </w:r>
        <w:r w:rsidR="002271D1">
          <w:rPr>
            <w:noProof/>
            <w:webHidden/>
          </w:rPr>
          <w:instrText xml:space="preserve"> PAGEREF _Toc526847476 \h </w:instrText>
        </w:r>
        <w:r w:rsidR="002271D1">
          <w:rPr>
            <w:noProof/>
            <w:webHidden/>
          </w:rPr>
        </w:r>
        <w:r w:rsidR="002271D1">
          <w:rPr>
            <w:noProof/>
            <w:webHidden/>
          </w:rPr>
          <w:fldChar w:fldCharType="separate"/>
        </w:r>
        <w:r w:rsidR="002271D1">
          <w:rPr>
            <w:noProof/>
            <w:webHidden/>
          </w:rPr>
          <w:t>17</w:t>
        </w:r>
        <w:r w:rsidR="002271D1">
          <w:rPr>
            <w:noProof/>
            <w:webHidden/>
          </w:rPr>
          <w:fldChar w:fldCharType="end"/>
        </w:r>
      </w:hyperlink>
    </w:p>
    <w:p w14:paraId="042608B6" w14:textId="69A6CABB"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77" w:history="1">
        <w:r w:rsidR="002271D1" w:rsidRPr="00375EB5">
          <w:rPr>
            <w:rStyle w:val="Hyperlink"/>
            <w:noProof/>
          </w:rPr>
          <w:t>2.1.</w:t>
        </w:r>
        <w:r w:rsidR="002271D1">
          <w:rPr>
            <w:rFonts w:asciiTheme="minorHAnsi" w:eastAsiaTheme="minorEastAsia" w:hAnsiTheme="minorHAnsi" w:cstheme="minorBidi"/>
            <w:b w:val="0"/>
            <w:noProof/>
            <w:sz w:val="24"/>
            <w:szCs w:val="24"/>
            <w:lang w:val="it-IT" w:eastAsia="it-IT"/>
          </w:rPr>
          <w:tab/>
        </w:r>
        <w:r w:rsidR="00D20FEE">
          <w:rPr>
            <w:rStyle w:val="Hyperlink"/>
            <w:noProof/>
          </w:rPr>
          <w:t>ESPD</w:t>
        </w:r>
        <w:r w:rsidR="002271D1" w:rsidRPr="00375EB5">
          <w:rPr>
            <w:rStyle w:val="Hyperlink"/>
            <w:noProof/>
          </w:rPr>
          <w:t xml:space="preserve"> Advisory Board</w:t>
        </w:r>
        <w:r w:rsidR="002271D1">
          <w:rPr>
            <w:noProof/>
            <w:webHidden/>
          </w:rPr>
          <w:tab/>
        </w:r>
        <w:r w:rsidR="002271D1">
          <w:rPr>
            <w:noProof/>
            <w:webHidden/>
          </w:rPr>
          <w:fldChar w:fldCharType="begin"/>
        </w:r>
        <w:r w:rsidR="002271D1">
          <w:rPr>
            <w:noProof/>
            <w:webHidden/>
          </w:rPr>
          <w:instrText xml:space="preserve"> PAGEREF _Toc526847477 \h </w:instrText>
        </w:r>
        <w:r w:rsidR="002271D1">
          <w:rPr>
            <w:noProof/>
            <w:webHidden/>
          </w:rPr>
        </w:r>
        <w:r w:rsidR="002271D1">
          <w:rPr>
            <w:noProof/>
            <w:webHidden/>
          </w:rPr>
          <w:fldChar w:fldCharType="separate"/>
        </w:r>
        <w:r w:rsidR="002271D1">
          <w:rPr>
            <w:noProof/>
            <w:webHidden/>
          </w:rPr>
          <w:t>18</w:t>
        </w:r>
        <w:r w:rsidR="002271D1">
          <w:rPr>
            <w:noProof/>
            <w:webHidden/>
          </w:rPr>
          <w:fldChar w:fldCharType="end"/>
        </w:r>
      </w:hyperlink>
    </w:p>
    <w:p w14:paraId="4228EC75" w14:textId="77777777" w:rsidR="002271D1" w:rsidRDefault="007448DC">
      <w:pPr>
        <w:pStyle w:val="TOC1"/>
        <w:tabs>
          <w:tab w:val="left" w:pos="440"/>
        </w:tabs>
        <w:rPr>
          <w:rFonts w:asciiTheme="minorHAnsi" w:eastAsiaTheme="minorEastAsia" w:hAnsiTheme="minorHAnsi" w:cstheme="minorBidi"/>
          <w:b w:val="0"/>
          <w:noProof/>
          <w:sz w:val="24"/>
          <w:szCs w:val="24"/>
          <w:lang w:val="it-IT" w:eastAsia="it-IT"/>
        </w:rPr>
      </w:pPr>
      <w:hyperlink w:anchor="_Toc526847478" w:history="1">
        <w:r w:rsidR="002271D1" w:rsidRPr="00375EB5">
          <w:rPr>
            <w:rStyle w:val="Hyperlink"/>
            <w:noProof/>
          </w:rPr>
          <w:t>3.</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rPr>
          <w:t>Final Exploitation Report</w:t>
        </w:r>
        <w:r w:rsidR="002271D1">
          <w:rPr>
            <w:noProof/>
            <w:webHidden/>
          </w:rPr>
          <w:tab/>
        </w:r>
        <w:r w:rsidR="002271D1">
          <w:rPr>
            <w:noProof/>
            <w:webHidden/>
          </w:rPr>
          <w:fldChar w:fldCharType="begin"/>
        </w:r>
        <w:r w:rsidR="002271D1">
          <w:rPr>
            <w:noProof/>
            <w:webHidden/>
          </w:rPr>
          <w:instrText xml:space="preserve"> PAGEREF _Toc526847478 \h </w:instrText>
        </w:r>
        <w:r w:rsidR="002271D1">
          <w:rPr>
            <w:noProof/>
            <w:webHidden/>
          </w:rPr>
        </w:r>
        <w:r w:rsidR="002271D1">
          <w:rPr>
            <w:noProof/>
            <w:webHidden/>
          </w:rPr>
          <w:fldChar w:fldCharType="separate"/>
        </w:r>
        <w:r w:rsidR="002271D1">
          <w:rPr>
            <w:noProof/>
            <w:webHidden/>
          </w:rPr>
          <w:t>19</w:t>
        </w:r>
        <w:r w:rsidR="002271D1">
          <w:rPr>
            <w:noProof/>
            <w:webHidden/>
          </w:rPr>
          <w:fldChar w:fldCharType="end"/>
        </w:r>
      </w:hyperlink>
    </w:p>
    <w:p w14:paraId="37042324" w14:textId="77777777"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79" w:history="1">
        <w:r w:rsidR="002271D1" w:rsidRPr="00375EB5">
          <w:rPr>
            <w:rStyle w:val="Hyperlink"/>
            <w:noProof/>
            <w:lang w:val="it-IT" w:eastAsia="it-IT"/>
          </w:rPr>
          <w:t>3.1.</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lang w:val="it-IT" w:eastAsia="it-IT"/>
          </w:rPr>
          <w:t>Individual partner exploitation activities</w:t>
        </w:r>
        <w:r w:rsidR="002271D1">
          <w:rPr>
            <w:noProof/>
            <w:webHidden/>
          </w:rPr>
          <w:tab/>
        </w:r>
        <w:r w:rsidR="002271D1">
          <w:rPr>
            <w:noProof/>
            <w:webHidden/>
          </w:rPr>
          <w:fldChar w:fldCharType="begin"/>
        </w:r>
        <w:r w:rsidR="002271D1">
          <w:rPr>
            <w:noProof/>
            <w:webHidden/>
          </w:rPr>
          <w:instrText xml:space="preserve"> PAGEREF _Toc526847479 \h </w:instrText>
        </w:r>
        <w:r w:rsidR="002271D1">
          <w:rPr>
            <w:noProof/>
            <w:webHidden/>
          </w:rPr>
        </w:r>
        <w:r w:rsidR="002271D1">
          <w:rPr>
            <w:noProof/>
            <w:webHidden/>
          </w:rPr>
          <w:fldChar w:fldCharType="separate"/>
        </w:r>
        <w:r w:rsidR="002271D1">
          <w:rPr>
            <w:noProof/>
            <w:webHidden/>
          </w:rPr>
          <w:t>19</w:t>
        </w:r>
        <w:r w:rsidR="002271D1">
          <w:rPr>
            <w:noProof/>
            <w:webHidden/>
          </w:rPr>
          <w:fldChar w:fldCharType="end"/>
        </w:r>
      </w:hyperlink>
    </w:p>
    <w:p w14:paraId="34C4DF5D" w14:textId="77777777"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80" w:history="1">
        <w:r w:rsidR="002271D1" w:rsidRPr="00375EB5">
          <w:rPr>
            <w:rStyle w:val="Hyperlink"/>
            <w:noProof/>
          </w:rPr>
          <w:t>3.1.1.</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lang w:val="en-US"/>
          </w:rPr>
          <w:t>AGID (Agenzia per l’Italia Digitale)</w:t>
        </w:r>
        <w:r w:rsidR="002271D1">
          <w:rPr>
            <w:noProof/>
            <w:webHidden/>
          </w:rPr>
          <w:tab/>
        </w:r>
        <w:r w:rsidR="002271D1">
          <w:rPr>
            <w:noProof/>
            <w:webHidden/>
          </w:rPr>
          <w:fldChar w:fldCharType="begin"/>
        </w:r>
        <w:r w:rsidR="002271D1">
          <w:rPr>
            <w:noProof/>
            <w:webHidden/>
          </w:rPr>
          <w:instrText xml:space="preserve"> PAGEREF _Toc526847480 \h </w:instrText>
        </w:r>
        <w:r w:rsidR="002271D1">
          <w:rPr>
            <w:noProof/>
            <w:webHidden/>
          </w:rPr>
        </w:r>
        <w:r w:rsidR="002271D1">
          <w:rPr>
            <w:noProof/>
            <w:webHidden/>
          </w:rPr>
          <w:fldChar w:fldCharType="separate"/>
        </w:r>
        <w:r w:rsidR="002271D1">
          <w:rPr>
            <w:noProof/>
            <w:webHidden/>
          </w:rPr>
          <w:t>19</w:t>
        </w:r>
        <w:r w:rsidR="002271D1">
          <w:rPr>
            <w:noProof/>
            <w:webHidden/>
          </w:rPr>
          <w:fldChar w:fldCharType="end"/>
        </w:r>
      </w:hyperlink>
    </w:p>
    <w:p w14:paraId="7FB9D0F7" w14:textId="77777777"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81" w:history="1">
        <w:r w:rsidR="002271D1" w:rsidRPr="00375EB5">
          <w:rPr>
            <w:rStyle w:val="Hyperlink"/>
            <w:noProof/>
          </w:rPr>
          <w:t>3.1.2.</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rPr>
          <w:t>A.N.AC. (Autorità Nazionale Anticorruzione)</w:t>
        </w:r>
        <w:r w:rsidR="002271D1">
          <w:rPr>
            <w:noProof/>
            <w:webHidden/>
          </w:rPr>
          <w:tab/>
        </w:r>
        <w:r w:rsidR="002271D1">
          <w:rPr>
            <w:noProof/>
            <w:webHidden/>
          </w:rPr>
          <w:fldChar w:fldCharType="begin"/>
        </w:r>
        <w:r w:rsidR="002271D1">
          <w:rPr>
            <w:noProof/>
            <w:webHidden/>
          </w:rPr>
          <w:instrText xml:space="preserve"> PAGEREF _Toc526847481 \h </w:instrText>
        </w:r>
        <w:r w:rsidR="002271D1">
          <w:rPr>
            <w:noProof/>
            <w:webHidden/>
          </w:rPr>
        </w:r>
        <w:r w:rsidR="002271D1">
          <w:rPr>
            <w:noProof/>
            <w:webHidden/>
          </w:rPr>
          <w:fldChar w:fldCharType="separate"/>
        </w:r>
        <w:r w:rsidR="002271D1">
          <w:rPr>
            <w:noProof/>
            <w:webHidden/>
          </w:rPr>
          <w:t>19</w:t>
        </w:r>
        <w:r w:rsidR="002271D1">
          <w:rPr>
            <w:noProof/>
            <w:webHidden/>
          </w:rPr>
          <w:fldChar w:fldCharType="end"/>
        </w:r>
      </w:hyperlink>
    </w:p>
    <w:p w14:paraId="1692A04C" w14:textId="77777777"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82" w:history="1">
        <w:r w:rsidR="002271D1" w:rsidRPr="00375EB5">
          <w:rPr>
            <w:rStyle w:val="Hyperlink"/>
            <w:noProof/>
          </w:rPr>
          <w:t>3.1.3.</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rPr>
          <w:t>Consip SpA</w:t>
        </w:r>
        <w:r w:rsidR="002271D1">
          <w:rPr>
            <w:noProof/>
            <w:webHidden/>
          </w:rPr>
          <w:tab/>
        </w:r>
        <w:r w:rsidR="002271D1">
          <w:rPr>
            <w:noProof/>
            <w:webHidden/>
          </w:rPr>
          <w:fldChar w:fldCharType="begin"/>
        </w:r>
        <w:r w:rsidR="002271D1">
          <w:rPr>
            <w:noProof/>
            <w:webHidden/>
          </w:rPr>
          <w:instrText xml:space="preserve"> PAGEREF _Toc526847482 \h </w:instrText>
        </w:r>
        <w:r w:rsidR="002271D1">
          <w:rPr>
            <w:noProof/>
            <w:webHidden/>
          </w:rPr>
        </w:r>
        <w:r w:rsidR="002271D1">
          <w:rPr>
            <w:noProof/>
            <w:webHidden/>
          </w:rPr>
          <w:fldChar w:fldCharType="separate"/>
        </w:r>
        <w:r w:rsidR="002271D1">
          <w:rPr>
            <w:noProof/>
            <w:webHidden/>
          </w:rPr>
          <w:t>19</w:t>
        </w:r>
        <w:r w:rsidR="002271D1">
          <w:rPr>
            <w:noProof/>
            <w:webHidden/>
          </w:rPr>
          <w:fldChar w:fldCharType="end"/>
        </w:r>
      </w:hyperlink>
    </w:p>
    <w:p w14:paraId="121C5429" w14:textId="77777777"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83" w:history="1">
        <w:r w:rsidR="002271D1" w:rsidRPr="00375EB5">
          <w:rPr>
            <w:rStyle w:val="Hyperlink"/>
            <w:noProof/>
          </w:rPr>
          <w:t>3.1.4.</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lang w:val="en-US"/>
          </w:rPr>
          <w:t>Intercenter (Intercent-ER Agenzia regionale per lo sviluppo dei mercati telematici)</w:t>
        </w:r>
        <w:r w:rsidR="002271D1">
          <w:rPr>
            <w:noProof/>
            <w:webHidden/>
          </w:rPr>
          <w:tab/>
        </w:r>
        <w:r w:rsidR="002271D1">
          <w:rPr>
            <w:noProof/>
            <w:webHidden/>
          </w:rPr>
          <w:fldChar w:fldCharType="begin"/>
        </w:r>
        <w:r w:rsidR="002271D1">
          <w:rPr>
            <w:noProof/>
            <w:webHidden/>
          </w:rPr>
          <w:instrText xml:space="preserve"> PAGEREF _Toc526847483 \h </w:instrText>
        </w:r>
        <w:r w:rsidR="002271D1">
          <w:rPr>
            <w:noProof/>
            <w:webHidden/>
          </w:rPr>
        </w:r>
        <w:r w:rsidR="002271D1">
          <w:rPr>
            <w:noProof/>
            <w:webHidden/>
          </w:rPr>
          <w:fldChar w:fldCharType="separate"/>
        </w:r>
        <w:r w:rsidR="002271D1">
          <w:rPr>
            <w:noProof/>
            <w:webHidden/>
          </w:rPr>
          <w:t>19</w:t>
        </w:r>
        <w:r w:rsidR="002271D1">
          <w:rPr>
            <w:noProof/>
            <w:webHidden/>
          </w:rPr>
          <w:fldChar w:fldCharType="end"/>
        </w:r>
      </w:hyperlink>
    </w:p>
    <w:p w14:paraId="63D5667C" w14:textId="77777777"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84" w:history="1">
        <w:r w:rsidR="002271D1" w:rsidRPr="00375EB5">
          <w:rPr>
            <w:rStyle w:val="Hyperlink"/>
            <w:noProof/>
          </w:rPr>
          <w:t>3.1.5.</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lang w:val="en-US"/>
          </w:rPr>
          <w:t>UNIONCAMERE</w:t>
        </w:r>
        <w:r w:rsidR="002271D1">
          <w:rPr>
            <w:noProof/>
            <w:webHidden/>
          </w:rPr>
          <w:tab/>
        </w:r>
        <w:r w:rsidR="002271D1">
          <w:rPr>
            <w:noProof/>
            <w:webHidden/>
          </w:rPr>
          <w:fldChar w:fldCharType="begin"/>
        </w:r>
        <w:r w:rsidR="002271D1">
          <w:rPr>
            <w:noProof/>
            <w:webHidden/>
          </w:rPr>
          <w:instrText xml:space="preserve"> PAGEREF _Toc526847484 \h </w:instrText>
        </w:r>
        <w:r w:rsidR="002271D1">
          <w:rPr>
            <w:noProof/>
            <w:webHidden/>
          </w:rPr>
        </w:r>
        <w:r w:rsidR="002271D1">
          <w:rPr>
            <w:noProof/>
            <w:webHidden/>
          </w:rPr>
          <w:fldChar w:fldCharType="separate"/>
        </w:r>
        <w:r w:rsidR="002271D1">
          <w:rPr>
            <w:noProof/>
            <w:webHidden/>
          </w:rPr>
          <w:t>19</w:t>
        </w:r>
        <w:r w:rsidR="002271D1">
          <w:rPr>
            <w:noProof/>
            <w:webHidden/>
          </w:rPr>
          <w:fldChar w:fldCharType="end"/>
        </w:r>
      </w:hyperlink>
    </w:p>
    <w:p w14:paraId="0CC988BA" w14:textId="77777777"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85" w:history="1">
        <w:r w:rsidR="002271D1" w:rsidRPr="00375EB5">
          <w:rPr>
            <w:rStyle w:val="Hyperlink"/>
            <w:noProof/>
          </w:rPr>
          <w:t>3.1.6.</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lang w:val="en-US"/>
          </w:rPr>
          <w:t>MIT (Ministero delle infrastrutture e dei trasporti)</w:t>
        </w:r>
        <w:r w:rsidR="002271D1">
          <w:rPr>
            <w:noProof/>
            <w:webHidden/>
          </w:rPr>
          <w:tab/>
        </w:r>
        <w:r w:rsidR="002271D1">
          <w:rPr>
            <w:noProof/>
            <w:webHidden/>
          </w:rPr>
          <w:fldChar w:fldCharType="begin"/>
        </w:r>
        <w:r w:rsidR="002271D1">
          <w:rPr>
            <w:noProof/>
            <w:webHidden/>
          </w:rPr>
          <w:instrText xml:space="preserve"> PAGEREF _Toc526847485 \h </w:instrText>
        </w:r>
        <w:r w:rsidR="002271D1">
          <w:rPr>
            <w:noProof/>
            <w:webHidden/>
          </w:rPr>
        </w:r>
        <w:r w:rsidR="002271D1">
          <w:rPr>
            <w:noProof/>
            <w:webHidden/>
          </w:rPr>
          <w:fldChar w:fldCharType="separate"/>
        </w:r>
        <w:r w:rsidR="002271D1">
          <w:rPr>
            <w:noProof/>
            <w:webHidden/>
          </w:rPr>
          <w:t>19</w:t>
        </w:r>
        <w:r w:rsidR="002271D1">
          <w:rPr>
            <w:noProof/>
            <w:webHidden/>
          </w:rPr>
          <w:fldChar w:fldCharType="end"/>
        </w:r>
      </w:hyperlink>
    </w:p>
    <w:p w14:paraId="2A8F0DB4" w14:textId="77777777" w:rsidR="002271D1" w:rsidRDefault="007448DC">
      <w:pPr>
        <w:pStyle w:val="TOC1"/>
        <w:tabs>
          <w:tab w:val="left" w:pos="440"/>
        </w:tabs>
        <w:rPr>
          <w:rFonts w:asciiTheme="minorHAnsi" w:eastAsiaTheme="minorEastAsia" w:hAnsiTheme="minorHAnsi" w:cstheme="minorBidi"/>
          <w:b w:val="0"/>
          <w:noProof/>
          <w:sz w:val="24"/>
          <w:szCs w:val="24"/>
          <w:lang w:val="it-IT" w:eastAsia="it-IT"/>
        </w:rPr>
      </w:pPr>
      <w:hyperlink w:anchor="_Toc526847486" w:history="1">
        <w:r w:rsidR="002271D1" w:rsidRPr="00375EB5">
          <w:rPr>
            <w:rStyle w:val="Hyperlink"/>
            <w:noProof/>
          </w:rPr>
          <w:t>4.</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rPr>
          <w:t>Final Communication Report</w:t>
        </w:r>
        <w:r w:rsidR="002271D1">
          <w:rPr>
            <w:noProof/>
            <w:webHidden/>
          </w:rPr>
          <w:tab/>
        </w:r>
        <w:r w:rsidR="002271D1">
          <w:rPr>
            <w:noProof/>
            <w:webHidden/>
          </w:rPr>
          <w:fldChar w:fldCharType="begin"/>
        </w:r>
        <w:r w:rsidR="002271D1">
          <w:rPr>
            <w:noProof/>
            <w:webHidden/>
          </w:rPr>
          <w:instrText xml:space="preserve"> PAGEREF _Toc526847486 \h </w:instrText>
        </w:r>
        <w:r w:rsidR="002271D1">
          <w:rPr>
            <w:noProof/>
            <w:webHidden/>
          </w:rPr>
        </w:r>
        <w:r w:rsidR="002271D1">
          <w:rPr>
            <w:noProof/>
            <w:webHidden/>
          </w:rPr>
          <w:fldChar w:fldCharType="separate"/>
        </w:r>
        <w:r w:rsidR="002271D1">
          <w:rPr>
            <w:noProof/>
            <w:webHidden/>
          </w:rPr>
          <w:t>20</w:t>
        </w:r>
        <w:r w:rsidR="002271D1">
          <w:rPr>
            <w:noProof/>
            <w:webHidden/>
          </w:rPr>
          <w:fldChar w:fldCharType="end"/>
        </w:r>
      </w:hyperlink>
    </w:p>
    <w:p w14:paraId="4D0D8CD4" w14:textId="77777777"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87" w:history="1">
        <w:r w:rsidR="002271D1" w:rsidRPr="00375EB5">
          <w:rPr>
            <w:rStyle w:val="Hyperlink"/>
            <w:noProof/>
          </w:rPr>
          <w:t>4.1.</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rPr>
          <w:t>ESPD Communication Materials</w:t>
        </w:r>
        <w:r w:rsidR="002271D1">
          <w:rPr>
            <w:noProof/>
            <w:webHidden/>
          </w:rPr>
          <w:tab/>
        </w:r>
        <w:r w:rsidR="002271D1">
          <w:rPr>
            <w:noProof/>
            <w:webHidden/>
          </w:rPr>
          <w:fldChar w:fldCharType="begin"/>
        </w:r>
        <w:r w:rsidR="002271D1">
          <w:rPr>
            <w:noProof/>
            <w:webHidden/>
          </w:rPr>
          <w:instrText xml:space="preserve"> PAGEREF _Toc526847487 \h </w:instrText>
        </w:r>
        <w:r w:rsidR="002271D1">
          <w:rPr>
            <w:noProof/>
            <w:webHidden/>
          </w:rPr>
        </w:r>
        <w:r w:rsidR="002271D1">
          <w:rPr>
            <w:noProof/>
            <w:webHidden/>
          </w:rPr>
          <w:fldChar w:fldCharType="separate"/>
        </w:r>
        <w:r w:rsidR="002271D1">
          <w:rPr>
            <w:noProof/>
            <w:webHidden/>
          </w:rPr>
          <w:t>20</w:t>
        </w:r>
        <w:r w:rsidR="002271D1">
          <w:rPr>
            <w:noProof/>
            <w:webHidden/>
          </w:rPr>
          <w:fldChar w:fldCharType="end"/>
        </w:r>
      </w:hyperlink>
    </w:p>
    <w:p w14:paraId="1BE08413" w14:textId="77777777" w:rsidR="002271D1" w:rsidRDefault="007448DC">
      <w:pPr>
        <w:pStyle w:val="TOC1"/>
        <w:tabs>
          <w:tab w:val="left" w:pos="440"/>
        </w:tabs>
        <w:rPr>
          <w:rFonts w:asciiTheme="minorHAnsi" w:eastAsiaTheme="minorEastAsia" w:hAnsiTheme="minorHAnsi" w:cstheme="minorBidi"/>
          <w:b w:val="0"/>
          <w:noProof/>
          <w:sz w:val="24"/>
          <w:szCs w:val="24"/>
          <w:lang w:val="it-IT" w:eastAsia="it-IT"/>
        </w:rPr>
      </w:pPr>
      <w:hyperlink w:anchor="_Toc526847488" w:history="1">
        <w:r w:rsidR="002271D1" w:rsidRPr="00375EB5">
          <w:rPr>
            <w:rStyle w:val="Hyperlink"/>
            <w:noProof/>
            <w:highlight w:val="yellow"/>
          </w:rPr>
          <w:t>5.</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highlight w:val="yellow"/>
          </w:rPr>
          <w:t>Evaluation against Dissemination and Exploitation Plans</w:t>
        </w:r>
        <w:r w:rsidR="002271D1">
          <w:rPr>
            <w:noProof/>
            <w:webHidden/>
          </w:rPr>
          <w:tab/>
        </w:r>
        <w:r w:rsidR="002271D1">
          <w:rPr>
            <w:noProof/>
            <w:webHidden/>
          </w:rPr>
          <w:fldChar w:fldCharType="begin"/>
        </w:r>
        <w:r w:rsidR="002271D1">
          <w:rPr>
            <w:noProof/>
            <w:webHidden/>
          </w:rPr>
          <w:instrText xml:space="preserve"> PAGEREF _Toc526847488 \h </w:instrText>
        </w:r>
        <w:r w:rsidR="002271D1">
          <w:rPr>
            <w:noProof/>
            <w:webHidden/>
          </w:rPr>
        </w:r>
        <w:r w:rsidR="002271D1">
          <w:rPr>
            <w:noProof/>
            <w:webHidden/>
          </w:rPr>
          <w:fldChar w:fldCharType="separate"/>
        </w:r>
        <w:r w:rsidR="002271D1">
          <w:rPr>
            <w:noProof/>
            <w:webHidden/>
          </w:rPr>
          <w:t>21</w:t>
        </w:r>
        <w:r w:rsidR="002271D1">
          <w:rPr>
            <w:noProof/>
            <w:webHidden/>
          </w:rPr>
          <w:fldChar w:fldCharType="end"/>
        </w:r>
      </w:hyperlink>
    </w:p>
    <w:p w14:paraId="0F378554" w14:textId="77777777" w:rsidR="002271D1" w:rsidRDefault="007448DC">
      <w:pPr>
        <w:pStyle w:val="TOC1"/>
        <w:tabs>
          <w:tab w:val="left" w:pos="440"/>
        </w:tabs>
        <w:rPr>
          <w:rFonts w:asciiTheme="minorHAnsi" w:eastAsiaTheme="minorEastAsia" w:hAnsiTheme="minorHAnsi" w:cstheme="minorBidi"/>
          <w:b w:val="0"/>
          <w:noProof/>
          <w:sz w:val="24"/>
          <w:szCs w:val="24"/>
          <w:lang w:val="it-IT" w:eastAsia="it-IT"/>
        </w:rPr>
      </w:pPr>
      <w:hyperlink w:anchor="_Toc526847489" w:history="1">
        <w:r w:rsidR="002271D1" w:rsidRPr="00375EB5">
          <w:rPr>
            <w:rStyle w:val="Hyperlink"/>
            <w:noProof/>
          </w:rPr>
          <w:t>6.</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rPr>
          <w:t>Conclusions and Future Actions</w:t>
        </w:r>
        <w:r w:rsidR="002271D1">
          <w:rPr>
            <w:noProof/>
            <w:webHidden/>
          </w:rPr>
          <w:tab/>
        </w:r>
        <w:r w:rsidR="002271D1">
          <w:rPr>
            <w:noProof/>
            <w:webHidden/>
          </w:rPr>
          <w:fldChar w:fldCharType="begin"/>
        </w:r>
        <w:r w:rsidR="002271D1">
          <w:rPr>
            <w:noProof/>
            <w:webHidden/>
          </w:rPr>
          <w:instrText xml:space="preserve"> PAGEREF _Toc526847489 \h </w:instrText>
        </w:r>
        <w:r w:rsidR="002271D1">
          <w:rPr>
            <w:noProof/>
            <w:webHidden/>
          </w:rPr>
        </w:r>
        <w:r w:rsidR="002271D1">
          <w:rPr>
            <w:noProof/>
            <w:webHidden/>
          </w:rPr>
          <w:fldChar w:fldCharType="separate"/>
        </w:r>
        <w:r w:rsidR="002271D1">
          <w:rPr>
            <w:noProof/>
            <w:webHidden/>
          </w:rPr>
          <w:t>21</w:t>
        </w:r>
        <w:r w:rsidR="002271D1">
          <w:rPr>
            <w:noProof/>
            <w:webHidden/>
          </w:rPr>
          <w:fldChar w:fldCharType="end"/>
        </w:r>
      </w:hyperlink>
    </w:p>
    <w:p w14:paraId="6002925F" w14:textId="77777777"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90" w:history="1">
        <w:r w:rsidR="002271D1" w:rsidRPr="00375EB5">
          <w:rPr>
            <w:rStyle w:val="Hyperlink"/>
            <w:noProof/>
            <w:highlight w:val="yellow"/>
            <w:lang w:val="it-IT" w:eastAsia="it-IT"/>
          </w:rPr>
          <w:t>6.1.</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highlight w:val="yellow"/>
            <w:lang w:val="it-IT" w:eastAsia="it-IT"/>
          </w:rPr>
          <w:t>Summary Discussions</w:t>
        </w:r>
        <w:r w:rsidR="002271D1">
          <w:rPr>
            <w:noProof/>
            <w:webHidden/>
          </w:rPr>
          <w:tab/>
        </w:r>
        <w:r w:rsidR="002271D1">
          <w:rPr>
            <w:noProof/>
            <w:webHidden/>
          </w:rPr>
          <w:fldChar w:fldCharType="begin"/>
        </w:r>
        <w:r w:rsidR="002271D1">
          <w:rPr>
            <w:noProof/>
            <w:webHidden/>
          </w:rPr>
          <w:instrText xml:space="preserve"> PAGEREF _Toc526847490 \h </w:instrText>
        </w:r>
        <w:r w:rsidR="002271D1">
          <w:rPr>
            <w:noProof/>
            <w:webHidden/>
          </w:rPr>
        </w:r>
        <w:r w:rsidR="002271D1">
          <w:rPr>
            <w:noProof/>
            <w:webHidden/>
          </w:rPr>
          <w:fldChar w:fldCharType="separate"/>
        </w:r>
        <w:r w:rsidR="002271D1">
          <w:rPr>
            <w:noProof/>
            <w:webHidden/>
          </w:rPr>
          <w:t>21</w:t>
        </w:r>
        <w:r w:rsidR="002271D1">
          <w:rPr>
            <w:noProof/>
            <w:webHidden/>
          </w:rPr>
          <w:fldChar w:fldCharType="end"/>
        </w:r>
      </w:hyperlink>
    </w:p>
    <w:p w14:paraId="5DB642D1" w14:textId="77777777" w:rsidR="002271D1" w:rsidRDefault="007448DC">
      <w:pPr>
        <w:pStyle w:val="TOC1"/>
        <w:tabs>
          <w:tab w:val="left" w:pos="1140"/>
        </w:tabs>
        <w:rPr>
          <w:rFonts w:asciiTheme="minorHAnsi" w:eastAsiaTheme="minorEastAsia" w:hAnsiTheme="minorHAnsi" w:cstheme="minorBidi"/>
          <w:b w:val="0"/>
          <w:noProof/>
          <w:sz w:val="24"/>
          <w:szCs w:val="24"/>
          <w:lang w:val="it-IT" w:eastAsia="it-IT"/>
        </w:rPr>
      </w:pPr>
      <w:hyperlink w:anchor="_Toc526847491" w:history="1">
        <w:r w:rsidR="002271D1" w:rsidRPr="00375EB5">
          <w:rPr>
            <w:rStyle w:val="Hyperlink"/>
            <w:noProof/>
            <w:highlight w:val="yellow"/>
            <w:lang w:val="it-IT" w:eastAsia="it-IT"/>
          </w:rPr>
          <w:t>6.2.</w:t>
        </w:r>
        <w:r w:rsidR="002271D1">
          <w:rPr>
            <w:rFonts w:asciiTheme="minorHAnsi" w:eastAsiaTheme="minorEastAsia" w:hAnsiTheme="minorHAnsi" w:cstheme="minorBidi"/>
            <w:b w:val="0"/>
            <w:noProof/>
            <w:sz w:val="24"/>
            <w:szCs w:val="24"/>
            <w:lang w:val="it-IT" w:eastAsia="it-IT"/>
          </w:rPr>
          <w:tab/>
        </w:r>
        <w:r w:rsidR="002271D1" w:rsidRPr="00375EB5">
          <w:rPr>
            <w:rStyle w:val="Hyperlink"/>
            <w:noProof/>
            <w:highlight w:val="yellow"/>
            <w:lang w:val="it-IT" w:eastAsia="it-IT"/>
          </w:rPr>
          <w:t>Post-Project Dissemination and Exploitation Activities</w:t>
        </w:r>
        <w:r w:rsidR="002271D1">
          <w:rPr>
            <w:noProof/>
            <w:webHidden/>
          </w:rPr>
          <w:tab/>
        </w:r>
        <w:r w:rsidR="002271D1">
          <w:rPr>
            <w:noProof/>
            <w:webHidden/>
          </w:rPr>
          <w:fldChar w:fldCharType="begin"/>
        </w:r>
        <w:r w:rsidR="002271D1">
          <w:rPr>
            <w:noProof/>
            <w:webHidden/>
          </w:rPr>
          <w:instrText xml:space="preserve"> PAGEREF _Toc526847491 \h </w:instrText>
        </w:r>
        <w:r w:rsidR="002271D1">
          <w:rPr>
            <w:noProof/>
            <w:webHidden/>
          </w:rPr>
        </w:r>
        <w:r w:rsidR="002271D1">
          <w:rPr>
            <w:noProof/>
            <w:webHidden/>
          </w:rPr>
          <w:fldChar w:fldCharType="separate"/>
        </w:r>
        <w:r w:rsidR="002271D1">
          <w:rPr>
            <w:noProof/>
            <w:webHidden/>
          </w:rPr>
          <w:t>21</w:t>
        </w:r>
        <w:r w:rsidR="002271D1">
          <w:rPr>
            <w:noProof/>
            <w:webHidden/>
          </w:rPr>
          <w:fldChar w:fldCharType="end"/>
        </w:r>
      </w:hyperlink>
    </w:p>
    <w:p w14:paraId="342E32E1" w14:textId="77777777" w:rsidR="002271D1" w:rsidRDefault="007448DC">
      <w:pPr>
        <w:pStyle w:val="TOC1"/>
        <w:rPr>
          <w:rFonts w:asciiTheme="minorHAnsi" w:eastAsiaTheme="minorEastAsia" w:hAnsiTheme="minorHAnsi" w:cstheme="minorBidi"/>
          <w:b w:val="0"/>
          <w:noProof/>
          <w:sz w:val="24"/>
          <w:szCs w:val="24"/>
          <w:lang w:val="it-IT" w:eastAsia="it-IT"/>
        </w:rPr>
      </w:pPr>
      <w:hyperlink w:anchor="_Toc526847492" w:history="1">
        <w:r w:rsidR="002271D1" w:rsidRPr="00375EB5">
          <w:rPr>
            <w:rStyle w:val="Hyperlink"/>
            <w:noProof/>
          </w:rPr>
          <w:t>Abbreviations and Acronyms</w:t>
        </w:r>
        <w:r w:rsidR="002271D1">
          <w:rPr>
            <w:noProof/>
            <w:webHidden/>
          </w:rPr>
          <w:tab/>
        </w:r>
        <w:r w:rsidR="002271D1">
          <w:rPr>
            <w:noProof/>
            <w:webHidden/>
          </w:rPr>
          <w:fldChar w:fldCharType="begin"/>
        </w:r>
        <w:r w:rsidR="002271D1">
          <w:rPr>
            <w:noProof/>
            <w:webHidden/>
          </w:rPr>
          <w:instrText xml:space="preserve"> PAGEREF _Toc526847492 \h </w:instrText>
        </w:r>
        <w:r w:rsidR="002271D1">
          <w:rPr>
            <w:noProof/>
            <w:webHidden/>
          </w:rPr>
        </w:r>
        <w:r w:rsidR="002271D1">
          <w:rPr>
            <w:noProof/>
            <w:webHidden/>
          </w:rPr>
          <w:fldChar w:fldCharType="separate"/>
        </w:r>
        <w:r w:rsidR="002271D1">
          <w:rPr>
            <w:noProof/>
            <w:webHidden/>
          </w:rPr>
          <w:t>22</w:t>
        </w:r>
        <w:r w:rsidR="002271D1">
          <w:rPr>
            <w:noProof/>
            <w:webHidden/>
          </w:rPr>
          <w:fldChar w:fldCharType="end"/>
        </w:r>
      </w:hyperlink>
    </w:p>
    <w:p w14:paraId="6B62AB3E" w14:textId="77777777" w:rsidR="002271D1" w:rsidRDefault="007448DC">
      <w:pPr>
        <w:pStyle w:val="TOC1"/>
        <w:rPr>
          <w:rFonts w:asciiTheme="minorHAnsi" w:eastAsiaTheme="minorEastAsia" w:hAnsiTheme="minorHAnsi" w:cstheme="minorBidi"/>
          <w:b w:val="0"/>
          <w:noProof/>
          <w:sz w:val="24"/>
          <w:szCs w:val="24"/>
          <w:lang w:val="it-IT" w:eastAsia="it-IT"/>
        </w:rPr>
      </w:pPr>
      <w:hyperlink w:anchor="_Toc526847493" w:history="1">
        <w:r w:rsidR="002271D1" w:rsidRPr="00375EB5">
          <w:rPr>
            <w:rStyle w:val="Hyperlink"/>
            <w:rFonts w:ascii="Cambria" w:hAnsi="Cambria"/>
            <w:noProof/>
          </w:rPr>
          <w:t>Annex A</w:t>
        </w:r>
        <w:r w:rsidR="002271D1" w:rsidRPr="00375EB5">
          <w:rPr>
            <w:rStyle w:val="Hyperlink"/>
            <w:noProof/>
          </w:rPr>
          <w:t xml:space="preserve"> Exploitation &amp; Dissemination Reporting Template for Partners</w:t>
        </w:r>
        <w:r w:rsidR="002271D1">
          <w:rPr>
            <w:noProof/>
            <w:webHidden/>
          </w:rPr>
          <w:tab/>
        </w:r>
        <w:r w:rsidR="002271D1">
          <w:rPr>
            <w:noProof/>
            <w:webHidden/>
          </w:rPr>
          <w:fldChar w:fldCharType="begin"/>
        </w:r>
        <w:r w:rsidR="002271D1">
          <w:rPr>
            <w:noProof/>
            <w:webHidden/>
          </w:rPr>
          <w:instrText xml:space="preserve"> PAGEREF _Toc526847493 \h </w:instrText>
        </w:r>
        <w:r w:rsidR="002271D1">
          <w:rPr>
            <w:noProof/>
            <w:webHidden/>
          </w:rPr>
        </w:r>
        <w:r w:rsidR="002271D1">
          <w:rPr>
            <w:noProof/>
            <w:webHidden/>
          </w:rPr>
          <w:fldChar w:fldCharType="separate"/>
        </w:r>
        <w:r w:rsidR="002271D1">
          <w:rPr>
            <w:noProof/>
            <w:webHidden/>
          </w:rPr>
          <w:t>23</w:t>
        </w:r>
        <w:r w:rsidR="002271D1">
          <w:rPr>
            <w:noProof/>
            <w:webHidden/>
          </w:rPr>
          <w:fldChar w:fldCharType="end"/>
        </w:r>
      </w:hyperlink>
    </w:p>
    <w:p w14:paraId="43504AA1" w14:textId="77777777" w:rsidR="002271D1" w:rsidRDefault="007448DC">
      <w:pPr>
        <w:pStyle w:val="TOC1"/>
        <w:rPr>
          <w:rFonts w:asciiTheme="minorHAnsi" w:eastAsiaTheme="minorEastAsia" w:hAnsiTheme="minorHAnsi" w:cstheme="minorBidi"/>
          <w:b w:val="0"/>
          <w:noProof/>
          <w:sz w:val="24"/>
          <w:szCs w:val="24"/>
          <w:lang w:val="it-IT" w:eastAsia="it-IT"/>
        </w:rPr>
      </w:pPr>
      <w:hyperlink w:anchor="_Toc526847494" w:history="1">
        <w:r w:rsidR="002271D1" w:rsidRPr="00375EB5">
          <w:rPr>
            <w:rStyle w:val="Hyperlink"/>
            <w:rFonts w:ascii="Cambria" w:hAnsi="Cambria"/>
            <w:noProof/>
          </w:rPr>
          <w:t>Annex B</w:t>
        </w:r>
        <w:r w:rsidR="002271D1" w:rsidRPr="00375EB5">
          <w:rPr>
            <w:rStyle w:val="Hyperlink"/>
            <w:noProof/>
          </w:rPr>
          <w:t xml:space="preserve"> Template for Workshop Evaluation</w:t>
        </w:r>
        <w:r w:rsidR="002271D1">
          <w:rPr>
            <w:noProof/>
            <w:webHidden/>
          </w:rPr>
          <w:tab/>
        </w:r>
        <w:r w:rsidR="002271D1">
          <w:rPr>
            <w:noProof/>
            <w:webHidden/>
          </w:rPr>
          <w:fldChar w:fldCharType="begin"/>
        </w:r>
        <w:r w:rsidR="002271D1">
          <w:rPr>
            <w:noProof/>
            <w:webHidden/>
          </w:rPr>
          <w:instrText xml:space="preserve"> PAGEREF _Toc526847494 \h </w:instrText>
        </w:r>
        <w:r w:rsidR="002271D1">
          <w:rPr>
            <w:noProof/>
            <w:webHidden/>
          </w:rPr>
        </w:r>
        <w:r w:rsidR="002271D1">
          <w:rPr>
            <w:noProof/>
            <w:webHidden/>
          </w:rPr>
          <w:fldChar w:fldCharType="separate"/>
        </w:r>
        <w:r w:rsidR="002271D1">
          <w:rPr>
            <w:noProof/>
            <w:webHidden/>
          </w:rPr>
          <w:t>24</w:t>
        </w:r>
        <w:r w:rsidR="002271D1">
          <w:rPr>
            <w:noProof/>
            <w:webHidden/>
          </w:rPr>
          <w:fldChar w:fldCharType="end"/>
        </w:r>
      </w:hyperlink>
    </w:p>
    <w:p w14:paraId="7A4BEBE9" w14:textId="77777777" w:rsidR="002271D1" w:rsidRDefault="007448DC">
      <w:pPr>
        <w:pStyle w:val="TOC1"/>
        <w:rPr>
          <w:rFonts w:asciiTheme="minorHAnsi" w:eastAsiaTheme="minorEastAsia" w:hAnsiTheme="minorHAnsi" w:cstheme="minorBidi"/>
          <w:b w:val="0"/>
          <w:noProof/>
          <w:sz w:val="24"/>
          <w:szCs w:val="24"/>
          <w:lang w:val="it-IT" w:eastAsia="it-IT"/>
        </w:rPr>
      </w:pPr>
      <w:hyperlink w:anchor="_Toc526847495" w:history="1">
        <w:r w:rsidR="002271D1" w:rsidRPr="00375EB5">
          <w:rPr>
            <w:rStyle w:val="Hyperlink"/>
            <w:noProof/>
          </w:rPr>
          <w:t>&lt;Name of the Workshop&gt; Evaluation Form</w:t>
        </w:r>
        <w:r w:rsidR="002271D1">
          <w:rPr>
            <w:noProof/>
            <w:webHidden/>
          </w:rPr>
          <w:tab/>
        </w:r>
        <w:r w:rsidR="002271D1">
          <w:rPr>
            <w:noProof/>
            <w:webHidden/>
          </w:rPr>
          <w:fldChar w:fldCharType="begin"/>
        </w:r>
        <w:r w:rsidR="002271D1">
          <w:rPr>
            <w:noProof/>
            <w:webHidden/>
          </w:rPr>
          <w:instrText xml:space="preserve"> PAGEREF _Toc526847495 \h </w:instrText>
        </w:r>
        <w:r w:rsidR="002271D1">
          <w:rPr>
            <w:noProof/>
            <w:webHidden/>
          </w:rPr>
        </w:r>
        <w:r w:rsidR="002271D1">
          <w:rPr>
            <w:noProof/>
            <w:webHidden/>
          </w:rPr>
          <w:fldChar w:fldCharType="separate"/>
        </w:r>
        <w:r w:rsidR="002271D1">
          <w:rPr>
            <w:noProof/>
            <w:webHidden/>
          </w:rPr>
          <w:t>25</w:t>
        </w:r>
        <w:r w:rsidR="002271D1">
          <w:rPr>
            <w:noProof/>
            <w:webHidden/>
          </w:rPr>
          <w:fldChar w:fldCharType="end"/>
        </w:r>
      </w:hyperlink>
    </w:p>
    <w:p w14:paraId="4DA6394A" w14:textId="77777777" w:rsidR="002271D1" w:rsidRDefault="007448DC">
      <w:pPr>
        <w:pStyle w:val="TOC1"/>
        <w:rPr>
          <w:rFonts w:asciiTheme="minorHAnsi" w:eastAsiaTheme="minorEastAsia" w:hAnsiTheme="minorHAnsi" w:cstheme="minorBidi"/>
          <w:b w:val="0"/>
          <w:noProof/>
          <w:sz w:val="24"/>
          <w:szCs w:val="24"/>
          <w:lang w:val="it-IT" w:eastAsia="it-IT"/>
        </w:rPr>
      </w:pPr>
      <w:hyperlink w:anchor="_Toc526847496" w:history="1">
        <w:r w:rsidR="002271D1" w:rsidRPr="00375EB5">
          <w:rPr>
            <w:rStyle w:val="Hyperlink"/>
            <w:noProof/>
          </w:rPr>
          <w:t>&lt;Name of the Workshop&gt; Questionario di valutazione</w:t>
        </w:r>
        <w:r w:rsidR="002271D1">
          <w:rPr>
            <w:noProof/>
            <w:webHidden/>
          </w:rPr>
          <w:tab/>
        </w:r>
        <w:r w:rsidR="002271D1">
          <w:rPr>
            <w:noProof/>
            <w:webHidden/>
          </w:rPr>
          <w:fldChar w:fldCharType="begin"/>
        </w:r>
        <w:r w:rsidR="002271D1">
          <w:rPr>
            <w:noProof/>
            <w:webHidden/>
          </w:rPr>
          <w:instrText xml:space="preserve"> PAGEREF _Toc526847496 \h </w:instrText>
        </w:r>
        <w:r w:rsidR="002271D1">
          <w:rPr>
            <w:noProof/>
            <w:webHidden/>
          </w:rPr>
        </w:r>
        <w:r w:rsidR="002271D1">
          <w:rPr>
            <w:noProof/>
            <w:webHidden/>
          </w:rPr>
          <w:fldChar w:fldCharType="separate"/>
        </w:r>
        <w:r w:rsidR="002271D1">
          <w:rPr>
            <w:noProof/>
            <w:webHidden/>
          </w:rPr>
          <w:t>27</w:t>
        </w:r>
        <w:r w:rsidR="002271D1">
          <w:rPr>
            <w:noProof/>
            <w:webHidden/>
          </w:rPr>
          <w:fldChar w:fldCharType="end"/>
        </w:r>
      </w:hyperlink>
    </w:p>
    <w:p w14:paraId="05C27958" w14:textId="77777777" w:rsidR="00A96A72" w:rsidRDefault="005A585C" w:rsidP="00A96A72">
      <w:pPr>
        <w:rPr>
          <w:rFonts w:cs="Calibri"/>
        </w:rPr>
      </w:pPr>
      <w:r w:rsidRPr="004951BA">
        <w:rPr>
          <w:rFonts w:cs="Calibri"/>
        </w:rPr>
        <w:fldChar w:fldCharType="end"/>
      </w:r>
    </w:p>
    <w:p w14:paraId="765D90C7" w14:textId="77777777" w:rsidR="00176CA3" w:rsidRDefault="00176CA3" w:rsidP="00A96A72">
      <w:pPr>
        <w:rPr>
          <w:rFonts w:cs="Calibri"/>
        </w:rPr>
      </w:pPr>
    </w:p>
    <w:p w14:paraId="10B5CD0F" w14:textId="77777777" w:rsidR="00F53A31" w:rsidRDefault="00F53A31" w:rsidP="00A96A72">
      <w:pPr>
        <w:rPr>
          <w:rFonts w:cs="Calibri"/>
        </w:rPr>
      </w:pPr>
    </w:p>
    <w:p w14:paraId="298872BF" w14:textId="77777777" w:rsidR="00F53A31" w:rsidRPr="007E4EE4" w:rsidRDefault="00F53A31" w:rsidP="00F53A31">
      <w:pPr>
        <w:pStyle w:val="CEF-Title1"/>
        <w:numPr>
          <w:ilvl w:val="0"/>
          <w:numId w:val="0"/>
        </w:numPr>
      </w:pPr>
      <w:bookmarkStart w:id="5" w:name="_Toc508807123"/>
      <w:bookmarkStart w:id="6" w:name="_Toc526847460"/>
      <w:r w:rsidRPr="007E4EE4">
        <w:t>Executive Summary</w:t>
      </w:r>
      <w:bookmarkEnd w:id="5"/>
      <w:bookmarkEnd w:id="6"/>
    </w:p>
    <w:p w14:paraId="72A6C900" w14:textId="77777777" w:rsidR="00F53A31" w:rsidRPr="007E4EE4" w:rsidRDefault="00F53A31" w:rsidP="00F53A31">
      <w:pPr>
        <w:pStyle w:val="CEF-Body"/>
      </w:pPr>
      <w:r w:rsidRPr="007E4EE4">
        <w:rPr>
          <w:highlight w:val="yellow"/>
        </w:rPr>
        <w:t>To be completed</w:t>
      </w:r>
      <w:r w:rsidRPr="007E4EE4">
        <w:t>.</w:t>
      </w:r>
    </w:p>
    <w:p w14:paraId="0379E703" w14:textId="77777777" w:rsidR="00F53A31" w:rsidRDefault="00F53A31" w:rsidP="00F53A31">
      <w:pPr>
        <w:pStyle w:val="CEF-Body"/>
      </w:pPr>
    </w:p>
    <w:p w14:paraId="76A001AE" w14:textId="77777777" w:rsidR="00F53A31" w:rsidRDefault="00F53A31" w:rsidP="00F53A31">
      <w:pPr>
        <w:pStyle w:val="CEF-Body"/>
      </w:pPr>
    </w:p>
    <w:p w14:paraId="736D54C3" w14:textId="77777777" w:rsidR="00F53A31" w:rsidRPr="007E4EE4" w:rsidRDefault="00F53A31" w:rsidP="00F53A31">
      <w:pPr>
        <w:pStyle w:val="CEF-Body"/>
      </w:pPr>
      <w:r w:rsidRPr="007E4EE4">
        <w:br w:type="page"/>
      </w:r>
    </w:p>
    <w:p w14:paraId="4459B40D" w14:textId="77777777" w:rsidR="00F53A31" w:rsidRPr="007E4EE4" w:rsidRDefault="00F53A31" w:rsidP="00F53A31">
      <w:pPr>
        <w:pStyle w:val="CEF-Body"/>
      </w:pPr>
    </w:p>
    <w:p w14:paraId="405D3043" w14:textId="77777777" w:rsidR="00F53A31" w:rsidRPr="007E4EE4" w:rsidRDefault="00F53A31" w:rsidP="00F53A31">
      <w:pPr>
        <w:pStyle w:val="CEF-TPILB"/>
      </w:pPr>
      <w:r w:rsidRPr="007E4EE4">
        <w:t>This Page Intentionally Left Blank</w:t>
      </w:r>
    </w:p>
    <w:p w14:paraId="52115680" w14:textId="77777777" w:rsidR="00F53A31" w:rsidRPr="007E4EE4" w:rsidRDefault="00F53A31" w:rsidP="00F53A31">
      <w:pPr>
        <w:pStyle w:val="CEF-Body"/>
      </w:pPr>
    </w:p>
    <w:p w14:paraId="7E30565F" w14:textId="77777777" w:rsidR="00F53A31" w:rsidRPr="007E4EE4" w:rsidRDefault="00F53A31" w:rsidP="00F53A31">
      <w:pPr>
        <w:rPr>
          <w:rFonts w:ascii="Arial" w:hAnsi="Arial" w:cs="Arial"/>
        </w:rPr>
      </w:pPr>
      <w:r w:rsidRPr="007E4EE4">
        <w:br w:type="page"/>
      </w:r>
    </w:p>
    <w:p w14:paraId="73F595E5" w14:textId="77777777" w:rsidR="00F53A31" w:rsidRDefault="00F53A31" w:rsidP="00F53A31">
      <w:pPr>
        <w:pStyle w:val="CEF-Title1"/>
      </w:pPr>
      <w:bookmarkStart w:id="7" w:name="_Toc508807125"/>
      <w:bookmarkStart w:id="8" w:name="_Toc526847461"/>
      <w:r>
        <w:lastRenderedPageBreak/>
        <w:t>Introduction</w:t>
      </w:r>
      <w:bookmarkEnd w:id="7"/>
      <w:bookmarkEnd w:id="8"/>
    </w:p>
    <w:p w14:paraId="2F845A1E" w14:textId="5C6CBE77" w:rsidR="005B7E0F" w:rsidRDefault="005B7E0F" w:rsidP="005B7E0F">
      <w:pPr>
        <w:pStyle w:val="CEF-Title2"/>
      </w:pPr>
      <w:bookmarkStart w:id="9" w:name="_Toc526847462"/>
      <w:r>
        <w:t xml:space="preserve">Background of </w:t>
      </w:r>
      <w:r w:rsidR="00D20FEE">
        <w:t>ESPD</w:t>
      </w:r>
      <w:r>
        <w:t xml:space="preserve"> project</w:t>
      </w:r>
      <w:bookmarkEnd w:id="9"/>
    </w:p>
    <w:p w14:paraId="2E86CA79" w14:textId="77777777" w:rsidR="005B7E0F" w:rsidRPr="005B7E0F" w:rsidRDefault="005B7E0F" w:rsidP="005B7E0F">
      <w:pPr>
        <w:pStyle w:val="CEF-Body"/>
      </w:pPr>
    </w:p>
    <w:p w14:paraId="041247C5" w14:textId="0327F2FE" w:rsidR="005B7E0F" w:rsidRDefault="005B7E0F" w:rsidP="005B7E0F">
      <w:pPr>
        <w:pStyle w:val="CEF-Title2"/>
      </w:pPr>
      <w:bookmarkStart w:id="10" w:name="_Toc526847463"/>
      <w:r>
        <w:t xml:space="preserve">Specific objectives of </w:t>
      </w:r>
      <w:r w:rsidR="005F73EF">
        <w:t xml:space="preserve">this </w:t>
      </w:r>
      <w:r>
        <w:t>deliverable</w:t>
      </w:r>
      <w:bookmarkEnd w:id="10"/>
    </w:p>
    <w:p w14:paraId="4C5812CD" w14:textId="0826C5E5" w:rsidR="00F53A31" w:rsidRPr="00374283" w:rsidRDefault="00F53A31" w:rsidP="00F53A31">
      <w:pPr>
        <w:pStyle w:val="CEF-Body"/>
      </w:pPr>
      <w:r>
        <w:t xml:space="preserve">The objective of this deliverable is to present an overall communication and dissemination strategy designed to provide a comprehensive framework for the </w:t>
      </w:r>
      <w:r w:rsidRPr="00374283">
        <w:t xml:space="preserve">diffusion of </w:t>
      </w:r>
      <w:r w:rsidR="00D20FEE">
        <w:t>ESPD</w:t>
      </w:r>
      <w:r w:rsidRPr="00374283">
        <w:t xml:space="preserve"> aims and results, as well as to report the how these strategies have been pursued and the gained results. It provides a clear understanding of the target groups and actions needed to approach them. Furthermore, it explains the disseminations activities and tools and how they need to </w:t>
      </w:r>
      <w:proofErr w:type="gramStart"/>
      <w:r w:rsidRPr="00374283">
        <w:t>be employed</w:t>
      </w:r>
      <w:proofErr w:type="gramEnd"/>
      <w:r w:rsidRPr="00374283">
        <w:t xml:space="preserve"> during </w:t>
      </w:r>
      <w:r w:rsidR="00D20FEE">
        <w:t>ESPD</w:t>
      </w:r>
      <w:r w:rsidRPr="00374283">
        <w:t xml:space="preserve"> life so that the project and it results will be disseminated as widely and effectively as possible.</w:t>
      </w:r>
    </w:p>
    <w:p w14:paraId="69D63230" w14:textId="77586B6B" w:rsidR="00F53A31" w:rsidRPr="00374283" w:rsidRDefault="00F53A31" w:rsidP="00F53A31">
      <w:pPr>
        <w:pStyle w:val="CEF-Body"/>
      </w:pPr>
      <w:r w:rsidRPr="00374283">
        <w:t xml:space="preserve">The dissemination strategy </w:t>
      </w:r>
      <w:proofErr w:type="gramStart"/>
      <w:r w:rsidRPr="00374283">
        <w:t>is being constantly updated</w:t>
      </w:r>
      <w:proofErr w:type="gramEnd"/>
      <w:r w:rsidRPr="00374283">
        <w:t xml:space="preserve"> based on the project development stage. These needs emerged through the close interaction with the target groups as well as among the </w:t>
      </w:r>
      <w:r w:rsidR="00D20FEE">
        <w:t>ESPD</w:t>
      </w:r>
      <w:r w:rsidRPr="00374283">
        <w:t xml:space="preserve"> consortium (the Consortium) partners themselves and their interaction with the main stakeholders. This deliverable aims to assist the Consortium to generate an effective flow of information and publicity about the objectives and results of work.</w:t>
      </w:r>
    </w:p>
    <w:p w14:paraId="595054F8" w14:textId="141836DB" w:rsidR="00F53A31" w:rsidRPr="00374283" w:rsidRDefault="00F53A31" w:rsidP="00F53A31">
      <w:pPr>
        <w:pStyle w:val="CEF-Body"/>
      </w:pPr>
      <w:r w:rsidRPr="00374283">
        <w:t>This activity necessarily starts with a “dissemination and communication plan” and, according to the Description of Work (</w:t>
      </w:r>
      <w:proofErr w:type="spellStart"/>
      <w:r w:rsidRPr="00374283">
        <w:t>DoW</w:t>
      </w:r>
      <w:proofErr w:type="spellEnd"/>
      <w:r w:rsidRPr="00374283">
        <w:t>) as from the Grant Agreement (Annex 1 –</w:t>
      </w:r>
      <w:r w:rsidR="005B2972">
        <w:t xml:space="preserve"> </w:t>
      </w:r>
      <w:r w:rsidR="00374283">
        <w:t>Activities</w:t>
      </w:r>
      <w:r w:rsidRPr="00374283">
        <w:t xml:space="preserve">), </w:t>
      </w:r>
      <w:proofErr w:type="gramStart"/>
      <w:r w:rsidRPr="00374283">
        <w:t>is focused</w:t>
      </w:r>
      <w:proofErr w:type="gramEnd"/>
      <w:r w:rsidRPr="00374283">
        <w:t xml:space="preserve"> on elaborating and maintaining the dissemination plan during the whole project life. It will organize the </w:t>
      </w:r>
      <w:r w:rsidR="00D20FEE">
        <w:t>ESPD</w:t>
      </w:r>
      <w:r w:rsidRPr="00374283">
        <w:t xml:space="preserve"> specific dissemination events. It also organizes the participation of </w:t>
      </w:r>
      <w:r w:rsidR="00D20FEE">
        <w:t>ESPD</w:t>
      </w:r>
      <w:r w:rsidRPr="00374283">
        <w:t xml:space="preserve"> in wider dissemination events, symposiums and seminars and </w:t>
      </w:r>
      <w:proofErr w:type="gramStart"/>
      <w:r w:rsidRPr="00374283">
        <w:t>it must warrant that the relevant material is available and focused for each event</w:t>
      </w:r>
      <w:proofErr w:type="gramEnd"/>
      <w:r w:rsidRPr="00374283">
        <w:t>.</w:t>
      </w:r>
    </w:p>
    <w:p w14:paraId="79D89FC2" w14:textId="671568C9" w:rsidR="00F53A31" w:rsidRDefault="00F53A31" w:rsidP="00F53A31">
      <w:pPr>
        <w:pStyle w:val="CEF-Body"/>
      </w:pPr>
      <w:r w:rsidRPr="00374283">
        <w:t xml:space="preserve">Specifically, </w:t>
      </w:r>
      <w:r w:rsidR="00D20FEE">
        <w:t>ESPD</w:t>
      </w:r>
      <w:r w:rsidRPr="00374283">
        <w:t xml:space="preserve"> will:</w:t>
      </w:r>
    </w:p>
    <w:p w14:paraId="0675C460" w14:textId="3471F895" w:rsidR="00F53A31" w:rsidRDefault="00F53A31" w:rsidP="00061250">
      <w:pPr>
        <w:pStyle w:val="CEF-Body"/>
        <w:numPr>
          <w:ilvl w:val="0"/>
          <w:numId w:val="22"/>
        </w:numPr>
        <w:ind w:left="567" w:hanging="283"/>
      </w:pPr>
      <w:r>
        <w:t xml:space="preserve">organise public outreach workshops in order to communicate </w:t>
      </w:r>
      <w:r w:rsidR="00D20FEE">
        <w:t>ESPD</w:t>
      </w:r>
      <w:r>
        <w:t>’s objectives, scopes and results and receive feedback from stakeholders;</w:t>
      </w:r>
    </w:p>
    <w:p w14:paraId="6EFB43C1" w14:textId="77777777" w:rsidR="00F53A31" w:rsidRDefault="00F53A31" w:rsidP="00061250">
      <w:pPr>
        <w:pStyle w:val="CEF-Body"/>
        <w:numPr>
          <w:ilvl w:val="0"/>
          <w:numId w:val="22"/>
        </w:numPr>
        <w:ind w:left="567" w:hanging="283"/>
      </w:pPr>
      <w:r>
        <w:t>engage directly with Public Administration, Enterprise and SME, Standardisation bodies</w:t>
      </w:r>
      <w:r w:rsidR="00103C1C">
        <w:t xml:space="preserve">, </w:t>
      </w:r>
      <w:r w:rsidR="00103C1C" w:rsidRPr="00103C1C">
        <w:t>Contracting Authorities</w:t>
      </w:r>
      <w:r w:rsidR="00103C1C">
        <w:t xml:space="preserve"> and </w:t>
      </w:r>
      <w:r w:rsidR="00103C1C" w:rsidRPr="00103C1C">
        <w:t>Economic Operators</w:t>
      </w:r>
      <w:r>
        <w:t>;</w:t>
      </w:r>
    </w:p>
    <w:p w14:paraId="38633BC0" w14:textId="416A1E38" w:rsidR="00F53A31" w:rsidRDefault="00F53A31" w:rsidP="00061250">
      <w:pPr>
        <w:pStyle w:val="CEF-Body"/>
        <w:numPr>
          <w:ilvl w:val="0"/>
          <w:numId w:val="22"/>
        </w:numPr>
        <w:ind w:left="567" w:hanging="283"/>
      </w:pPr>
      <w:proofErr w:type="gramStart"/>
      <w:r>
        <w:t>organize</w:t>
      </w:r>
      <w:proofErr w:type="gramEnd"/>
      <w:r>
        <w:t xml:space="preserve"> awareness events and exploit existing platforms, solutions and standards to create an engaged </w:t>
      </w:r>
      <w:r w:rsidR="00D20FEE">
        <w:t>ESPD</w:t>
      </w:r>
      <w:r>
        <w:t xml:space="preserve"> community as well as  organize actions and produce training material (guides, scenarios of use, case studies) for institutional leaders and innovative </w:t>
      </w:r>
      <w:r w:rsidR="006734CF">
        <w:t>organization</w:t>
      </w:r>
      <w:r>
        <w:t xml:space="preserve">s, as one of the main axes of exploitation, encouraging participants to introduce innovative aspects of the </w:t>
      </w:r>
      <w:r w:rsidR="00D20FEE">
        <w:t>ESPD</w:t>
      </w:r>
      <w:r>
        <w:t xml:space="preserve"> project.</w:t>
      </w:r>
    </w:p>
    <w:p w14:paraId="51F7F94F" w14:textId="77777777" w:rsidR="00F53A31" w:rsidRDefault="00F53A31" w:rsidP="00F53A31">
      <w:pPr>
        <w:pStyle w:val="CEF-Body"/>
      </w:pPr>
      <w:r>
        <w:t>The outcome of this task will be material and actions for target stakeholders, in order to disseminate the objectives, methodologies and achievements of the Project to all involved players in the market ecosystem.</w:t>
      </w:r>
    </w:p>
    <w:p w14:paraId="5EAFCC61" w14:textId="2E45F2BE" w:rsidR="00986CD2" w:rsidRDefault="00986CD2" w:rsidP="00986CD2">
      <w:pPr>
        <w:spacing w:after="0" w:line="240" w:lineRule="auto"/>
        <w:jc w:val="left"/>
        <w:rPr>
          <w:rFonts w:ascii="Arial" w:hAnsi="Arial" w:cs="Arial"/>
          <w:sz w:val="20"/>
          <w:szCs w:val="20"/>
        </w:rPr>
      </w:pPr>
      <w:r w:rsidRPr="00986CD2">
        <w:rPr>
          <w:rFonts w:ascii="Arial" w:hAnsi="Arial" w:cs="Arial"/>
          <w:sz w:val="20"/>
          <w:szCs w:val="20"/>
        </w:rPr>
        <w:t xml:space="preserve">The rest of deliverable </w:t>
      </w:r>
      <w:proofErr w:type="gramStart"/>
      <w:r w:rsidRPr="00986CD2">
        <w:rPr>
          <w:rFonts w:ascii="Arial" w:hAnsi="Arial" w:cs="Arial"/>
          <w:sz w:val="20"/>
          <w:szCs w:val="20"/>
        </w:rPr>
        <w:t>is organized</w:t>
      </w:r>
      <w:proofErr w:type="gramEnd"/>
      <w:r w:rsidRPr="00986CD2">
        <w:rPr>
          <w:rFonts w:ascii="Arial" w:hAnsi="Arial" w:cs="Arial"/>
          <w:sz w:val="20"/>
          <w:szCs w:val="20"/>
        </w:rPr>
        <w:t xml:space="preserve"> as follows. </w:t>
      </w:r>
    </w:p>
    <w:p w14:paraId="1940A0CC" w14:textId="77777777" w:rsidR="00986CD2" w:rsidRDefault="00986CD2" w:rsidP="00986CD2">
      <w:pPr>
        <w:spacing w:after="0" w:line="240" w:lineRule="auto"/>
        <w:jc w:val="left"/>
        <w:rPr>
          <w:rFonts w:ascii="Arial" w:hAnsi="Arial" w:cs="Arial"/>
          <w:sz w:val="20"/>
          <w:szCs w:val="20"/>
        </w:rPr>
      </w:pPr>
    </w:p>
    <w:p w14:paraId="5F6579BD" w14:textId="77777777" w:rsidR="00986CD2" w:rsidRDefault="00986CD2" w:rsidP="00061250">
      <w:pPr>
        <w:numPr>
          <w:ilvl w:val="0"/>
          <w:numId w:val="24"/>
        </w:numPr>
        <w:spacing w:after="0" w:line="240" w:lineRule="auto"/>
        <w:jc w:val="left"/>
        <w:rPr>
          <w:rFonts w:ascii="Arial" w:hAnsi="Arial" w:cs="Arial"/>
          <w:sz w:val="20"/>
          <w:szCs w:val="20"/>
        </w:rPr>
      </w:pPr>
      <w:r w:rsidRPr="00986CD2">
        <w:rPr>
          <w:rFonts w:ascii="Arial" w:hAnsi="Arial" w:cs="Arial"/>
          <w:sz w:val="20"/>
          <w:szCs w:val="20"/>
        </w:rPr>
        <w:t xml:space="preserve">Section 2 outlines the final dissemination report. This includes a detailed review of dissemination activities across the different dissemination channels of the project. </w:t>
      </w:r>
    </w:p>
    <w:p w14:paraId="3158523D" w14:textId="77777777" w:rsidR="00986CD2" w:rsidRDefault="00986CD2" w:rsidP="00061250">
      <w:pPr>
        <w:numPr>
          <w:ilvl w:val="0"/>
          <w:numId w:val="24"/>
        </w:numPr>
        <w:spacing w:after="0" w:line="240" w:lineRule="auto"/>
        <w:jc w:val="left"/>
        <w:rPr>
          <w:rFonts w:ascii="Arial" w:hAnsi="Arial" w:cs="Arial"/>
          <w:sz w:val="20"/>
          <w:szCs w:val="20"/>
          <w:highlight w:val="yellow"/>
        </w:rPr>
      </w:pPr>
      <w:r w:rsidRPr="00F21F47">
        <w:rPr>
          <w:rFonts w:ascii="Arial" w:hAnsi="Arial" w:cs="Arial"/>
          <w:sz w:val="20"/>
          <w:szCs w:val="20"/>
          <w:highlight w:val="yellow"/>
        </w:rPr>
        <w:t xml:space="preserve">Section 3 presents the final exploitation report, including a listing of the exploitable assets from the project and an overview of exploration activities per partner. </w:t>
      </w:r>
    </w:p>
    <w:p w14:paraId="2457AE13" w14:textId="4E661966" w:rsidR="00986CD2" w:rsidRPr="00F21F47" w:rsidRDefault="008453D9" w:rsidP="009C776D">
      <w:pPr>
        <w:numPr>
          <w:ilvl w:val="0"/>
          <w:numId w:val="24"/>
        </w:numPr>
        <w:spacing w:after="0" w:line="240" w:lineRule="auto"/>
        <w:jc w:val="left"/>
        <w:rPr>
          <w:rFonts w:ascii="Arial" w:hAnsi="Arial" w:cs="Arial"/>
          <w:sz w:val="20"/>
          <w:szCs w:val="20"/>
          <w:highlight w:val="yellow"/>
        </w:rPr>
      </w:pPr>
      <w:r w:rsidRPr="00F21F47">
        <w:rPr>
          <w:rFonts w:ascii="Arial" w:hAnsi="Arial" w:cs="Arial"/>
          <w:sz w:val="20"/>
          <w:szCs w:val="20"/>
          <w:highlight w:val="yellow"/>
        </w:rPr>
        <w:t xml:space="preserve">Section </w:t>
      </w:r>
      <w:r>
        <w:rPr>
          <w:rFonts w:ascii="Arial" w:hAnsi="Arial" w:cs="Arial"/>
          <w:sz w:val="20"/>
          <w:szCs w:val="20"/>
          <w:highlight w:val="yellow"/>
        </w:rPr>
        <w:t>4</w:t>
      </w:r>
      <w:r w:rsidRPr="00F21F47">
        <w:rPr>
          <w:rFonts w:ascii="Arial" w:hAnsi="Arial" w:cs="Arial"/>
          <w:sz w:val="20"/>
          <w:szCs w:val="20"/>
          <w:highlight w:val="yellow"/>
        </w:rPr>
        <w:t xml:space="preserve"> presents the final </w:t>
      </w:r>
      <w:r>
        <w:rPr>
          <w:rFonts w:ascii="Arial" w:hAnsi="Arial" w:cs="Arial"/>
          <w:sz w:val="20"/>
          <w:szCs w:val="20"/>
          <w:highlight w:val="yellow"/>
        </w:rPr>
        <w:t>communication</w:t>
      </w:r>
      <w:r w:rsidRPr="00F21F47">
        <w:rPr>
          <w:rFonts w:ascii="Arial" w:hAnsi="Arial" w:cs="Arial"/>
          <w:sz w:val="20"/>
          <w:szCs w:val="20"/>
          <w:highlight w:val="yellow"/>
        </w:rPr>
        <w:t xml:space="preserve"> report, including a listing of the </w:t>
      </w:r>
      <w:r w:rsidR="009C776D">
        <w:rPr>
          <w:rFonts w:ascii="Arial" w:hAnsi="Arial" w:cs="Arial"/>
          <w:sz w:val="20"/>
          <w:szCs w:val="20"/>
          <w:highlight w:val="yellow"/>
        </w:rPr>
        <w:t>communication material produced.</w:t>
      </w:r>
      <w:r w:rsidR="009C776D" w:rsidRPr="00F21F47">
        <w:rPr>
          <w:rFonts w:ascii="Arial" w:hAnsi="Arial" w:cs="Arial"/>
          <w:sz w:val="20"/>
          <w:szCs w:val="20"/>
          <w:highlight w:val="yellow"/>
        </w:rPr>
        <w:t xml:space="preserve"> </w:t>
      </w:r>
    </w:p>
    <w:p w14:paraId="52BDE66B" w14:textId="507CBFE5" w:rsidR="00986CD2" w:rsidRPr="00F21F47" w:rsidRDefault="00986CD2" w:rsidP="00061250">
      <w:pPr>
        <w:numPr>
          <w:ilvl w:val="0"/>
          <w:numId w:val="24"/>
        </w:numPr>
        <w:spacing w:after="0" w:line="240" w:lineRule="auto"/>
        <w:jc w:val="left"/>
        <w:rPr>
          <w:rFonts w:ascii="Arial" w:hAnsi="Arial" w:cs="Arial"/>
          <w:sz w:val="20"/>
          <w:szCs w:val="20"/>
          <w:highlight w:val="yellow"/>
        </w:rPr>
      </w:pPr>
      <w:r w:rsidRPr="00F21F47">
        <w:rPr>
          <w:rFonts w:ascii="Arial" w:hAnsi="Arial" w:cs="Arial"/>
          <w:sz w:val="20"/>
          <w:szCs w:val="20"/>
          <w:highlight w:val="yellow"/>
        </w:rPr>
        <w:t xml:space="preserve">Then Section </w:t>
      </w:r>
      <w:r w:rsidR="008453D9">
        <w:rPr>
          <w:rFonts w:ascii="Arial" w:hAnsi="Arial" w:cs="Arial"/>
          <w:sz w:val="20"/>
          <w:szCs w:val="20"/>
          <w:highlight w:val="yellow"/>
        </w:rPr>
        <w:t>5</w:t>
      </w:r>
      <w:r w:rsidRPr="00F21F47">
        <w:rPr>
          <w:rFonts w:ascii="Arial" w:hAnsi="Arial" w:cs="Arial"/>
          <w:sz w:val="20"/>
          <w:szCs w:val="20"/>
          <w:highlight w:val="yellow"/>
        </w:rPr>
        <w:t xml:space="preserve"> evaluates the dissemination and exploitation activities against previously defined roadmaps and KPIs. </w:t>
      </w:r>
    </w:p>
    <w:p w14:paraId="02FFBD72" w14:textId="77777777" w:rsidR="00986CD2" w:rsidRPr="00986CD2" w:rsidRDefault="00986CD2" w:rsidP="00061250">
      <w:pPr>
        <w:numPr>
          <w:ilvl w:val="0"/>
          <w:numId w:val="24"/>
        </w:numPr>
        <w:spacing w:after="0" w:line="240" w:lineRule="auto"/>
        <w:jc w:val="left"/>
        <w:rPr>
          <w:rFonts w:ascii="Arial" w:hAnsi="Arial" w:cs="Arial"/>
          <w:sz w:val="20"/>
          <w:szCs w:val="20"/>
        </w:rPr>
      </w:pPr>
      <w:r w:rsidRPr="00986CD2">
        <w:rPr>
          <w:rFonts w:ascii="Arial" w:hAnsi="Arial" w:cs="Arial"/>
          <w:sz w:val="20"/>
          <w:szCs w:val="20"/>
        </w:rPr>
        <w:t>Finally, conclusions and future directions are discussed in Section 5</w:t>
      </w:r>
    </w:p>
    <w:p w14:paraId="28138107" w14:textId="77777777" w:rsidR="00F53A31" w:rsidRDefault="00F53A31" w:rsidP="00F53A31">
      <w:pPr>
        <w:rPr>
          <w:rFonts w:ascii="Arial" w:hAnsi="Arial" w:cs="Arial"/>
        </w:rPr>
      </w:pPr>
      <w:r>
        <w:br w:type="page"/>
      </w:r>
    </w:p>
    <w:p w14:paraId="0F49AF62" w14:textId="77777777" w:rsidR="00F53A31" w:rsidRPr="007E4EE4" w:rsidRDefault="005B7E0F" w:rsidP="00F53A31">
      <w:pPr>
        <w:pStyle w:val="CEF-Title1"/>
      </w:pPr>
      <w:bookmarkStart w:id="11" w:name="_Toc526847464"/>
      <w:r>
        <w:lastRenderedPageBreak/>
        <w:t>Final Dissemination Report</w:t>
      </w:r>
      <w:bookmarkEnd w:id="11"/>
    </w:p>
    <w:p w14:paraId="18D9F1CF" w14:textId="77777777" w:rsidR="005B7E0F" w:rsidRDefault="005B7E0F" w:rsidP="005B7E0F">
      <w:pPr>
        <w:pStyle w:val="CEF-Title2"/>
      </w:pPr>
      <w:bookmarkStart w:id="12" w:name="_Toc526847465"/>
      <w:r>
        <w:t>Introduction</w:t>
      </w:r>
      <w:bookmarkEnd w:id="12"/>
    </w:p>
    <w:p w14:paraId="7C1E564E" w14:textId="2DADE54F" w:rsidR="000B1CDB" w:rsidRDefault="00F53A31" w:rsidP="00F53A31">
      <w:pPr>
        <w:pStyle w:val="CEF-Body"/>
      </w:pPr>
      <w:r>
        <w:t xml:space="preserve">Dissemination is concerned </w:t>
      </w:r>
      <w:r w:rsidRPr="00374283">
        <w:t>of mak</w:t>
      </w:r>
      <w:r w:rsidR="00FA36F0">
        <w:t xml:space="preserve">ing </w:t>
      </w:r>
      <w:r w:rsidR="00D20FEE">
        <w:t>ESPD</w:t>
      </w:r>
      <w:r>
        <w:t xml:space="preserve"> </w:t>
      </w:r>
      <w:r w:rsidR="00FA36F0">
        <w:t xml:space="preserve">project </w:t>
      </w:r>
      <w:r>
        <w:t xml:space="preserve">visible, creating awareness, understanding and promoting participation in the Project, assuring an effective impact on society, by carefully planning and implementing dissemination, exploitation, </w:t>
      </w:r>
      <w:proofErr w:type="gramStart"/>
      <w:r>
        <w:t>standardisation</w:t>
      </w:r>
      <w:proofErr w:type="gramEnd"/>
      <w:r>
        <w:t xml:space="preserve">. </w:t>
      </w:r>
    </w:p>
    <w:p w14:paraId="32E1F2CF" w14:textId="77777777" w:rsidR="00F53A31" w:rsidRDefault="00F53A31" w:rsidP="00F53A31">
      <w:pPr>
        <w:pStyle w:val="CEF-Body"/>
      </w:pPr>
      <w:r>
        <w:t>Therefore, a dissemination strategy needs to address the following issues:</w:t>
      </w:r>
    </w:p>
    <w:p w14:paraId="212CCE6F" w14:textId="77777777" w:rsidR="00F53A31" w:rsidRDefault="00F53A31" w:rsidP="00061250">
      <w:pPr>
        <w:pStyle w:val="CEF-Body"/>
        <w:numPr>
          <w:ilvl w:val="0"/>
          <w:numId w:val="20"/>
        </w:numPr>
        <w:ind w:left="567" w:hanging="283"/>
      </w:pPr>
      <w:r>
        <w:t>the aim of dissemination, Objectives;</w:t>
      </w:r>
    </w:p>
    <w:p w14:paraId="4EF84CFE" w14:textId="77777777" w:rsidR="00F53A31" w:rsidRDefault="00F53A31" w:rsidP="00061250">
      <w:pPr>
        <w:pStyle w:val="CEF-Body"/>
        <w:numPr>
          <w:ilvl w:val="0"/>
          <w:numId w:val="20"/>
        </w:numPr>
        <w:ind w:left="567" w:hanging="283"/>
      </w:pPr>
      <w:r>
        <w:t>what will be disseminated, Project results;</w:t>
      </w:r>
    </w:p>
    <w:p w14:paraId="26AE8FDB" w14:textId="77777777" w:rsidR="00F53A31" w:rsidRDefault="00F53A31" w:rsidP="00061250">
      <w:pPr>
        <w:pStyle w:val="CEF-Body"/>
        <w:numPr>
          <w:ilvl w:val="0"/>
          <w:numId w:val="20"/>
        </w:numPr>
        <w:ind w:left="567" w:hanging="283"/>
      </w:pPr>
      <w:r>
        <w:t>who is the audience, Target groups;</w:t>
      </w:r>
    </w:p>
    <w:p w14:paraId="11D18766" w14:textId="77777777" w:rsidR="00F53A31" w:rsidRDefault="00F53A31" w:rsidP="00061250">
      <w:pPr>
        <w:pStyle w:val="CEF-Body"/>
        <w:numPr>
          <w:ilvl w:val="0"/>
          <w:numId w:val="20"/>
        </w:numPr>
        <w:ind w:left="567" w:hanging="283"/>
      </w:pPr>
      <w:r>
        <w:t>what medium will be used, Resources;</w:t>
      </w:r>
    </w:p>
    <w:p w14:paraId="2E44086E" w14:textId="77777777" w:rsidR="00F53A31" w:rsidRDefault="00F53A31" w:rsidP="00061250">
      <w:pPr>
        <w:pStyle w:val="CEF-Body"/>
        <w:numPr>
          <w:ilvl w:val="0"/>
          <w:numId w:val="20"/>
        </w:numPr>
        <w:ind w:left="567" w:hanging="283"/>
      </w:pPr>
      <w:proofErr w:type="gramStart"/>
      <w:r>
        <w:t>when</w:t>
      </w:r>
      <w:proofErr w:type="gramEnd"/>
      <w:r>
        <w:t xml:space="preserve"> will be disseminated, Timing.</w:t>
      </w:r>
    </w:p>
    <w:p w14:paraId="03043C88" w14:textId="3837D847" w:rsidR="00F53A31" w:rsidRDefault="00F53A31" w:rsidP="00F53A31">
      <w:pPr>
        <w:pStyle w:val="CEF-Body"/>
      </w:pPr>
      <w:r>
        <w:t xml:space="preserve">Thereby, these issues </w:t>
      </w:r>
      <w:proofErr w:type="gramStart"/>
      <w:r>
        <w:t>cannot be regarded</w:t>
      </w:r>
      <w:proofErr w:type="gramEnd"/>
      <w:r>
        <w:t xml:space="preserve"> in an isolated way. The development of the dissemination activities is in line with </w:t>
      </w:r>
      <w:r w:rsidR="00D20FEE">
        <w:t>ESPD</w:t>
      </w:r>
      <w:r>
        <w:t xml:space="preserve"> progress status. Effective dissemination thus has to take into account the following principles:</w:t>
      </w:r>
    </w:p>
    <w:p w14:paraId="5492D558" w14:textId="77777777" w:rsidR="00F53A31" w:rsidRDefault="00F53A31" w:rsidP="00061250">
      <w:pPr>
        <w:pStyle w:val="CEF-Body"/>
        <w:numPr>
          <w:ilvl w:val="0"/>
          <w:numId w:val="20"/>
        </w:numPr>
        <w:ind w:left="567" w:hanging="283"/>
      </w:pPr>
      <w:proofErr w:type="gramStart"/>
      <w:r>
        <w:t>information</w:t>
      </w:r>
      <w:proofErr w:type="gramEnd"/>
      <w:r>
        <w:t xml:space="preserve"> has to be available, accessible, adaptable and diversified. Depending on the different purposes, target groups and </w:t>
      </w:r>
      <w:r w:rsidRPr="00A80136">
        <w:t>cultural backgrounds</w:t>
      </w:r>
      <w:r>
        <w:t>, dissemination activities and tools need to be updated;</w:t>
      </w:r>
    </w:p>
    <w:p w14:paraId="200F63B2" w14:textId="77777777" w:rsidR="00F53A31" w:rsidRDefault="00F53A31" w:rsidP="00061250">
      <w:pPr>
        <w:pStyle w:val="CEF-Body"/>
        <w:numPr>
          <w:ilvl w:val="0"/>
          <w:numId w:val="20"/>
        </w:numPr>
        <w:ind w:left="567" w:hanging="283"/>
      </w:pPr>
      <w:r>
        <w:t>information has to be relevant and compatible for the different user groups so as to reach its maximum understanding and impact;</w:t>
      </w:r>
    </w:p>
    <w:p w14:paraId="09705C2A" w14:textId="77777777" w:rsidR="00F53A31" w:rsidRDefault="00F53A31" w:rsidP="00061250">
      <w:pPr>
        <w:pStyle w:val="CEF-Body"/>
        <w:numPr>
          <w:ilvl w:val="0"/>
          <w:numId w:val="20"/>
        </w:numPr>
        <w:ind w:left="567" w:hanging="283"/>
      </w:pPr>
      <w:proofErr w:type="gramStart"/>
      <w:r>
        <w:t>interaction</w:t>
      </w:r>
      <w:proofErr w:type="gramEnd"/>
      <w:r>
        <w:t xml:space="preserve"> with end-users has to be stressed. Analysing the end-users needs and responses creates links between the project goals and actual achievements. This interaction requires a constant adoption of dissemination activities.</w:t>
      </w:r>
    </w:p>
    <w:p w14:paraId="368C6916" w14:textId="76DC8164" w:rsidR="00F53A31" w:rsidRDefault="00F53A31" w:rsidP="00F53A31">
      <w:pPr>
        <w:pStyle w:val="CEF-Body"/>
      </w:pPr>
      <w:r>
        <w:t xml:space="preserve">All promotional material of </w:t>
      </w:r>
      <w:r w:rsidR="00D20FEE">
        <w:t>ESPD</w:t>
      </w:r>
      <w:r>
        <w:t xml:space="preserve"> will include its logotype, the CEF and EU Flag Logo.</w:t>
      </w:r>
    </w:p>
    <w:p w14:paraId="43A842D0" w14:textId="77777777" w:rsidR="00F53A31" w:rsidRDefault="00F53A31" w:rsidP="00F53A31">
      <w:pPr>
        <w:pStyle w:val="CEF-Title2"/>
      </w:pPr>
      <w:bookmarkStart w:id="13" w:name="_Toc508807131"/>
      <w:bookmarkStart w:id="14" w:name="_Toc526847466"/>
      <w:r>
        <w:t>Objectives</w:t>
      </w:r>
      <w:bookmarkEnd w:id="13"/>
      <w:bookmarkEnd w:id="14"/>
    </w:p>
    <w:p w14:paraId="29180CE4" w14:textId="77777777" w:rsidR="00F53A31" w:rsidRDefault="00F53A31" w:rsidP="00F53A31">
      <w:pPr>
        <w:pStyle w:val="CEF-Body"/>
      </w:pPr>
      <w:r>
        <w:t>The dissemination plan aims to:</w:t>
      </w:r>
    </w:p>
    <w:p w14:paraId="1AB34CD0" w14:textId="77777777" w:rsidR="00F53A31" w:rsidRPr="00374283" w:rsidRDefault="00F53A31" w:rsidP="00061250">
      <w:pPr>
        <w:pStyle w:val="CEF-Body"/>
        <w:numPr>
          <w:ilvl w:val="0"/>
          <w:numId w:val="20"/>
        </w:numPr>
        <w:ind w:left="567" w:hanging="283"/>
      </w:pPr>
      <w:r w:rsidRPr="00374283">
        <w:t>develop a communication strategy through a concrete set of activities;</w:t>
      </w:r>
    </w:p>
    <w:p w14:paraId="6B969410" w14:textId="7A203BFE" w:rsidR="00F53A31" w:rsidRPr="00374283" w:rsidRDefault="00FA36F0" w:rsidP="00061250">
      <w:pPr>
        <w:pStyle w:val="CEF-Body"/>
        <w:numPr>
          <w:ilvl w:val="0"/>
          <w:numId w:val="20"/>
        </w:numPr>
        <w:ind w:left="567" w:hanging="283"/>
      </w:pPr>
      <w:r>
        <w:t xml:space="preserve">offer to </w:t>
      </w:r>
      <w:r w:rsidR="00D20FEE">
        <w:t>ESPD</w:t>
      </w:r>
      <w:r w:rsidR="00F53A31" w:rsidRPr="00374283">
        <w:t xml:space="preserve"> related stakeholders (Developers, Industry, Administrations, etc.) the maximum visibility of the Project;</w:t>
      </w:r>
    </w:p>
    <w:p w14:paraId="0ABB151D" w14:textId="45539835" w:rsidR="00F53A31" w:rsidRDefault="00FA36F0" w:rsidP="00061250">
      <w:pPr>
        <w:pStyle w:val="CEF-Body"/>
        <w:numPr>
          <w:ilvl w:val="0"/>
          <w:numId w:val="20"/>
        </w:numPr>
        <w:ind w:left="567" w:hanging="283"/>
      </w:pPr>
      <w:r>
        <w:t xml:space="preserve">effective transfer of </w:t>
      </w:r>
      <w:r w:rsidR="00D20FEE">
        <w:t>ESPD</w:t>
      </w:r>
      <w:r w:rsidR="00F53A31" w:rsidRPr="00374283">
        <w:t xml:space="preserve"> knowledge to</w:t>
      </w:r>
      <w:r w:rsidR="00F53A31">
        <w:t xml:space="preserve"> prospective end users;</w:t>
      </w:r>
    </w:p>
    <w:p w14:paraId="4625B135" w14:textId="15AEA07D" w:rsidR="00F53A31" w:rsidRDefault="00F53A31" w:rsidP="00061250">
      <w:pPr>
        <w:pStyle w:val="CEF-Body"/>
        <w:numPr>
          <w:ilvl w:val="0"/>
          <w:numId w:val="20"/>
        </w:numPr>
        <w:ind w:left="567" w:hanging="283"/>
      </w:pPr>
      <w:r>
        <w:t xml:space="preserve">inform the information management community (administration, industry, etc.) about </w:t>
      </w:r>
      <w:r w:rsidR="00D20FEE">
        <w:t>ESPD</w:t>
      </w:r>
      <w:r>
        <w:t>;</w:t>
      </w:r>
    </w:p>
    <w:p w14:paraId="2F0C1685" w14:textId="77777777" w:rsidR="00F53A31" w:rsidRDefault="00F53A31" w:rsidP="00061250">
      <w:pPr>
        <w:pStyle w:val="CEF-Body"/>
        <w:numPr>
          <w:ilvl w:val="0"/>
          <w:numId w:val="20"/>
        </w:numPr>
        <w:ind w:left="567" w:hanging="283"/>
      </w:pPr>
      <w:r>
        <w:t>bring project achievements to the attention of as many relevant people as possible;</w:t>
      </w:r>
    </w:p>
    <w:p w14:paraId="7DC8C51A" w14:textId="77777777" w:rsidR="00F53A31" w:rsidRDefault="00F53A31" w:rsidP="00061250">
      <w:pPr>
        <w:pStyle w:val="CEF-Body"/>
        <w:numPr>
          <w:ilvl w:val="0"/>
          <w:numId w:val="20"/>
        </w:numPr>
        <w:ind w:left="567" w:hanging="283"/>
      </w:pPr>
      <w:r>
        <w:t>aim to demonstrate the ways in which standard and innovation is contributing to a European 'Innovation Union' and account for public spending by providing tangible proof that collaborative activity adds value by:</w:t>
      </w:r>
    </w:p>
    <w:p w14:paraId="1A3E8004" w14:textId="77777777" w:rsidR="00F53A31" w:rsidRDefault="00F53A31" w:rsidP="00061250">
      <w:pPr>
        <w:pStyle w:val="CEF-Body"/>
        <w:numPr>
          <w:ilvl w:val="0"/>
          <w:numId w:val="21"/>
        </w:numPr>
      </w:pPr>
      <w:r>
        <w:t>showing how European collaboration has achieved more than would have otherwise been possible, notably in achieving common standards, contributing to competitiveness and solving societal challenges;</w:t>
      </w:r>
    </w:p>
    <w:p w14:paraId="6AC1DFCF" w14:textId="77777777" w:rsidR="00F53A31" w:rsidRDefault="00F53A31" w:rsidP="00061250">
      <w:pPr>
        <w:pStyle w:val="CEF-Body"/>
        <w:numPr>
          <w:ilvl w:val="0"/>
          <w:numId w:val="21"/>
        </w:numPr>
      </w:pPr>
      <w:r>
        <w:t>showing how the outcomes are relevant to our everyday lives, by creating jobs, introducing novel technologies, or making our lives more comfortable in other ways;</w:t>
      </w:r>
    </w:p>
    <w:p w14:paraId="2AB3F78B" w14:textId="77777777" w:rsidR="00F53A31" w:rsidRDefault="00F53A31" w:rsidP="00061250">
      <w:pPr>
        <w:pStyle w:val="CEF-Body"/>
        <w:numPr>
          <w:ilvl w:val="0"/>
          <w:numId w:val="21"/>
        </w:numPr>
      </w:pPr>
      <w:proofErr w:type="gramStart"/>
      <w:r>
        <w:lastRenderedPageBreak/>
        <w:t>making</w:t>
      </w:r>
      <w:proofErr w:type="gramEnd"/>
      <w:r>
        <w:t xml:space="preserve"> better use of the results, by making sure they are taken up by decision-makers to influence policy-making and by industry and the scientific community to ensure follow-up.</w:t>
      </w:r>
    </w:p>
    <w:p w14:paraId="552C6630" w14:textId="73853C7C" w:rsidR="00F53A31" w:rsidRDefault="00D20FEE" w:rsidP="00F53A31">
      <w:pPr>
        <w:pStyle w:val="CEF-Body"/>
      </w:pPr>
      <w:r>
        <w:t>ESPD</w:t>
      </w:r>
      <w:r w:rsidR="00F53A31">
        <w:t xml:space="preserve"> dissemination actions intend to maximize impacts related to awareness creation about the Project and its specific area of work, promotion of results to the different target groups and maximize potential exploitation of such results.</w:t>
      </w:r>
    </w:p>
    <w:p w14:paraId="23591F59" w14:textId="77777777" w:rsidR="00F53A31" w:rsidRDefault="00F53A31" w:rsidP="00F53A31">
      <w:pPr>
        <w:pStyle w:val="CEF-Title2"/>
      </w:pPr>
      <w:bookmarkStart w:id="15" w:name="_Toc508807132"/>
      <w:bookmarkStart w:id="16" w:name="_Toc526847467"/>
      <w:r w:rsidRPr="005D19B0">
        <w:t>T</w:t>
      </w:r>
      <w:r>
        <w:t>arget groups for dissemination</w:t>
      </w:r>
      <w:bookmarkEnd w:id="15"/>
      <w:bookmarkEnd w:id="16"/>
    </w:p>
    <w:p w14:paraId="2D145FFE" w14:textId="451E64C4" w:rsidR="00F53A31" w:rsidRDefault="00F53A31" w:rsidP="00F53A31">
      <w:pPr>
        <w:pStyle w:val="CEF-Body"/>
      </w:pPr>
      <w:r w:rsidRPr="00374283">
        <w:t xml:space="preserve">The target group concerns those who </w:t>
      </w:r>
      <w:proofErr w:type="gramStart"/>
      <w:r w:rsidRPr="00374283">
        <w:t>will be positively influenced</w:t>
      </w:r>
      <w:proofErr w:type="gramEnd"/>
      <w:r w:rsidRPr="00374283">
        <w:t xml:space="preserve"> by </w:t>
      </w:r>
      <w:r w:rsidR="00D20FEE">
        <w:t>ESPD</w:t>
      </w:r>
      <w:r w:rsidRPr="00374283">
        <w:t xml:space="preserve">’s activities and outcomes. The consortium will ensure that the elaborated dissemination materials are appropriately adapted to the target audiences so that all activities </w:t>
      </w:r>
      <w:proofErr w:type="gramStart"/>
      <w:r w:rsidRPr="00374283">
        <w:t>can be tailored</w:t>
      </w:r>
      <w:proofErr w:type="gramEnd"/>
      <w:r w:rsidRPr="00374283">
        <w:t xml:space="preserve"> to the target groups’ special information need. The </w:t>
      </w:r>
      <w:proofErr w:type="gramStart"/>
      <w:r w:rsidRPr="00374283">
        <w:t xml:space="preserve">materials will be internally reviewed by the </w:t>
      </w:r>
      <w:r w:rsidR="00D20FEE">
        <w:t>ESPD</w:t>
      </w:r>
      <w:r w:rsidRPr="00374283">
        <w:t xml:space="preserve"> Consortium before exposition to the general audiences</w:t>
      </w:r>
      <w:proofErr w:type="gramEnd"/>
      <w:r>
        <w:t>.</w:t>
      </w:r>
    </w:p>
    <w:p w14:paraId="01B351C5" w14:textId="1146313F" w:rsidR="007E5952" w:rsidRDefault="00F53A31" w:rsidP="00C607D8">
      <w:pPr>
        <w:pStyle w:val="CEF-Body"/>
      </w:pPr>
      <w:r>
        <w:t xml:space="preserve">In order to aid the subsequent </w:t>
      </w:r>
      <w:proofErr w:type="gramStart"/>
      <w:r>
        <w:t>dissemination and tailor the information</w:t>
      </w:r>
      <w:proofErr w:type="gramEnd"/>
      <w:r>
        <w:t xml:space="preserve"> and approach for </w:t>
      </w:r>
      <w:r w:rsidR="00D20FEE">
        <w:t>ESPD</w:t>
      </w:r>
      <w:r>
        <w:t xml:space="preserve"> different audience types have been identified. For each audience, we should work on a distinct strategy using targeted messages, means and language. The main target areas will be the following.</w:t>
      </w:r>
    </w:p>
    <w:p w14:paraId="57549269" w14:textId="77777777" w:rsidR="007E5952" w:rsidRDefault="007E5952" w:rsidP="007E5952">
      <w:pPr>
        <w:pStyle w:val="CEF-Body"/>
        <w:ind w:left="720"/>
      </w:pPr>
    </w:p>
    <w:p w14:paraId="6281A78D" w14:textId="77777777" w:rsidR="007E5952" w:rsidRPr="005D1FF2" w:rsidRDefault="00F53A31" w:rsidP="00061250">
      <w:pPr>
        <w:pStyle w:val="CEF-Body"/>
        <w:numPr>
          <w:ilvl w:val="0"/>
          <w:numId w:val="23"/>
        </w:numPr>
        <w:ind w:left="360"/>
        <w:rPr>
          <w:highlight w:val="yellow"/>
        </w:rPr>
      </w:pPr>
      <w:r w:rsidRPr="005D1FF2">
        <w:rPr>
          <w:highlight w:val="yellow"/>
        </w:rPr>
        <w:t xml:space="preserve">The </w:t>
      </w:r>
      <w:r w:rsidRPr="005D1FF2">
        <w:rPr>
          <w:b/>
          <w:highlight w:val="yellow"/>
        </w:rPr>
        <w:t>EU community</w:t>
      </w:r>
      <w:r w:rsidRPr="005D1FF2">
        <w:rPr>
          <w:highlight w:val="yellow"/>
        </w:rPr>
        <w:t xml:space="preserve">: </w:t>
      </w:r>
      <w:r w:rsidR="007E5952" w:rsidRPr="005D1FF2">
        <w:rPr>
          <w:highlight w:val="yellow"/>
        </w:rPr>
        <w:t xml:space="preserve">To be completed </w:t>
      </w:r>
    </w:p>
    <w:p w14:paraId="2305C229" w14:textId="77777777" w:rsidR="007E5952" w:rsidRPr="005D1FF2" w:rsidRDefault="00F53A31" w:rsidP="00061250">
      <w:pPr>
        <w:pStyle w:val="CEF-Body"/>
        <w:numPr>
          <w:ilvl w:val="0"/>
          <w:numId w:val="23"/>
        </w:numPr>
        <w:ind w:left="426"/>
        <w:rPr>
          <w:highlight w:val="yellow"/>
        </w:rPr>
      </w:pPr>
      <w:r w:rsidRPr="005D1FF2">
        <w:rPr>
          <w:highlight w:val="yellow"/>
        </w:rPr>
        <w:t xml:space="preserve">The </w:t>
      </w:r>
      <w:r w:rsidRPr="005D1FF2">
        <w:rPr>
          <w:b/>
          <w:highlight w:val="yellow"/>
        </w:rPr>
        <w:t>Public authorities</w:t>
      </w:r>
      <w:r w:rsidRPr="005D1FF2">
        <w:rPr>
          <w:highlight w:val="yellow"/>
        </w:rPr>
        <w:t xml:space="preserve">: </w:t>
      </w:r>
      <w:r w:rsidR="007E5952" w:rsidRPr="005D1FF2">
        <w:rPr>
          <w:highlight w:val="yellow"/>
        </w:rPr>
        <w:t>To be completed</w:t>
      </w:r>
    </w:p>
    <w:p w14:paraId="2EF674FD" w14:textId="77777777" w:rsidR="007E5952" w:rsidRPr="005D1FF2" w:rsidRDefault="00F53A31" w:rsidP="00061250">
      <w:pPr>
        <w:pStyle w:val="CEF-Body"/>
        <w:numPr>
          <w:ilvl w:val="0"/>
          <w:numId w:val="23"/>
        </w:numPr>
        <w:ind w:left="426"/>
        <w:rPr>
          <w:highlight w:val="yellow"/>
        </w:rPr>
      </w:pPr>
      <w:r w:rsidRPr="005D1FF2">
        <w:rPr>
          <w:highlight w:val="yellow"/>
        </w:rPr>
        <w:t xml:space="preserve">The </w:t>
      </w:r>
      <w:r w:rsidRPr="005D1FF2">
        <w:rPr>
          <w:b/>
          <w:highlight w:val="yellow"/>
        </w:rPr>
        <w:t>Public Sector</w:t>
      </w:r>
      <w:r w:rsidRPr="005D1FF2">
        <w:rPr>
          <w:highlight w:val="yellow"/>
        </w:rPr>
        <w:t xml:space="preserve"> and </w:t>
      </w:r>
      <w:r w:rsidRPr="005D1FF2">
        <w:rPr>
          <w:b/>
          <w:highlight w:val="yellow"/>
        </w:rPr>
        <w:t>Public Administration</w:t>
      </w:r>
      <w:r w:rsidRPr="005D1FF2">
        <w:rPr>
          <w:highlight w:val="yellow"/>
        </w:rPr>
        <w:t xml:space="preserve">: </w:t>
      </w:r>
      <w:r w:rsidR="007E5952" w:rsidRPr="005D1FF2">
        <w:rPr>
          <w:highlight w:val="yellow"/>
        </w:rPr>
        <w:t>To be completed</w:t>
      </w:r>
    </w:p>
    <w:p w14:paraId="3FF2DC6F" w14:textId="77777777" w:rsidR="007E5952" w:rsidRPr="005D1FF2" w:rsidRDefault="00F53A31" w:rsidP="00061250">
      <w:pPr>
        <w:pStyle w:val="CEF-Body"/>
        <w:numPr>
          <w:ilvl w:val="0"/>
          <w:numId w:val="23"/>
        </w:numPr>
        <w:ind w:left="426"/>
        <w:rPr>
          <w:highlight w:val="yellow"/>
        </w:rPr>
      </w:pPr>
      <w:r w:rsidRPr="005D1FF2">
        <w:rPr>
          <w:highlight w:val="yellow"/>
        </w:rPr>
        <w:t xml:space="preserve">The </w:t>
      </w:r>
      <w:r w:rsidRPr="005D1FF2">
        <w:rPr>
          <w:b/>
          <w:highlight w:val="yellow"/>
        </w:rPr>
        <w:t>Enterprises</w:t>
      </w:r>
      <w:r w:rsidRPr="005D1FF2">
        <w:rPr>
          <w:highlight w:val="yellow"/>
        </w:rPr>
        <w:t xml:space="preserve"> and </w:t>
      </w:r>
      <w:r w:rsidRPr="005D1FF2">
        <w:rPr>
          <w:b/>
          <w:highlight w:val="yellow"/>
        </w:rPr>
        <w:t>SME</w:t>
      </w:r>
      <w:r w:rsidRPr="005D1FF2">
        <w:rPr>
          <w:highlight w:val="yellow"/>
        </w:rPr>
        <w:t xml:space="preserve">: </w:t>
      </w:r>
      <w:r w:rsidR="007E5952" w:rsidRPr="005D1FF2">
        <w:rPr>
          <w:highlight w:val="yellow"/>
        </w:rPr>
        <w:t>To be completed</w:t>
      </w:r>
    </w:p>
    <w:p w14:paraId="62FF75F3" w14:textId="77777777" w:rsidR="007E5952" w:rsidRPr="005D1FF2" w:rsidRDefault="00F53A31" w:rsidP="00061250">
      <w:pPr>
        <w:pStyle w:val="CEF-Body"/>
        <w:numPr>
          <w:ilvl w:val="0"/>
          <w:numId w:val="23"/>
        </w:numPr>
        <w:ind w:left="426"/>
        <w:rPr>
          <w:highlight w:val="yellow"/>
        </w:rPr>
      </w:pPr>
      <w:r w:rsidRPr="005D1FF2">
        <w:rPr>
          <w:highlight w:val="yellow"/>
        </w:rPr>
        <w:t xml:space="preserve">The </w:t>
      </w:r>
      <w:r w:rsidRPr="005D1FF2">
        <w:rPr>
          <w:b/>
          <w:highlight w:val="yellow"/>
        </w:rPr>
        <w:t>Standard bodies</w:t>
      </w:r>
      <w:r w:rsidRPr="005D1FF2">
        <w:rPr>
          <w:highlight w:val="yellow"/>
        </w:rPr>
        <w:t xml:space="preserve">: </w:t>
      </w:r>
      <w:r w:rsidR="007E5952" w:rsidRPr="005D1FF2">
        <w:rPr>
          <w:highlight w:val="yellow"/>
        </w:rPr>
        <w:t>To be completed</w:t>
      </w:r>
    </w:p>
    <w:p w14:paraId="7D5CCD21" w14:textId="77777777" w:rsidR="007E5952" w:rsidRPr="005D1FF2" w:rsidRDefault="007E5952" w:rsidP="00061250">
      <w:pPr>
        <w:pStyle w:val="CEF-Body"/>
        <w:numPr>
          <w:ilvl w:val="0"/>
          <w:numId w:val="23"/>
        </w:numPr>
        <w:ind w:left="426"/>
        <w:rPr>
          <w:highlight w:val="yellow"/>
        </w:rPr>
      </w:pPr>
      <w:r w:rsidRPr="005D1FF2">
        <w:rPr>
          <w:highlight w:val="yellow"/>
        </w:rPr>
        <w:t xml:space="preserve">The </w:t>
      </w:r>
      <w:r w:rsidR="006C720E" w:rsidRPr="005D1FF2">
        <w:rPr>
          <w:b/>
          <w:highlight w:val="yellow"/>
        </w:rPr>
        <w:t>Contracting Authorities</w:t>
      </w:r>
      <w:r w:rsidR="006C720E" w:rsidRPr="005D1FF2">
        <w:rPr>
          <w:highlight w:val="yellow"/>
        </w:rPr>
        <w:t xml:space="preserve"> (CA</w:t>
      </w:r>
      <w:proofErr w:type="gramStart"/>
      <w:r w:rsidR="006C720E" w:rsidRPr="005D1FF2">
        <w:rPr>
          <w:highlight w:val="yellow"/>
        </w:rPr>
        <w:t>)  To</w:t>
      </w:r>
      <w:proofErr w:type="gramEnd"/>
      <w:r w:rsidR="006C720E" w:rsidRPr="005D1FF2">
        <w:rPr>
          <w:highlight w:val="yellow"/>
        </w:rPr>
        <w:t xml:space="preserve"> be completed.</w:t>
      </w:r>
    </w:p>
    <w:p w14:paraId="6C3673BB" w14:textId="77777777" w:rsidR="00F53A31" w:rsidRPr="005D1FF2" w:rsidRDefault="006C720E" w:rsidP="00061250">
      <w:pPr>
        <w:pStyle w:val="CEF-Body"/>
        <w:numPr>
          <w:ilvl w:val="0"/>
          <w:numId w:val="23"/>
        </w:numPr>
        <w:ind w:left="426"/>
        <w:rPr>
          <w:highlight w:val="yellow"/>
        </w:rPr>
      </w:pPr>
      <w:r w:rsidRPr="005D1FF2">
        <w:rPr>
          <w:b/>
          <w:highlight w:val="yellow"/>
        </w:rPr>
        <w:t>Economic Operators</w:t>
      </w:r>
      <w:r w:rsidRPr="005D1FF2">
        <w:rPr>
          <w:highlight w:val="yellow"/>
        </w:rPr>
        <w:t xml:space="preserve"> (OEs) </w:t>
      </w:r>
      <w:proofErr w:type="gramStart"/>
      <w:r w:rsidR="00F53A31" w:rsidRPr="005D1FF2">
        <w:rPr>
          <w:highlight w:val="yellow"/>
        </w:rPr>
        <w:t>To</w:t>
      </w:r>
      <w:proofErr w:type="gramEnd"/>
      <w:r w:rsidR="00F53A31" w:rsidRPr="005D1FF2">
        <w:rPr>
          <w:highlight w:val="yellow"/>
        </w:rPr>
        <w:t xml:space="preserve"> be completed.</w:t>
      </w:r>
    </w:p>
    <w:p w14:paraId="0002B9CF" w14:textId="77777777" w:rsidR="00BD3456" w:rsidRPr="00696DDC" w:rsidRDefault="00F53A31" w:rsidP="000B1CDB">
      <w:pPr>
        <w:rPr>
          <w:rFonts w:ascii="Times" w:hAnsi="Times" w:cs="Times"/>
          <w:sz w:val="24"/>
          <w:szCs w:val="24"/>
          <w:lang w:val="en-US" w:eastAsia="it-IT"/>
        </w:rPr>
      </w:pPr>
      <w:r>
        <w:br w:type="page"/>
      </w:r>
      <w:bookmarkStart w:id="17" w:name="_Toc508807133"/>
    </w:p>
    <w:p w14:paraId="039EEAD5" w14:textId="77777777" w:rsidR="00F91B77" w:rsidRDefault="00BD3456" w:rsidP="009F08A2">
      <w:pPr>
        <w:pStyle w:val="CEF-Title2"/>
      </w:pPr>
      <w:r w:rsidRPr="00696DDC">
        <w:rPr>
          <w:rFonts w:ascii="Times" w:hAnsi="Times" w:cs="Times"/>
          <w:kern w:val="1"/>
          <w:sz w:val="30"/>
          <w:szCs w:val="30"/>
          <w:lang w:val="en-US" w:eastAsia="it-IT"/>
        </w:rPr>
        <w:lastRenderedPageBreak/>
        <w:tab/>
      </w:r>
      <w:bookmarkStart w:id="18" w:name="_Toc526847468"/>
      <w:r w:rsidR="00F91B77" w:rsidRPr="00F91B77">
        <w:t>Dissemination channels</w:t>
      </w:r>
      <w:bookmarkEnd w:id="18"/>
    </w:p>
    <w:p w14:paraId="4F1F7E21" w14:textId="2F35EA3B" w:rsidR="006D7110" w:rsidRPr="006D7110" w:rsidRDefault="006D7110" w:rsidP="006D7110">
      <w:pPr>
        <w:pStyle w:val="CEF-Body"/>
      </w:pPr>
      <w:r>
        <w:t xml:space="preserve">Each Partner promoted the activities of project </w:t>
      </w:r>
      <w:r w:rsidR="00D20FEE">
        <w:t>ESPD</w:t>
      </w:r>
      <w:r>
        <w:t xml:space="preserve"> with a </w:t>
      </w:r>
      <w:proofErr w:type="spellStart"/>
      <w:r>
        <w:t>specificic</w:t>
      </w:r>
      <w:proofErr w:type="spellEnd"/>
      <w:r>
        <w:t xml:space="preserve"> page on their website containing a brief summary of the ongoing activities.</w:t>
      </w:r>
    </w:p>
    <w:p w14:paraId="02A39C70" w14:textId="77777777" w:rsidR="00F91B77" w:rsidRDefault="00F91B77" w:rsidP="00F91B77">
      <w:pPr>
        <w:pStyle w:val="CEF-Title3"/>
      </w:pPr>
      <w:bookmarkStart w:id="19" w:name="_Toc526847469"/>
      <w:r>
        <w:t>Partners websites</w:t>
      </w:r>
      <w:bookmarkEnd w:id="19"/>
    </w:p>
    <w:p w14:paraId="0EF10F74" w14:textId="77777777" w:rsidR="00FE63C0" w:rsidRDefault="00FE63C0" w:rsidP="00CC55C3">
      <w:pPr>
        <w:pStyle w:val="CEF-Body"/>
      </w:pPr>
    </w:p>
    <w:p w14:paraId="50EA9BDF" w14:textId="0F543D3F" w:rsidR="00FE63C0" w:rsidRDefault="00FE63C0" w:rsidP="00FE63C0">
      <w:pPr>
        <w:pStyle w:val="CEF-Body"/>
        <w:jc w:val="center"/>
      </w:pPr>
      <w:r>
        <w:t xml:space="preserve">Partner: </w:t>
      </w:r>
      <w:r w:rsidR="00805448">
        <w:t>AGID</w:t>
      </w:r>
    </w:p>
    <w:p w14:paraId="1970611C" w14:textId="0B59C2E6" w:rsidR="00F56F28" w:rsidRDefault="002271D1" w:rsidP="00F56F28">
      <w:pPr>
        <w:pStyle w:val="CEF-Body"/>
        <w:jc w:val="center"/>
      </w:pPr>
      <w:r>
        <w:rPr>
          <w:noProof/>
          <w:lang w:val="en-US"/>
        </w:rPr>
        <w:drawing>
          <wp:inline distT="0" distB="0" distL="0" distR="0" wp14:anchorId="47BF6355" wp14:editId="73E01B2C">
            <wp:extent cx="5311352" cy="5804810"/>
            <wp:effectExtent l="0" t="0" r="0" b="12065"/>
            <wp:docPr id="5" name="Immagine 5" descr="/Users/emilianopallotti/Desktop/Schermate/Schermata 2018-10-09 alle 11.2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emilianopallotti/Desktop/Schermate/Schermata 2018-10-09 alle 11.24.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6467" cy="5810400"/>
                    </a:xfrm>
                    <a:prstGeom prst="rect">
                      <a:avLst/>
                    </a:prstGeom>
                    <a:noFill/>
                    <a:ln>
                      <a:noFill/>
                    </a:ln>
                  </pic:spPr>
                </pic:pic>
              </a:graphicData>
            </a:graphic>
          </wp:inline>
        </w:drawing>
      </w:r>
    </w:p>
    <w:p w14:paraId="6332D3E3" w14:textId="2D24F945" w:rsidR="00EE2E78" w:rsidRDefault="00EE2E78" w:rsidP="00EE2E78">
      <w:pPr>
        <w:pStyle w:val="Caption"/>
      </w:pPr>
      <w:proofErr w:type="spellStart"/>
      <w:r>
        <w:t>Figura</w:t>
      </w:r>
      <w:proofErr w:type="spellEnd"/>
      <w:r>
        <w:t xml:space="preserve"> </w:t>
      </w:r>
      <w:r>
        <w:fldChar w:fldCharType="begin"/>
      </w:r>
      <w:r>
        <w:instrText xml:space="preserve"> SEQ Figura \* ARABIC </w:instrText>
      </w:r>
      <w:r>
        <w:fldChar w:fldCharType="separate"/>
      </w:r>
      <w:r w:rsidR="009C6161">
        <w:rPr>
          <w:noProof/>
        </w:rPr>
        <w:t>1</w:t>
      </w:r>
      <w:r>
        <w:fldChar w:fldCharType="end"/>
      </w:r>
      <w:r>
        <w:t xml:space="preserve">: </w:t>
      </w:r>
      <w:r w:rsidR="00D20FEE">
        <w:t>ESPD</w:t>
      </w:r>
      <w:r>
        <w:t xml:space="preserve"> webpage on AGID portal </w:t>
      </w:r>
    </w:p>
    <w:p w14:paraId="074A1E3B" w14:textId="77777777" w:rsidR="00F56F28" w:rsidRDefault="00F56F28" w:rsidP="00CC55C3">
      <w:pPr>
        <w:pStyle w:val="CEF-Body"/>
      </w:pPr>
    </w:p>
    <w:p w14:paraId="2DFB36C1" w14:textId="3FAFCF4D" w:rsidR="00F56F28" w:rsidRDefault="00F56F28" w:rsidP="00F56F28">
      <w:pPr>
        <w:pStyle w:val="CEF-Body"/>
        <w:jc w:val="center"/>
      </w:pPr>
      <w:r>
        <w:t xml:space="preserve">Source: </w:t>
      </w:r>
      <w:hyperlink r:id="rId13" w:history="1">
        <w:r w:rsidR="002271D1">
          <w:rPr>
            <w:rStyle w:val="Hyperlink"/>
          </w:rPr>
          <w:t>https://www.agid.gov.it/it/piattaforme/procurement/progetto-cef-espd</w:t>
        </w:r>
      </w:hyperlink>
    </w:p>
    <w:p w14:paraId="0475C0F4" w14:textId="3477F954" w:rsidR="00EB22B5" w:rsidRDefault="00EB22B5">
      <w:pPr>
        <w:spacing w:after="0" w:line="240" w:lineRule="auto"/>
        <w:jc w:val="left"/>
        <w:rPr>
          <w:rFonts w:ascii="Arial" w:hAnsi="Arial" w:cs="Arial"/>
          <w:sz w:val="20"/>
          <w:szCs w:val="20"/>
        </w:rPr>
      </w:pPr>
      <w:r>
        <w:br w:type="page"/>
      </w:r>
    </w:p>
    <w:p w14:paraId="79A4D731" w14:textId="77777777" w:rsidR="00EB22B5" w:rsidRDefault="00EB22B5" w:rsidP="00F56F28">
      <w:pPr>
        <w:pStyle w:val="CEF-Body"/>
        <w:jc w:val="center"/>
      </w:pPr>
    </w:p>
    <w:p w14:paraId="0E2023AE" w14:textId="77777777" w:rsidR="00EB22B5" w:rsidRDefault="00EB22B5" w:rsidP="00EB22B5">
      <w:pPr>
        <w:pStyle w:val="CEF-Body"/>
        <w:jc w:val="center"/>
      </w:pPr>
      <w:r>
        <w:t>Partner: INTERCENT-ER</w:t>
      </w:r>
    </w:p>
    <w:p w14:paraId="02059046" w14:textId="528D8E17" w:rsidR="00EB22B5" w:rsidRDefault="00EB22B5" w:rsidP="00EB22B5">
      <w:pPr>
        <w:pStyle w:val="CEF-Body"/>
        <w:jc w:val="center"/>
      </w:pPr>
      <w:r>
        <w:rPr>
          <w:noProof/>
          <w:lang w:val="en-US"/>
        </w:rPr>
        <w:drawing>
          <wp:inline distT="0" distB="0" distL="0" distR="0" wp14:anchorId="32A29424" wp14:editId="594986D6">
            <wp:extent cx="5599218" cy="7092776"/>
            <wp:effectExtent l="0" t="0" r="0" b="0"/>
            <wp:docPr id="2" name="Immagine 2" descr="/Users/emilianopallotti/Desktop/Schermate/Schermata 2018-10-09 alle 11.4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emilianopallotti/Desktop/Schermate/Schermata 2018-10-09 alle 11.47.5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6773" cy="7102346"/>
                    </a:xfrm>
                    <a:prstGeom prst="rect">
                      <a:avLst/>
                    </a:prstGeom>
                    <a:noFill/>
                    <a:ln>
                      <a:noFill/>
                    </a:ln>
                  </pic:spPr>
                </pic:pic>
              </a:graphicData>
            </a:graphic>
          </wp:inline>
        </w:drawing>
      </w:r>
    </w:p>
    <w:p w14:paraId="1189A311" w14:textId="1D665619" w:rsidR="00EB22B5" w:rsidRDefault="00EB22B5" w:rsidP="00EB22B5">
      <w:pPr>
        <w:pStyle w:val="CEF-Body"/>
      </w:pPr>
      <w:r>
        <w:t xml:space="preserve">Source: </w:t>
      </w:r>
      <w:hyperlink r:id="rId15" w:history="1">
        <w:r>
          <w:rPr>
            <w:rStyle w:val="Hyperlink"/>
          </w:rPr>
          <w:t>https://intercenter.regione.emilia-romagna.it/agenzia/progetti/progetti-regionali-nazionali-ed-europei-1/espd-interoperability-and-diffusion</w:t>
        </w:r>
      </w:hyperlink>
    </w:p>
    <w:p w14:paraId="759C7422" w14:textId="77777777" w:rsidR="00EB22B5" w:rsidRDefault="00EB22B5" w:rsidP="00F56F28">
      <w:pPr>
        <w:pStyle w:val="CEF-Body"/>
        <w:jc w:val="center"/>
      </w:pPr>
    </w:p>
    <w:p w14:paraId="6223EBB3" w14:textId="7600187E" w:rsidR="00EB22B5" w:rsidRDefault="00EB22B5" w:rsidP="00EB22B5">
      <w:pPr>
        <w:pStyle w:val="CEF-Body"/>
        <w:jc w:val="center"/>
      </w:pPr>
      <w:r>
        <w:br w:type="page"/>
      </w:r>
      <w:r>
        <w:lastRenderedPageBreak/>
        <w:t>Partner: UNIONCAMERE</w:t>
      </w:r>
    </w:p>
    <w:p w14:paraId="4447F005" w14:textId="21262901" w:rsidR="00EB22B5" w:rsidRDefault="00EB22B5" w:rsidP="00EB22B5">
      <w:pPr>
        <w:pStyle w:val="CEF-Body"/>
        <w:jc w:val="center"/>
      </w:pPr>
      <w:r>
        <w:rPr>
          <w:noProof/>
          <w:lang w:val="en-US"/>
        </w:rPr>
        <w:drawing>
          <wp:inline distT="0" distB="0" distL="0" distR="0" wp14:anchorId="3082B13B" wp14:editId="0424330B">
            <wp:extent cx="5808768" cy="6227570"/>
            <wp:effectExtent l="25400" t="25400" r="109855" b="97155"/>
            <wp:docPr id="3" name="Immagine 3" descr="/Users/emilianopallotti/Desktop/Schermate/Schermata 2018-10-09 alle 11.5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emilianopallotti/Desktop/Schermate/Schermata 2018-10-09 alle 11.50.2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5263" cy="623453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29CCF12" w14:textId="090D4EE6" w:rsidR="00EB22B5" w:rsidRDefault="00EB22B5" w:rsidP="00EB22B5">
      <w:pPr>
        <w:pStyle w:val="CEF-Body"/>
      </w:pPr>
      <w:r>
        <w:t xml:space="preserve">Source: </w:t>
      </w:r>
      <w:hyperlink r:id="rId17" w:history="1">
        <w:r>
          <w:rPr>
            <w:rStyle w:val="Hyperlink"/>
          </w:rPr>
          <w:t>http://www.unioncamere.gov.it/stampa/il-documento-unico-di-gara-europeo-in-formato-elettronico_3770.htm</w:t>
        </w:r>
      </w:hyperlink>
    </w:p>
    <w:p w14:paraId="16CFB9B3" w14:textId="74C0B0B0" w:rsidR="00EB22B5" w:rsidRDefault="00EB22B5">
      <w:pPr>
        <w:spacing w:after="0" w:line="240" w:lineRule="auto"/>
        <w:jc w:val="left"/>
        <w:rPr>
          <w:rFonts w:ascii="Arial" w:hAnsi="Arial" w:cs="Arial"/>
          <w:sz w:val="20"/>
          <w:szCs w:val="20"/>
        </w:rPr>
      </w:pPr>
      <w:r>
        <w:br w:type="page"/>
      </w:r>
    </w:p>
    <w:p w14:paraId="1F475743" w14:textId="77777777" w:rsidR="00EB22B5" w:rsidRDefault="00EB22B5" w:rsidP="00EB22B5">
      <w:pPr>
        <w:pStyle w:val="CEF-Body"/>
        <w:jc w:val="center"/>
      </w:pPr>
    </w:p>
    <w:p w14:paraId="37F41F59" w14:textId="4BBA928A" w:rsidR="00EB22B5" w:rsidRDefault="00EB22B5">
      <w:pPr>
        <w:spacing w:after="0" w:line="240" w:lineRule="auto"/>
        <w:jc w:val="left"/>
      </w:pPr>
    </w:p>
    <w:p w14:paraId="4F94A441" w14:textId="77777777" w:rsidR="00EB22B5" w:rsidRDefault="00EB22B5">
      <w:pPr>
        <w:spacing w:after="0" w:line="240" w:lineRule="auto"/>
        <w:jc w:val="left"/>
        <w:rPr>
          <w:rFonts w:ascii="Arial" w:hAnsi="Arial" w:cs="Arial"/>
          <w:sz w:val="20"/>
          <w:szCs w:val="20"/>
        </w:rPr>
      </w:pPr>
    </w:p>
    <w:p w14:paraId="7AEAE1E0" w14:textId="77777777" w:rsidR="00EB22B5" w:rsidRPr="00696DDC" w:rsidRDefault="00EB22B5" w:rsidP="00EB22B5">
      <w:pPr>
        <w:pStyle w:val="CEF-Body"/>
        <w:jc w:val="center"/>
        <w:rPr>
          <w:highlight w:val="yellow"/>
          <w:lang w:val="it-IT"/>
        </w:rPr>
      </w:pPr>
      <w:r w:rsidRPr="00696DDC">
        <w:rPr>
          <w:highlight w:val="yellow"/>
          <w:lang w:val="it-IT"/>
        </w:rPr>
        <w:t>Partner: CONSIP (NON PRESENTE)</w:t>
      </w:r>
    </w:p>
    <w:p w14:paraId="1FE84AAF" w14:textId="1A7BEA70" w:rsidR="00EB22B5" w:rsidRPr="00696DDC" w:rsidRDefault="00EB22B5" w:rsidP="00EB22B5">
      <w:pPr>
        <w:pStyle w:val="CEF-Body"/>
        <w:rPr>
          <w:highlight w:val="yellow"/>
          <w:lang w:val="it-IT"/>
        </w:rPr>
      </w:pPr>
      <w:r w:rsidRPr="00696DDC">
        <w:rPr>
          <w:highlight w:val="yellow"/>
          <w:lang w:val="it-IT"/>
        </w:rPr>
        <w:t>Source: https://www.google.it/search?q=site%3Awww.consip.it+espd</w:t>
      </w:r>
    </w:p>
    <w:p w14:paraId="2D85DC3D" w14:textId="77777777" w:rsidR="00EB22B5" w:rsidRPr="00696DDC" w:rsidRDefault="00EB22B5" w:rsidP="00EB22B5">
      <w:pPr>
        <w:pStyle w:val="CEF-Body"/>
        <w:rPr>
          <w:highlight w:val="yellow"/>
          <w:lang w:val="it-IT"/>
        </w:rPr>
      </w:pPr>
    </w:p>
    <w:p w14:paraId="035EE0A3" w14:textId="77777777" w:rsidR="00EB22B5" w:rsidRPr="001F089C" w:rsidRDefault="00EB22B5" w:rsidP="00EB22B5">
      <w:pPr>
        <w:pStyle w:val="CEF-Body"/>
        <w:jc w:val="center"/>
        <w:rPr>
          <w:highlight w:val="yellow"/>
        </w:rPr>
      </w:pPr>
      <w:r w:rsidRPr="001F089C">
        <w:rPr>
          <w:highlight w:val="yellow"/>
        </w:rPr>
        <w:t xml:space="preserve">Partner: </w:t>
      </w:r>
      <w:proofErr w:type="gramStart"/>
      <w:r w:rsidRPr="001F089C">
        <w:rPr>
          <w:highlight w:val="yellow"/>
        </w:rPr>
        <w:t>ANAC(</w:t>
      </w:r>
      <w:proofErr w:type="gramEnd"/>
      <w:r w:rsidRPr="001F089C">
        <w:rPr>
          <w:highlight w:val="yellow"/>
        </w:rPr>
        <w:t>NON PRESENTE)</w:t>
      </w:r>
    </w:p>
    <w:p w14:paraId="69DC83D6" w14:textId="3185EB35" w:rsidR="00EB22B5" w:rsidRDefault="00EB22B5" w:rsidP="00EB22B5">
      <w:pPr>
        <w:pStyle w:val="CEF-Body"/>
      </w:pPr>
      <w:r w:rsidRPr="001F089C">
        <w:rPr>
          <w:highlight w:val="yellow"/>
        </w:rPr>
        <w:t>Source: https://www.google.it/search?q=site%3Awww.http%3A%2F%2Fwww.anticorruzione.it+</w:t>
      </w:r>
      <w:r>
        <w:t>espd</w:t>
      </w:r>
    </w:p>
    <w:p w14:paraId="0F8EF8C9" w14:textId="77777777" w:rsidR="00FE1F8E" w:rsidRDefault="00FE1F8E" w:rsidP="00F56F28">
      <w:pPr>
        <w:pStyle w:val="CEF-Body"/>
        <w:jc w:val="center"/>
      </w:pPr>
    </w:p>
    <w:p w14:paraId="7DC9D3A6" w14:textId="7CF0983B" w:rsidR="00FE1F8E" w:rsidRDefault="00FE1F8E" w:rsidP="00FE1F8E">
      <w:pPr>
        <w:pStyle w:val="CEF-Body"/>
        <w:jc w:val="center"/>
      </w:pPr>
    </w:p>
    <w:p w14:paraId="18A7F0B3" w14:textId="77777777" w:rsidR="00FE1F8E" w:rsidRDefault="00FE1F8E" w:rsidP="00F56F28">
      <w:pPr>
        <w:pStyle w:val="CEF-Body"/>
        <w:jc w:val="center"/>
      </w:pPr>
    </w:p>
    <w:p w14:paraId="5917F803" w14:textId="77777777" w:rsidR="00FE1F8E" w:rsidRDefault="00FE1F8E" w:rsidP="00CC55C3">
      <w:pPr>
        <w:pStyle w:val="CEF-Body"/>
      </w:pPr>
    </w:p>
    <w:p w14:paraId="184CD467" w14:textId="77777777" w:rsidR="00F91B77" w:rsidRDefault="00F91B77" w:rsidP="00F91B77">
      <w:pPr>
        <w:pStyle w:val="CEF-Title3"/>
      </w:pPr>
      <w:bookmarkStart w:id="20" w:name="_Toc526847470"/>
      <w:proofErr w:type="spellStart"/>
      <w:r>
        <w:t>Github</w:t>
      </w:r>
      <w:bookmarkEnd w:id="20"/>
      <w:proofErr w:type="spellEnd"/>
    </w:p>
    <w:p w14:paraId="567D3102" w14:textId="04F1E138" w:rsidR="002F74EA" w:rsidRDefault="002F74EA" w:rsidP="00CE1DA6">
      <w:pPr>
        <w:pStyle w:val="CEF-BodyEnd"/>
      </w:pPr>
      <w:proofErr w:type="spellStart"/>
      <w:r w:rsidRPr="002F74EA">
        <w:rPr>
          <w:highlight w:val="yellow"/>
        </w:rPr>
        <w:t>Documenti</w:t>
      </w:r>
      <w:proofErr w:type="spellEnd"/>
      <w:r w:rsidRPr="002F74EA">
        <w:rPr>
          <w:highlight w:val="yellow"/>
        </w:rPr>
        <w:t xml:space="preserve"> in </w:t>
      </w:r>
      <w:proofErr w:type="spellStart"/>
      <w:r w:rsidRPr="002F74EA">
        <w:rPr>
          <w:highlight w:val="yellow"/>
        </w:rPr>
        <w:t>pubblica</w:t>
      </w:r>
      <w:proofErr w:type="spellEnd"/>
      <w:r w:rsidRPr="002F74EA">
        <w:rPr>
          <w:highlight w:val="yellow"/>
        </w:rPr>
        <w:t xml:space="preserve"> </w:t>
      </w:r>
      <w:proofErr w:type="spellStart"/>
      <w:r w:rsidRPr="002F74EA">
        <w:rPr>
          <w:highlight w:val="yellow"/>
        </w:rPr>
        <w:t>consultazione</w:t>
      </w:r>
      <w:proofErr w:type="spellEnd"/>
    </w:p>
    <w:p w14:paraId="1BCDFF68" w14:textId="67A711D0" w:rsidR="000D2AAF" w:rsidRDefault="00BD3456" w:rsidP="009F08A2">
      <w:pPr>
        <w:pStyle w:val="CEF-Title2"/>
      </w:pPr>
      <w:r w:rsidRPr="00BD3456">
        <w:tab/>
      </w:r>
      <w:bookmarkStart w:id="21" w:name="_Toc526847471"/>
      <w:r w:rsidR="00D20FEE">
        <w:t>ESPD</w:t>
      </w:r>
      <w:r w:rsidRPr="00BD3456">
        <w:t xml:space="preserve"> Scientific publications  </w:t>
      </w:r>
      <w:bookmarkEnd w:id="21"/>
    </w:p>
    <w:p w14:paraId="48CBFEEA" w14:textId="77777777" w:rsidR="00BD3456" w:rsidRPr="00BD3456" w:rsidRDefault="000D2AAF" w:rsidP="000D2AAF">
      <w:pPr>
        <w:pStyle w:val="CEF-Body"/>
      </w:pPr>
      <w:r>
        <w:br w:type="page"/>
      </w:r>
    </w:p>
    <w:p w14:paraId="54FF3172" w14:textId="0E6C44D4" w:rsidR="00BD3456" w:rsidRDefault="00BD3456" w:rsidP="009F08A2">
      <w:pPr>
        <w:pStyle w:val="CEF-Title2"/>
      </w:pPr>
      <w:r w:rsidRPr="00BD3456">
        <w:lastRenderedPageBreak/>
        <w:tab/>
      </w:r>
      <w:bookmarkStart w:id="22" w:name="_Toc526847472"/>
      <w:r w:rsidR="00D20FEE">
        <w:t>ESPD</w:t>
      </w:r>
      <w:r w:rsidRPr="00BD3456">
        <w:t xml:space="preserve"> Externally-organised events  </w:t>
      </w:r>
      <w:bookmarkEnd w:id="22"/>
    </w:p>
    <w:tbl>
      <w:tblPr>
        <w:tblW w:w="0" w:type="auto"/>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101"/>
        <w:gridCol w:w="708"/>
        <w:gridCol w:w="1134"/>
        <w:gridCol w:w="1418"/>
        <w:gridCol w:w="850"/>
        <w:gridCol w:w="851"/>
        <w:gridCol w:w="850"/>
        <w:gridCol w:w="709"/>
        <w:gridCol w:w="1099"/>
      </w:tblGrid>
      <w:tr w:rsidR="00FA0825" w:rsidRPr="00F338E2" w14:paraId="27E99DC5" w14:textId="77777777" w:rsidTr="00FA0825">
        <w:trPr>
          <w:cantSplit/>
        </w:trPr>
        <w:tc>
          <w:tcPr>
            <w:tcW w:w="1101" w:type="dxa"/>
            <w:tcBorders>
              <w:bottom w:val="single" w:sz="6" w:space="0" w:color="auto"/>
            </w:tcBorders>
            <w:shd w:val="clear" w:color="auto" w:fill="4F81BD"/>
          </w:tcPr>
          <w:p w14:paraId="5D18C578" w14:textId="77777777" w:rsidR="00FA0825" w:rsidRPr="00BE0F31" w:rsidRDefault="00FA0825" w:rsidP="00BF335D">
            <w:pPr>
              <w:pStyle w:val="CEF-Body"/>
              <w:rPr>
                <w:rFonts w:eastAsia="Cambria"/>
                <w:b/>
                <w:bCs/>
                <w:color w:val="FFFFFF"/>
                <w:sz w:val="14"/>
              </w:rPr>
            </w:pPr>
            <w:r w:rsidRPr="00BE0F31">
              <w:rPr>
                <w:rFonts w:eastAsia="Cambria"/>
                <w:b/>
                <w:bCs/>
                <w:color w:val="FFFFFF"/>
                <w:sz w:val="14"/>
              </w:rPr>
              <w:t>Date</w:t>
            </w:r>
          </w:p>
        </w:tc>
        <w:tc>
          <w:tcPr>
            <w:tcW w:w="708" w:type="dxa"/>
            <w:tcBorders>
              <w:bottom w:val="single" w:sz="6" w:space="0" w:color="auto"/>
            </w:tcBorders>
            <w:shd w:val="clear" w:color="auto" w:fill="4F81BD"/>
          </w:tcPr>
          <w:p w14:paraId="1A5C6B61" w14:textId="77777777" w:rsidR="00FA0825" w:rsidRPr="00BE0F31" w:rsidRDefault="00FA0825" w:rsidP="00BF335D">
            <w:pPr>
              <w:pStyle w:val="CEF-Body"/>
              <w:rPr>
                <w:rFonts w:eastAsia="Cambria"/>
                <w:b/>
                <w:bCs/>
                <w:color w:val="FFFFFF"/>
                <w:sz w:val="14"/>
              </w:rPr>
            </w:pPr>
            <w:r w:rsidRPr="00BE0F31">
              <w:rPr>
                <w:rFonts w:eastAsia="Cambria"/>
                <w:b/>
                <w:bCs/>
                <w:color w:val="FFFFFF"/>
                <w:sz w:val="14"/>
              </w:rPr>
              <w:t>Place</w:t>
            </w:r>
          </w:p>
        </w:tc>
        <w:tc>
          <w:tcPr>
            <w:tcW w:w="1134" w:type="dxa"/>
            <w:tcBorders>
              <w:bottom w:val="single" w:sz="6" w:space="0" w:color="auto"/>
            </w:tcBorders>
            <w:shd w:val="clear" w:color="auto" w:fill="4F81BD"/>
          </w:tcPr>
          <w:p w14:paraId="66903975" w14:textId="77777777" w:rsidR="00FA0825" w:rsidRPr="00BE0F31" w:rsidRDefault="00FA0825" w:rsidP="00BF335D">
            <w:pPr>
              <w:pStyle w:val="CEF-Body"/>
              <w:jc w:val="left"/>
              <w:rPr>
                <w:rFonts w:eastAsia="Cambria"/>
                <w:b/>
                <w:bCs/>
                <w:color w:val="FFFFFF"/>
                <w:sz w:val="14"/>
              </w:rPr>
            </w:pPr>
            <w:r w:rsidRPr="00BE0F31">
              <w:rPr>
                <w:rFonts w:eastAsia="Cambria"/>
                <w:b/>
                <w:bCs/>
                <w:color w:val="FFFFFF"/>
                <w:sz w:val="14"/>
              </w:rPr>
              <w:t>Event</w:t>
            </w:r>
          </w:p>
        </w:tc>
        <w:tc>
          <w:tcPr>
            <w:tcW w:w="1418" w:type="dxa"/>
            <w:tcBorders>
              <w:bottom w:val="single" w:sz="6" w:space="0" w:color="auto"/>
            </w:tcBorders>
            <w:shd w:val="clear" w:color="auto" w:fill="4F81BD"/>
          </w:tcPr>
          <w:p w14:paraId="45F939CF" w14:textId="77777777" w:rsidR="00FA0825" w:rsidRPr="00BE0F31" w:rsidRDefault="00FA0825" w:rsidP="00BF335D">
            <w:pPr>
              <w:pStyle w:val="CEF-Body"/>
              <w:jc w:val="left"/>
              <w:rPr>
                <w:rFonts w:eastAsia="Cambria"/>
                <w:b/>
                <w:bCs/>
                <w:color w:val="FFFFFF"/>
                <w:sz w:val="14"/>
              </w:rPr>
            </w:pPr>
            <w:r w:rsidRPr="00BE0F31">
              <w:rPr>
                <w:rFonts w:eastAsia="Cambria"/>
                <w:b/>
                <w:bCs/>
                <w:color w:val="FFFFFF"/>
                <w:sz w:val="14"/>
              </w:rPr>
              <w:t>Title</w:t>
            </w:r>
          </w:p>
        </w:tc>
        <w:tc>
          <w:tcPr>
            <w:tcW w:w="850" w:type="dxa"/>
            <w:tcBorders>
              <w:bottom w:val="single" w:sz="6" w:space="0" w:color="auto"/>
            </w:tcBorders>
            <w:shd w:val="clear" w:color="auto" w:fill="4F81BD"/>
          </w:tcPr>
          <w:p w14:paraId="052BA128" w14:textId="77777777" w:rsidR="00FA0825" w:rsidRPr="00BE0F31" w:rsidRDefault="00FA0825" w:rsidP="00BF335D">
            <w:pPr>
              <w:pStyle w:val="CEF-Body"/>
              <w:rPr>
                <w:rFonts w:eastAsia="Cambria"/>
                <w:b/>
                <w:bCs/>
                <w:color w:val="FFFFFF"/>
                <w:sz w:val="14"/>
              </w:rPr>
            </w:pPr>
            <w:r w:rsidRPr="00BE0F31">
              <w:rPr>
                <w:rFonts w:eastAsia="Cambria"/>
                <w:b/>
                <w:bCs/>
                <w:color w:val="FFFFFF"/>
                <w:sz w:val="14"/>
              </w:rPr>
              <w:t>Partners</w:t>
            </w:r>
          </w:p>
        </w:tc>
        <w:tc>
          <w:tcPr>
            <w:tcW w:w="851" w:type="dxa"/>
            <w:tcBorders>
              <w:bottom w:val="single" w:sz="6" w:space="0" w:color="auto"/>
            </w:tcBorders>
            <w:shd w:val="clear" w:color="auto" w:fill="4F81BD"/>
          </w:tcPr>
          <w:p w14:paraId="75D21EAB" w14:textId="77777777" w:rsidR="00FA0825" w:rsidRPr="00BE0F31" w:rsidRDefault="00FA0825" w:rsidP="00BF335D">
            <w:pPr>
              <w:pStyle w:val="CEF-Body"/>
              <w:rPr>
                <w:rFonts w:eastAsia="Cambria"/>
                <w:b/>
                <w:bCs/>
                <w:color w:val="FFFFFF"/>
                <w:sz w:val="14"/>
              </w:rPr>
            </w:pPr>
            <w:r w:rsidRPr="00BE0F31">
              <w:rPr>
                <w:rFonts w:eastAsia="Cambria"/>
                <w:b/>
                <w:bCs/>
                <w:color w:val="FFFFFF"/>
                <w:sz w:val="14"/>
              </w:rPr>
              <w:t>Person</w:t>
            </w:r>
          </w:p>
        </w:tc>
        <w:tc>
          <w:tcPr>
            <w:tcW w:w="850" w:type="dxa"/>
            <w:tcBorders>
              <w:bottom w:val="single" w:sz="6" w:space="0" w:color="auto"/>
            </w:tcBorders>
            <w:shd w:val="clear" w:color="auto" w:fill="4F81BD"/>
          </w:tcPr>
          <w:p w14:paraId="3917C348" w14:textId="77777777" w:rsidR="00FA0825" w:rsidRPr="00BE0F31" w:rsidRDefault="00FA0825" w:rsidP="00BF335D">
            <w:pPr>
              <w:pStyle w:val="CEF-Body"/>
              <w:rPr>
                <w:rFonts w:eastAsia="Cambria"/>
                <w:b/>
                <w:bCs/>
                <w:color w:val="FFFFFF"/>
                <w:sz w:val="14"/>
              </w:rPr>
            </w:pPr>
            <w:r w:rsidRPr="00BE0F31">
              <w:rPr>
                <w:rFonts w:eastAsia="Cambria"/>
                <w:b/>
                <w:bCs/>
                <w:color w:val="FFFFFF"/>
                <w:sz w:val="14"/>
              </w:rPr>
              <w:t>Available</w:t>
            </w:r>
          </w:p>
        </w:tc>
        <w:tc>
          <w:tcPr>
            <w:tcW w:w="709" w:type="dxa"/>
            <w:tcBorders>
              <w:bottom w:val="single" w:sz="6" w:space="0" w:color="auto"/>
            </w:tcBorders>
            <w:shd w:val="clear" w:color="auto" w:fill="4F81BD"/>
          </w:tcPr>
          <w:p w14:paraId="5FAB6A6F" w14:textId="77777777" w:rsidR="00FA0825" w:rsidRPr="00BE0F31" w:rsidRDefault="00FA0825" w:rsidP="00BF335D">
            <w:pPr>
              <w:pStyle w:val="CEF-Body"/>
              <w:rPr>
                <w:rFonts w:eastAsia="Cambria"/>
                <w:b/>
                <w:bCs/>
                <w:color w:val="FFFFFF"/>
                <w:sz w:val="14"/>
              </w:rPr>
            </w:pPr>
            <w:r w:rsidRPr="00BE0F31">
              <w:rPr>
                <w:rFonts w:eastAsia="Cambria"/>
                <w:b/>
                <w:bCs/>
                <w:color w:val="FFFFFF"/>
                <w:sz w:val="14"/>
              </w:rPr>
              <w:t>Att.#</w:t>
            </w:r>
          </w:p>
        </w:tc>
        <w:tc>
          <w:tcPr>
            <w:tcW w:w="1099" w:type="dxa"/>
            <w:tcBorders>
              <w:bottom w:val="single" w:sz="6" w:space="0" w:color="auto"/>
            </w:tcBorders>
            <w:shd w:val="clear" w:color="auto" w:fill="4F81BD"/>
          </w:tcPr>
          <w:p w14:paraId="19BDF841" w14:textId="77777777" w:rsidR="00FA0825" w:rsidRPr="00BE0F31" w:rsidRDefault="00FA0825" w:rsidP="00BF335D">
            <w:pPr>
              <w:pStyle w:val="CEF-Body"/>
              <w:rPr>
                <w:rFonts w:eastAsia="Cambria"/>
                <w:b/>
                <w:bCs/>
                <w:color w:val="FFFFFF"/>
                <w:sz w:val="14"/>
              </w:rPr>
            </w:pPr>
            <w:r w:rsidRPr="00BE0F31">
              <w:rPr>
                <w:rFonts w:eastAsia="Cambria"/>
                <w:b/>
                <w:bCs/>
                <w:color w:val="FFFFFF"/>
                <w:sz w:val="14"/>
              </w:rPr>
              <w:t>Target</w:t>
            </w:r>
          </w:p>
        </w:tc>
      </w:tr>
      <w:tr w:rsidR="00FA0825" w:rsidRPr="00F338E2" w14:paraId="2004DC61" w14:textId="77777777" w:rsidTr="00FA0825">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48566555" w14:textId="1D193052" w:rsidR="00FA0825" w:rsidRPr="00F53A31" w:rsidRDefault="00FA0825" w:rsidP="00BF335D">
            <w:pPr>
              <w:pStyle w:val="CEF-Body"/>
              <w:rPr>
                <w:rFonts w:eastAsia="Cambria"/>
                <w:b/>
                <w:bCs/>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357A54C2" w14:textId="36E57DD5" w:rsidR="00FA0825" w:rsidRPr="00F53A31" w:rsidRDefault="00FA0825"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31125904" w14:textId="799727F9" w:rsidR="00FA0825" w:rsidRPr="00F53A31" w:rsidRDefault="00FA0825" w:rsidP="00BF335D">
            <w:pPr>
              <w:pStyle w:val="CEF-Body"/>
              <w:jc w:val="left"/>
              <w:rPr>
                <w:rFonts w:eastAsia="Cambria"/>
                <w:sz w:val="16"/>
                <w:szCs w:val="16"/>
              </w:rPr>
            </w:pP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27EDAD52" w14:textId="5A2FDF52" w:rsidR="00FA0825" w:rsidRPr="00F53A31" w:rsidRDefault="00FA0825" w:rsidP="00BE0F31">
            <w:pPr>
              <w:pStyle w:val="CEF-Body"/>
              <w:jc w:val="left"/>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641EE579" w14:textId="4C28F445" w:rsidR="00FA0825" w:rsidRPr="00F53A31" w:rsidRDefault="00FA0825" w:rsidP="00BF335D">
            <w:pPr>
              <w:pStyle w:val="CEF-Body"/>
              <w:rPr>
                <w:rFonts w:eastAsia="Cambria"/>
                <w:sz w:val="16"/>
                <w:szCs w:val="16"/>
              </w:rPr>
            </w:pP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10564620" w14:textId="3805A8C9" w:rsidR="00FA0825" w:rsidRPr="00F53A31" w:rsidRDefault="00FA0825" w:rsidP="00BF335D">
            <w:pPr>
              <w:pStyle w:val="CEF-Body"/>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49BC2417" w14:textId="7C788EA7" w:rsidR="00FA0825" w:rsidRPr="00F53A31" w:rsidRDefault="00FA0825"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51C1601E" w14:textId="77777777" w:rsidR="00FA0825" w:rsidRPr="00F53A31" w:rsidRDefault="00FA0825" w:rsidP="00BF335D">
            <w:pPr>
              <w:pStyle w:val="CEF-Body"/>
              <w:rPr>
                <w:rFonts w:eastAsia="Cambria"/>
                <w:sz w:val="16"/>
                <w:szCs w:val="16"/>
              </w:rPr>
            </w:pPr>
          </w:p>
        </w:tc>
        <w:tc>
          <w:tcPr>
            <w:tcW w:w="1099" w:type="dxa"/>
            <w:tcBorders>
              <w:top w:val="single" w:sz="6" w:space="0" w:color="auto"/>
              <w:left w:val="single" w:sz="6" w:space="0" w:color="auto"/>
              <w:bottom w:val="single" w:sz="6" w:space="0" w:color="auto"/>
              <w:right w:val="single" w:sz="6" w:space="0" w:color="auto"/>
            </w:tcBorders>
            <w:shd w:val="clear" w:color="auto" w:fill="auto"/>
          </w:tcPr>
          <w:p w14:paraId="1BB5943E" w14:textId="77777777" w:rsidR="00FA0825" w:rsidRPr="00F53A31" w:rsidRDefault="00FA0825" w:rsidP="00BF335D">
            <w:pPr>
              <w:pStyle w:val="CEF-Body"/>
              <w:rPr>
                <w:rFonts w:eastAsia="Cambria"/>
                <w:sz w:val="16"/>
                <w:szCs w:val="16"/>
              </w:rPr>
            </w:pPr>
          </w:p>
        </w:tc>
      </w:tr>
      <w:tr w:rsidR="00FA0825" w:rsidRPr="00F338E2" w14:paraId="604784C3" w14:textId="77777777" w:rsidTr="00FA0825">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75873526" w14:textId="77777777" w:rsidR="00FA0825" w:rsidRPr="00F53A31" w:rsidRDefault="00FA0825" w:rsidP="00BF335D">
            <w:pPr>
              <w:pStyle w:val="CEF-Body"/>
              <w:rPr>
                <w:rFonts w:eastAsia="Cambria"/>
                <w:b/>
                <w:bCs/>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5F0EF0AF" w14:textId="77777777" w:rsidR="00FA0825" w:rsidRPr="00F53A31" w:rsidRDefault="00FA0825"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5B344968" w14:textId="77777777" w:rsidR="00FA0825" w:rsidRPr="00F53A31" w:rsidRDefault="00FA0825" w:rsidP="00BF335D">
            <w:pPr>
              <w:pStyle w:val="CEF-Body"/>
              <w:jc w:val="left"/>
              <w:rPr>
                <w:rFonts w:eastAsia="Cambria"/>
                <w:sz w:val="16"/>
                <w:szCs w:val="16"/>
              </w:rPr>
            </w:pP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7FF100D4" w14:textId="77777777" w:rsidR="00FA0825" w:rsidRPr="00F53A31" w:rsidRDefault="00FA0825" w:rsidP="00BF335D">
            <w:pPr>
              <w:pStyle w:val="CEF-Body"/>
              <w:jc w:val="left"/>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5BB9D45A" w14:textId="77777777" w:rsidR="00FA0825" w:rsidRPr="00F53A31" w:rsidRDefault="00FA0825" w:rsidP="00BF335D">
            <w:pPr>
              <w:pStyle w:val="CEF-Body"/>
              <w:rPr>
                <w:rFonts w:eastAsia="Cambria"/>
                <w:sz w:val="16"/>
                <w:szCs w:val="16"/>
              </w:rPr>
            </w:pP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03146CF9" w14:textId="77777777" w:rsidR="00FA0825" w:rsidRPr="00F53A31" w:rsidRDefault="00FA0825" w:rsidP="00BF335D">
            <w:pPr>
              <w:pStyle w:val="CEF-Body"/>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7887888B" w14:textId="77777777" w:rsidR="00FA0825" w:rsidRPr="00F53A31" w:rsidRDefault="00FA0825"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028E312A" w14:textId="77777777" w:rsidR="00FA0825" w:rsidRPr="00F53A31" w:rsidRDefault="00FA0825" w:rsidP="00BF335D">
            <w:pPr>
              <w:pStyle w:val="CEF-Body"/>
              <w:rPr>
                <w:rFonts w:eastAsia="Cambria"/>
                <w:sz w:val="16"/>
                <w:szCs w:val="16"/>
              </w:rPr>
            </w:pPr>
          </w:p>
        </w:tc>
        <w:tc>
          <w:tcPr>
            <w:tcW w:w="1099" w:type="dxa"/>
            <w:tcBorders>
              <w:top w:val="single" w:sz="6" w:space="0" w:color="auto"/>
              <w:left w:val="single" w:sz="6" w:space="0" w:color="auto"/>
              <w:bottom w:val="single" w:sz="6" w:space="0" w:color="auto"/>
              <w:right w:val="single" w:sz="6" w:space="0" w:color="auto"/>
            </w:tcBorders>
            <w:shd w:val="clear" w:color="auto" w:fill="auto"/>
          </w:tcPr>
          <w:p w14:paraId="4C868921" w14:textId="77777777" w:rsidR="00FA0825" w:rsidRPr="00F53A31" w:rsidRDefault="00FA0825" w:rsidP="00BF335D">
            <w:pPr>
              <w:pStyle w:val="CEF-Body"/>
              <w:rPr>
                <w:rFonts w:eastAsia="Cambria"/>
                <w:sz w:val="16"/>
                <w:szCs w:val="16"/>
              </w:rPr>
            </w:pPr>
          </w:p>
        </w:tc>
      </w:tr>
      <w:tr w:rsidR="00FA0825" w:rsidRPr="00F338E2" w14:paraId="6765CA45" w14:textId="77777777" w:rsidTr="00FA0825">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32BD1B83" w14:textId="77777777" w:rsidR="00FA0825" w:rsidRPr="00F53A31" w:rsidRDefault="00FA0825" w:rsidP="00BF335D">
            <w:pPr>
              <w:pStyle w:val="CEF-Body"/>
              <w:rPr>
                <w:rFonts w:eastAsia="Cambria"/>
                <w:b/>
                <w:bCs/>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1BD52EEF" w14:textId="77777777" w:rsidR="00FA0825" w:rsidRPr="00F53A31" w:rsidRDefault="00FA0825"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5C763F18" w14:textId="77777777" w:rsidR="00FA0825" w:rsidRPr="00F53A31" w:rsidRDefault="00FA0825" w:rsidP="00BF335D">
            <w:pPr>
              <w:pStyle w:val="CEF-Body"/>
              <w:jc w:val="left"/>
              <w:rPr>
                <w:rFonts w:eastAsia="Cambria"/>
                <w:sz w:val="16"/>
                <w:szCs w:val="16"/>
              </w:rPr>
            </w:pP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3F5F655E" w14:textId="77777777" w:rsidR="00FA0825" w:rsidRPr="00F53A31" w:rsidRDefault="00FA0825" w:rsidP="00BF335D">
            <w:pPr>
              <w:pStyle w:val="CEF-Body"/>
              <w:jc w:val="left"/>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49C0A555" w14:textId="77777777" w:rsidR="00FA0825" w:rsidRPr="00F53A31" w:rsidRDefault="00FA0825" w:rsidP="00BF335D">
            <w:pPr>
              <w:pStyle w:val="CEF-Body"/>
              <w:rPr>
                <w:rFonts w:eastAsia="Cambria"/>
                <w:sz w:val="16"/>
                <w:szCs w:val="16"/>
              </w:rPr>
            </w:pP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7E939414" w14:textId="77777777" w:rsidR="00FA0825" w:rsidRPr="00F53A31" w:rsidRDefault="00FA0825" w:rsidP="00BF335D">
            <w:pPr>
              <w:pStyle w:val="CEF-Body"/>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10873461" w14:textId="77777777" w:rsidR="00FA0825" w:rsidRPr="00F53A31" w:rsidRDefault="00FA0825"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2DF13399" w14:textId="77777777" w:rsidR="00FA0825" w:rsidRPr="00F53A31" w:rsidRDefault="00FA0825" w:rsidP="00BF335D">
            <w:pPr>
              <w:pStyle w:val="CEF-Body"/>
              <w:rPr>
                <w:rFonts w:eastAsia="Cambria"/>
                <w:sz w:val="16"/>
                <w:szCs w:val="16"/>
              </w:rPr>
            </w:pPr>
          </w:p>
        </w:tc>
        <w:tc>
          <w:tcPr>
            <w:tcW w:w="1099" w:type="dxa"/>
            <w:tcBorders>
              <w:top w:val="single" w:sz="6" w:space="0" w:color="auto"/>
              <w:left w:val="single" w:sz="6" w:space="0" w:color="auto"/>
              <w:bottom w:val="single" w:sz="6" w:space="0" w:color="auto"/>
              <w:right w:val="single" w:sz="6" w:space="0" w:color="auto"/>
            </w:tcBorders>
            <w:shd w:val="clear" w:color="auto" w:fill="auto"/>
          </w:tcPr>
          <w:p w14:paraId="76279400" w14:textId="77777777" w:rsidR="00FA0825" w:rsidRPr="00F53A31" w:rsidRDefault="00FA0825" w:rsidP="00BF335D">
            <w:pPr>
              <w:pStyle w:val="CEF-Body"/>
              <w:rPr>
                <w:rFonts w:eastAsia="Cambria"/>
                <w:sz w:val="16"/>
                <w:szCs w:val="16"/>
              </w:rPr>
            </w:pPr>
          </w:p>
        </w:tc>
      </w:tr>
      <w:tr w:rsidR="00FA0825" w:rsidRPr="00F338E2" w14:paraId="7BB44E2D" w14:textId="77777777" w:rsidTr="00FA0825">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470DA616" w14:textId="77777777" w:rsidR="00FA0825" w:rsidRPr="00F53A31" w:rsidRDefault="00FA0825" w:rsidP="00BF335D">
            <w:pPr>
              <w:pStyle w:val="CEF-Body"/>
              <w:rPr>
                <w:rFonts w:eastAsia="Cambria"/>
                <w:b/>
                <w:bCs/>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71A97ED8" w14:textId="77777777" w:rsidR="00FA0825" w:rsidRPr="00F53A31" w:rsidRDefault="00FA0825"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0E74110B" w14:textId="77777777" w:rsidR="00FA0825" w:rsidRPr="00F53A31" w:rsidRDefault="00FA0825" w:rsidP="00BF335D">
            <w:pPr>
              <w:pStyle w:val="CEF-Body"/>
              <w:jc w:val="left"/>
              <w:rPr>
                <w:rFonts w:eastAsia="Cambria"/>
                <w:sz w:val="16"/>
                <w:szCs w:val="16"/>
              </w:rPr>
            </w:pP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15BE8E1E" w14:textId="77777777" w:rsidR="00FA0825" w:rsidRPr="00F53A31" w:rsidRDefault="00FA0825" w:rsidP="00BF335D">
            <w:pPr>
              <w:pStyle w:val="CEF-Body"/>
              <w:jc w:val="left"/>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4A5ED470" w14:textId="77777777" w:rsidR="00FA0825" w:rsidRPr="00F53A31" w:rsidRDefault="00FA0825" w:rsidP="00BF335D">
            <w:pPr>
              <w:pStyle w:val="CEF-Body"/>
              <w:rPr>
                <w:rFonts w:eastAsia="Cambria"/>
                <w:sz w:val="16"/>
                <w:szCs w:val="16"/>
              </w:rPr>
            </w:pP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3308A7BA" w14:textId="77777777" w:rsidR="00FA0825" w:rsidRPr="00F53A31" w:rsidRDefault="00FA0825" w:rsidP="00BF335D">
            <w:pPr>
              <w:pStyle w:val="CEF-Body"/>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10B09620" w14:textId="77777777" w:rsidR="00FA0825" w:rsidRPr="00F53A31" w:rsidRDefault="00FA0825"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617BF78E" w14:textId="77777777" w:rsidR="00FA0825" w:rsidRPr="00F53A31" w:rsidRDefault="00FA0825" w:rsidP="00BF335D">
            <w:pPr>
              <w:pStyle w:val="CEF-Body"/>
              <w:rPr>
                <w:rFonts w:eastAsia="Cambria"/>
                <w:sz w:val="16"/>
                <w:szCs w:val="16"/>
              </w:rPr>
            </w:pPr>
          </w:p>
        </w:tc>
        <w:tc>
          <w:tcPr>
            <w:tcW w:w="1099" w:type="dxa"/>
            <w:tcBorders>
              <w:top w:val="single" w:sz="6" w:space="0" w:color="auto"/>
              <w:left w:val="single" w:sz="6" w:space="0" w:color="auto"/>
              <w:bottom w:val="single" w:sz="6" w:space="0" w:color="auto"/>
              <w:right w:val="single" w:sz="6" w:space="0" w:color="auto"/>
            </w:tcBorders>
            <w:shd w:val="clear" w:color="auto" w:fill="auto"/>
          </w:tcPr>
          <w:p w14:paraId="6215DC61" w14:textId="77777777" w:rsidR="00FA0825" w:rsidRPr="00F53A31" w:rsidRDefault="00FA0825" w:rsidP="00BF335D">
            <w:pPr>
              <w:pStyle w:val="CEF-Body"/>
              <w:rPr>
                <w:rFonts w:eastAsia="Cambria"/>
                <w:sz w:val="16"/>
                <w:szCs w:val="16"/>
              </w:rPr>
            </w:pPr>
          </w:p>
        </w:tc>
      </w:tr>
      <w:tr w:rsidR="00FA0825" w:rsidRPr="00F338E2" w14:paraId="48495C2C" w14:textId="77777777" w:rsidTr="00FA0825">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4F28057D" w14:textId="77777777" w:rsidR="00FA0825" w:rsidRPr="00F53A31" w:rsidRDefault="00FA0825" w:rsidP="00BF335D">
            <w:pPr>
              <w:pStyle w:val="CEF-Body"/>
              <w:rPr>
                <w:rFonts w:eastAsia="Cambria"/>
                <w:b/>
                <w:bCs/>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4D67710A" w14:textId="77777777" w:rsidR="00FA0825" w:rsidRPr="00F53A31" w:rsidRDefault="00FA0825"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1468644D" w14:textId="77777777" w:rsidR="00FA0825" w:rsidRPr="00F53A31" w:rsidRDefault="00FA0825" w:rsidP="00BF335D">
            <w:pPr>
              <w:pStyle w:val="CEF-Body"/>
              <w:jc w:val="left"/>
              <w:rPr>
                <w:rFonts w:eastAsia="Cambria"/>
                <w:sz w:val="16"/>
                <w:szCs w:val="16"/>
              </w:rPr>
            </w:pP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03DCA562" w14:textId="77777777" w:rsidR="00FA0825" w:rsidRPr="00F53A31" w:rsidRDefault="00FA0825" w:rsidP="00BF335D">
            <w:pPr>
              <w:pStyle w:val="CEF-Body"/>
              <w:jc w:val="left"/>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42C1580C" w14:textId="77777777" w:rsidR="00FA0825" w:rsidRPr="00F53A31" w:rsidRDefault="00FA0825" w:rsidP="00BF335D">
            <w:pPr>
              <w:pStyle w:val="CEF-Body"/>
              <w:rPr>
                <w:rFonts w:eastAsia="Cambria"/>
                <w:sz w:val="16"/>
                <w:szCs w:val="16"/>
              </w:rPr>
            </w:pP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0E5BAE16" w14:textId="77777777" w:rsidR="00FA0825" w:rsidRPr="00F53A31" w:rsidRDefault="00FA0825" w:rsidP="00BF335D">
            <w:pPr>
              <w:pStyle w:val="CEF-Body"/>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18EC1ABD" w14:textId="77777777" w:rsidR="00FA0825" w:rsidRPr="00F53A31" w:rsidRDefault="00FA0825"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34CA95A9" w14:textId="77777777" w:rsidR="00FA0825" w:rsidRPr="00F53A31" w:rsidRDefault="00FA0825" w:rsidP="00BF335D">
            <w:pPr>
              <w:pStyle w:val="CEF-Body"/>
              <w:rPr>
                <w:rFonts w:eastAsia="Cambria"/>
                <w:sz w:val="16"/>
                <w:szCs w:val="16"/>
              </w:rPr>
            </w:pPr>
          </w:p>
        </w:tc>
        <w:tc>
          <w:tcPr>
            <w:tcW w:w="1099" w:type="dxa"/>
            <w:tcBorders>
              <w:top w:val="single" w:sz="6" w:space="0" w:color="auto"/>
              <w:left w:val="single" w:sz="6" w:space="0" w:color="auto"/>
              <w:bottom w:val="single" w:sz="6" w:space="0" w:color="auto"/>
              <w:right w:val="single" w:sz="6" w:space="0" w:color="auto"/>
            </w:tcBorders>
            <w:shd w:val="clear" w:color="auto" w:fill="auto"/>
          </w:tcPr>
          <w:p w14:paraId="4CFAB046" w14:textId="77777777" w:rsidR="00FA0825" w:rsidRPr="00F53A31" w:rsidRDefault="00FA0825" w:rsidP="00BF335D">
            <w:pPr>
              <w:pStyle w:val="CEF-Body"/>
              <w:rPr>
                <w:rFonts w:eastAsia="Cambria"/>
                <w:sz w:val="16"/>
                <w:szCs w:val="16"/>
              </w:rPr>
            </w:pPr>
          </w:p>
        </w:tc>
      </w:tr>
      <w:tr w:rsidR="00FA0825" w:rsidRPr="00F338E2" w14:paraId="43902C99" w14:textId="77777777" w:rsidTr="00FA0825">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4161EFA8" w14:textId="77777777" w:rsidR="00FA0825" w:rsidRPr="00F53A31" w:rsidRDefault="00FA0825" w:rsidP="00BF335D">
            <w:pPr>
              <w:pStyle w:val="CEF-Body"/>
              <w:rPr>
                <w:rFonts w:eastAsia="Cambria"/>
                <w:b/>
                <w:bCs/>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6533DA8B" w14:textId="77777777" w:rsidR="00FA0825" w:rsidRPr="00F53A31" w:rsidRDefault="00FA0825"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1153F086" w14:textId="77777777" w:rsidR="00FA0825" w:rsidRPr="00F53A31" w:rsidRDefault="00FA0825" w:rsidP="00BF335D">
            <w:pPr>
              <w:pStyle w:val="CEF-Body"/>
              <w:jc w:val="left"/>
              <w:rPr>
                <w:rFonts w:eastAsia="Cambria"/>
                <w:sz w:val="16"/>
                <w:szCs w:val="16"/>
              </w:rPr>
            </w:pP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5C3EF8FA" w14:textId="77777777" w:rsidR="00FA0825" w:rsidRPr="00F53A31" w:rsidRDefault="00FA0825" w:rsidP="00BF335D">
            <w:pPr>
              <w:pStyle w:val="CEF-Body"/>
              <w:jc w:val="left"/>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76E286C7" w14:textId="77777777" w:rsidR="00FA0825" w:rsidRPr="00F53A31" w:rsidRDefault="00FA0825" w:rsidP="00BF335D">
            <w:pPr>
              <w:pStyle w:val="CEF-Body"/>
              <w:rPr>
                <w:rFonts w:eastAsia="Cambria"/>
                <w:sz w:val="16"/>
                <w:szCs w:val="16"/>
              </w:rPr>
            </w:pP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6B597913" w14:textId="77777777" w:rsidR="00FA0825" w:rsidRPr="00F53A31" w:rsidRDefault="00FA0825" w:rsidP="00BF335D">
            <w:pPr>
              <w:pStyle w:val="CEF-Body"/>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677E407C" w14:textId="77777777" w:rsidR="00FA0825" w:rsidRPr="00F53A31" w:rsidRDefault="00FA0825"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717CD1E0" w14:textId="77777777" w:rsidR="00FA0825" w:rsidRPr="00F53A31" w:rsidRDefault="00FA0825" w:rsidP="00BF335D">
            <w:pPr>
              <w:pStyle w:val="CEF-Body"/>
              <w:rPr>
                <w:rFonts w:eastAsia="Cambria"/>
                <w:sz w:val="16"/>
                <w:szCs w:val="16"/>
              </w:rPr>
            </w:pPr>
          </w:p>
        </w:tc>
        <w:tc>
          <w:tcPr>
            <w:tcW w:w="1099" w:type="dxa"/>
            <w:tcBorders>
              <w:top w:val="single" w:sz="6" w:space="0" w:color="auto"/>
              <w:left w:val="single" w:sz="6" w:space="0" w:color="auto"/>
              <w:bottom w:val="single" w:sz="6" w:space="0" w:color="auto"/>
              <w:right w:val="single" w:sz="6" w:space="0" w:color="auto"/>
            </w:tcBorders>
            <w:shd w:val="clear" w:color="auto" w:fill="auto"/>
          </w:tcPr>
          <w:p w14:paraId="12A79F1F" w14:textId="77777777" w:rsidR="00FA0825" w:rsidRPr="00F53A31" w:rsidRDefault="00FA0825" w:rsidP="00BF335D">
            <w:pPr>
              <w:pStyle w:val="CEF-Body"/>
              <w:rPr>
                <w:rFonts w:eastAsia="Cambria"/>
                <w:sz w:val="16"/>
                <w:szCs w:val="16"/>
              </w:rPr>
            </w:pPr>
          </w:p>
        </w:tc>
      </w:tr>
      <w:tr w:rsidR="00FA0825" w:rsidRPr="00F338E2" w14:paraId="0482D804" w14:textId="77777777" w:rsidTr="00FA0825">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0D0BB63D" w14:textId="77777777" w:rsidR="00FA0825" w:rsidRPr="00F53A31" w:rsidRDefault="00FA0825" w:rsidP="00BF335D">
            <w:pPr>
              <w:pStyle w:val="CEF-Body"/>
              <w:rPr>
                <w:rFonts w:eastAsia="Cambria"/>
                <w:b/>
                <w:bCs/>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155AEEAC" w14:textId="77777777" w:rsidR="00FA0825" w:rsidRPr="00F53A31" w:rsidRDefault="00FA0825"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5C82EBEA" w14:textId="77777777" w:rsidR="00FA0825" w:rsidRPr="00F53A31" w:rsidRDefault="00FA0825" w:rsidP="00BF335D">
            <w:pPr>
              <w:pStyle w:val="CEF-Body"/>
              <w:jc w:val="left"/>
              <w:rPr>
                <w:rFonts w:eastAsia="Cambria"/>
                <w:sz w:val="16"/>
                <w:szCs w:val="16"/>
              </w:rPr>
            </w:pP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25A14906" w14:textId="77777777" w:rsidR="00FA0825" w:rsidRPr="00F53A31" w:rsidRDefault="00FA0825" w:rsidP="00BF335D">
            <w:pPr>
              <w:pStyle w:val="CEF-Body"/>
              <w:jc w:val="left"/>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377B3CED" w14:textId="77777777" w:rsidR="00FA0825" w:rsidRPr="00F53A31" w:rsidRDefault="00FA0825" w:rsidP="00BF335D">
            <w:pPr>
              <w:pStyle w:val="CEF-Body"/>
              <w:rPr>
                <w:rFonts w:eastAsia="Cambria"/>
                <w:sz w:val="16"/>
                <w:szCs w:val="16"/>
              </w:rPr>
            </w:pP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0DDD3075" w14:textId="77777777" w:rsidR="00FA0825" w:rsidRPr="00F53A31" w:rsidRDefault="00FA0825" w:rsidP="00BF335D">
            <w:pPr>
              <w:pStyle w:val="CEF-Body"/>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746EA6CC" w14:textId="77777777" w:rsidR="00FA0825" w:rsidRPr="00F53A31" w:rsidRDefault="00FA0825"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5401CEED" w14:textId="77777777" w:rsidR="00FA0825" w:rsidRPr="00F53A31" w:rsidRDefault="00FA0825" w:rsidP="00BF335D">
            <w:pPr>
              <w:pStyle w:val="CEF-Body"/>
              <w:rPr>
                <w:rFonts w:eastAsia="Cambria"/>
                <w:sz w:val="16"/>
                <w:szCs w:val="16"/>
              </w:rPr>
            </w:pPr>
          </w:p>
        </w:tc>
        <w:tc>
          <w:tcPr>
            <w:tcW w:w="1099" w:type="dxa"/>
            <w:tcBorders>
              <w:top w:val="single" w:sz="6" w:space="0" w:color="auto"/>
              <w:left w:val="single" w:sz="6" w:space="0" w:color="auto"/>
              <w:bottom w:val="single" w:sz="6" w:space="0" w:color="auto"/>
              <w:right w:val="single" w:sz="6" w:space="0" w:color="auto"/>
            </w:tcBorders>
            <w:shd w:val="clear" w:color="auto" w:fill="auto"/>
          </w:tcPr>
          <w:p w14:paraId="29CBA4ED" w14:textId="77777777" w:rsidR="00FA0825" w:rsidRPr="00F53A31" w:rsidRDefault="00FA0825" w:rsidP="00BF335D">
            <w:pPr>
              <w:pStyle w:val="CEF-Body"/>
              <w:rPr>
                <w:rFonts w:eastAsia="Cambria"/>
                <w:sz w:val="16"/>
                <w:szCs w:val="16"/>
              </w:rPr>
            </w:pPr>
          </w:p>
        </w:tc>
      </w:tr>
      <w:tr w:rsidR="00FA0825" w:rsidRPr="00F338E2" w14:paraId="6BEB8001" w14:textId="77777777" w:rsidTr="00FA0825">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2AA5C29C" w14:textId="77777777" w:rsidR="00FA0825" w:rsidRPr="00F53A31" w:rsidRDefault="00FA0825" w:rsidP="00BF335D">
            <w:pPr>
              <w:pStyle w:val="CEF-Body"/>
              <w:rPr>
                <w:rFonts w:eastAsia="Cambria"/>
                <w:b/>
                <w:bCs/>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34279425" w14:textId="77777777" w:rsidR="00FA0825" w:rsidRPr="00F53A31" w:rsidRDefault="00FA0825"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6D6B0F21" w14:textId="77777777" w:rsidR="00FA0825" w:rsidRPr="00F53A31" w:rsidRDefault="00FA0825" w:rsidP="00BF335D">
            <w:pPr>
              <w:pStyle w:val="CEF-Body"/>
              <w:jc w:val="left"/>
              <w:rPr>
                <w:rFonts w:eastAsia="Cambria"/>
                <w:sz w:val="16"/>
                <w:szCs w:val="16"/>
              </w:rPr>
            </w:pP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3F304DF7" w14:textId="77777777" w:rsidR="00FA0825" w:rsidRPr="00F53A31" w:rsidRDefault="00FA0825" w:rsidP="00BF335D">
            <w:pPr>
              <w:pStyle w:val="CEF-Body"/>
              <w:jc w:val="left"/>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3B2BC2A4" w14:textId="77777777" w:rsidR="00FA0825" w:rsidRPr="00F53A31" w:rsidRDefault="00FA0825" w:rsidP="00BF335D">
            <w:pPr>
              <w:pStyle w:val="CEF-Body"/>
              <w:rPr>
                <w:rFonts w:eastAsia="Cambria"/>
                <w:sz w:val="16"/>
                <w:szCs w:val="16"/>
              </w:rPr>
            </w:pP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18D6D31D" w14:textId="77777777" w:rsidR="00FA0825" w:rsidRPr="00F53A31" w:rsidRDefault="00FA0825" w:rsidP="00BF335D">
            <w:pPr>
              <w:pStyle w:val="CEF-Body"/>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02B52685" w14:textId="77777777" w:rsidR="00FA0825" w:rsidRPr="00F53A31" w:rsidRDefault="00FA0825"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7A9371BD" w14:textId="77777777" w:rsidR="00FA0825" w:rsidRPr="00F53A31" w:rsidRDefault="00FA0825" w:rsidP="00BF335D">
            <w:pPr>
              <w:pStyle w:val="CEF-Body"/>
              <w:rPr>
                <w:rFonts w:eastAsia="Cambria"/>
                <w:sz w:val="16"/>
                <w:szCs w:val="16"/>
              </w:rPr>
            </w:pPr>
          </w:p>
        </w:tc>
        <w:tc>
          <w:tcPr>
            <w:tcW w:w="1099" w:type="dxa"/>
            <w:tcBorders>
              <w:top w:val="single" w:sz="6" w:space="0" w:color="auto"/>
              <w:left w:val="single" w:sz="6" w:space="0" w:color="auto"/>
              <w:bottom w:val="single" w:sz="6" w:space="0" w:color="auto"/>
              <w:right w:val="single" w:sz="6" w:space="0" w:color="auto"/>
            </w:tcBorders>
            <w:shd w:val="clear" w:color="auto" w:fill="auto"/>
          </w:tcPr>
          <w:p w14:paraId="7FBC0A7E" w14:textId="77777777" w:rsidR="00FA0825" w:rsidRPr="00F53A31" w:rsidRDefault="00FA0825" w:rsidP="00BF335D">
            <w:pPr>
              <w:pStyle w:val="CEF-Body"/>
              <w:rPr>
                <w:rFonts w:eastAsia="Cambria"/>
                <w:sz w:val="16"/>
                <w:szCs w:val="16"/>
              </w:rPr>
            </w:pPr>
          </w:p>
        </w:tc>
      </w:tr>
      <w:tr w:rsidR="00FA0825" w:rsidRPr="00F338E2" w14:paraId="24A88D56" w14:textId="77777777" w:rsidTr="00FA0825">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449A867F" w14:textId="77777777" w:rsidR="00FA0825" w:rsidRPr="00F53A31" w:rsidRDefault="00FA0825" w:rsidP="00BF335D">
            <w:pPr>
              <w:pStyle w:val="CEF-Body"/>
              <w:rPr>
                <w:rFonts w:eastAsia="Cambria"/>
                <w:b/>
                <w:bCs/>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772691C5" w14:textId="77777777" w:rsidR="00FA0825" w:rsidRPr="00F53A31" w:rsidRDefault="00FA0825"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1DB33864" w14:textId="77777777" w:rsidR="00FA0825" w:rsidRPr="00F53A31" w:rsidRDefault="00FA0825" w:rsidP="00BF335D">
            <w:pPr>
              <w:pStyle w:val="CEF-Body"/>
              <w:jc w:val="left"/>
              <w:rPr>
                <w:rFonts w:eastAsia="Cambria"/>
                <w:sz w:val="16"/>
                <w:szCs w:val="16"/>
              </w:rPr>
            </w:pP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7F8717AF" w14:textId="77777777" w:rsidR="00FA0825" w:rsidRPr="00F53A31" w:rsidRDefault="00FA0825" w:rsidP="00BF335D">
            <w:pPr>
              <w:pStyle w:val="CEF-Body"/>
              <w:jc w:val="left"/>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7CA4A016" w14:textId="77777777" w:rsidR="00FA0825" w:rsidRPr="00F53A31" w:rsidRDefault="00FA0825" w:rsidP="00BF335D">
            <w:pPr>
              <w:pStyle w:val="CEF-Body"/>
              <w:rPr>
                <w:rFonts w:eastAsia="Cambria"/>
                <w:sz w:val="16"/>
                <w:szCs w:val="16"/>
              </w:rPr>
            </w:pP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529E7496" w14:textId="77777777" w:rsidR="00FA0825" w:rsidRPr="00F53A31" w:rsidRDefault="00FA0825" w:rsidP="00BF335D">
            <w:pPr>
              <w:pStyle w:val="CEF-Body"/>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1C379DC2" w14:textId="77777777" w:rsidR="00FA0825" w:rsidRPr="00F53A31" w:rsidRDefault="00FA0825"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1CABE92E" w14:textId="77777777" w:rsidR="00FA0825" w:rsidRPr="00F53A31" w:rsidRDefault="00FA0825" w:rsidP="00BF335D">
            <w:pPr>
              <w:pStyle w:val="CEF-Body"/>
              <w:rPr>
                <w:rFonts w:eastAsia="Cambria"/>
                <w:sz w:val="16"/>
                <w:szCs w:val="16"/>
              </w:rPr>
            </w:pPr>
          </w:p>
        </w:tc>
        <w:tc>
          <w:tcPr>
            <w:tcW w:w="1099" w:type="dxa"/>
            <w:tcBorders>
              <w:top w:val="single" w:sz="6" w:space="0" w:color="auto"/>
              <w:left w:val="single" w:sz="6" w:space="0" w:color="auto"/>
              <w:bottom w:val="single" w:sz="6" w:space="0" w:color="auto"/>
              <w:right w:val="single" w:sz="6" w:space="0" w:color="auto"/>
            </w:tcBorders>
            <w:shd w:val="clear" w:color="auto" w:fill="auto"/>
          </w:tcPr>
          <w:p w14:paraId="20D4F430" w14:textId="77777777" w:rsidR="00FA0825" w:rsidRPr="00F53A31" w:rsidRDefault="00FA0825" w:rsidP="00BF335D">
            <w:pPr>
              <w:pStyle w:val="CEF-Body"/>
              <w:rPr>
                <w:rFonts w:eastAsia="Cambria"/>
                <w:sz w:val="16"/>
                <w:szCs w:val="16"/>
              </w:rPr>
            </w:pPr>
          </w:p>
        </w:tc>
      </w:tr>
      <w:tr w:rsidR="00FA0825" w:rsidRPr="00F338E2" w14:paraId="7BCE74DF" w14:textId="77777777" w:rsidTr="00FA0825">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7142E30C" w14:textId="77777777" w:rsidR="00FA0825" w:rsidRPr="00F53A31" w:rsidRDefault="00FA0825" w:rsidP="00BF335D">
            <w:pPr>
              <w:pStyle w:val="CEF-Body"/>
              <w:rPr>
                <w:rFonts w:eastAsia="Cambria"/>
                <w:b/>
                <w:bCs/>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2E0D3627" w14:textId="77777777" w:rsidR="00FA0825" w:rsidRPr="00F53A31" w:rsidRDefault="00FA0825"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4BE33422" w14:textId="77777777" w:rsidR="00FA0825" w:rsidRPr="00F53A31" w:rsidRDefault="00FA0825" w:rsidP="00BF335D">
            <w:pPr>
              <w:pStyle w:val="CEF-Body"/>
              <w:jc w:val="left"/>
              <w:rPr>
                <w:rFonts w:eastAsia="Cambria"/>
                <w:sz w:val="16"/>
                <w:szCs w:val="16"/>
              </w:rPr>
            </w:pP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6653DE81" w14:textId="77777777" w:rsidR="00FA0825" w:rsidRPr="00F53A31" w:rsidRDefault="00FA0825" w:rsidP="00BF335D">
            <w:pPr>
              <w:pStyle w:val="CEF-Body"/>
              <w:jc w:val="left"/>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3A8BF91E" w14:textId="77777777" w:rsidR="00FA0825" w:rsidRPr="00F53A31" w:rsidRDefault="00FA0825" w:rsidP="00BF335D">
            <w:pPr>
              <w:pStyle w:val="CEF-Body"/>
              <w:rPr>
                <w:rFonts w:eastAsia="Cambria"/>
                <w:sz w:val="16"/>
                <w:szCs w:val="16"/>
              </w:rPr>
            </w:pP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26E0D036" w14:textId="77777777" w:rsidR="00FA0825" w:rsidRPr="00F53A31" w:rsidRDefault="00FA0825" w:rsidP="00BF335D">
            <w:pPr>
              <w:pStyle w:val="CEF-Body"/>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3C5145A9" w14:textId="77777777" w:rsidR="00FA0825" w:rsidRPr="00F53A31" w:rsidRDefault="00FA0825"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14EA3EFC" w14:textId="77777777" w:rsidR="00FA0825" w:rsidRPr="00F53A31" w:rsidRDefault="00FA0825" w:rsidP="00BF335D">
            <w:pPr>
              <w:pStyle w:val="CEF-Body"/>
              <w:rPr>
                <w:rFonts w:eastAsia="Cambria"/>
                <w:sz w:val="16"/>
                <w:szCs w:val="16"/>
              </w:rPr>
            </w:pPr>
          </w:p>
        </w:tc>
        <w:tc>
          <w:tcPr>
            <w:tcW w:w="1099" w:type="dxa"/>
            <w:tcBorders>
              <w:top w:val="single" w:sz="6" w:space="0" w:color="auto"/>
              <w:left w:val="single" w:sz="6" w:space="0" w:color="auto"/>
              <w:bottom w:val="single" w:sz="6" w:space="0" w:color="auto"/>
              <w:right w:val="single" w:sz="6" w:space="0" w:color="auto"/>
            </w:tcBorders>
            <w:shd w:val="clear" w:color="auto" w:fill="auto"/>
          </w:tcPr>
          <w:p w14:paraId="1B35D8E4" w14:textId="77777777" w:rsidR="00FA0825" w:rsidRPr="00F53A31" w:rsidRDefault="00FA0825" w:rsidP="00BF335D">
            <w:pPr>
              <w:pStyle w:val="CEF-Body"/>
              <w:rPr>
                <w:rFonts w:eastAsia="Cambria"/>
                <w:sz w:val="16"/>
                <w:szCs w:val="16"/>
              </w:rPr>
            </w:pPr>
          </w:p>
        </w:tc>
      </w:tr>
      <w:tr w:rsidR="00FA0825" w:rsidRPr="00F338E2" w14:paraId="46279F21" w14:textId="77777777" w:rsidTr="00FA0825">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3A668B3E" w14:textId="77777777" w:rsidR="00FA0825" w:rsidRPr="00F53A31" w:rsidRDefault="00FA0825" w:rsidP="00BF335D">
            <w:pPr>
              <w:pStyle w:val="CEF-Body"/>
              <w:rPr>
                <w:rFonts w:eastAsia="Cambria"/>
                <w:b/>
                <w:bCs/>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0AF8A9A9" w14:textId="77777777" w:rsidR="00FA0825" w:rsidRPr="00F53A31" w:rsidRDefault="00FA0825"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00916D99" w14:textId="77777777" w:rsidR="00FA0825" w:rsidRPr="00F53A31" w:rsidRDefault="00FA0825" w:rsidP="00BF335D">
            <w:pPr>
              <w:pStyle w:val="CEF-Body"/>
              <w:jc w:val="left"/>
              <w:rPr>
                <w:rFonts w:eastAsia="Cambria"/>
                <w:sz w:val="16"/>
                <w:szCs w:val="16"/>
              </w:rPr>
            </w:pP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662638B5" w14:textId="77777777" w:rsidR="00FA0825" w:rsidRPr="00F53A31" w:rsidRDefault="00FA0825" w:rsidP="00BF335D">
            <w:pPr>
              <w:pStyle w:val="CEF-Body"/>
              <w:jc w:val="left"/>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635A6573" w14:textId="77777777" w:rsidR="00FA0825" w:rsidRPr="00F53A31" w:rsidRDefault="00FA0825" w:rsidP="00BF335D">
            <w:pPr>
              <w:pStyle w:val="CEF-Body"/>
              <w:rPr>
                <w:rFonts w:eastAsia="Cambria"/>
                <w:sz w:val="16"/>
                <w:szCs w:val="16"/>
              </w:rPr>
            </w:pP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1DF2CF16" w14:textId="77777777" w:rsidR="00FA0825" w:rsidRPr="00F53A31" w:rsidRDefault="00FA0825" w:rsidP="00BF335D">
            <w:pPr>
              <w:pStyle w:val="CEF-Body"/>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090BE294" w14:textId="77777777" w:rsidR="00FA0825" w:rsidRPr="00F53A31" w:rsidRDefault="00FA0825"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27FFF39A" w14:textId="77777777" w:rsidR="00FA0825" w:rsidRPr="00F53A31" w:rsidRDefault="00FA0825" w:rsidP="00BF335D">
            <w:pPr>
              <w:pStyle w:val="CEF-Body"/>
              <w:rPr>
                <w:rFonts w:eastAsia="Cambria"/>
                <w:sz w:val="16"/>
                <w:szCs w:val="16"/>
              </w:rPr>
            </w:pPr>
          </w:p>
        </w:tc>
        <w:tc>
          <w:tcPr>
            <w:tcW w:w="1099" w:type="dxa"/>
            <w:tcBorders>
              <w:top w:val="single" w:sz="6" w:space="0" w:color="auto"/>
              <w:left w:val="single" w:sz="6" w:space="0" w:color="auto"/>
              <w:bottom w:val="single" w:sz="6" w:space="0" w:color="auto"/>
              <w:right w:val="single" w:sz="6" w:space="0" w:color="auto"/>
            </w:tcBorders>
            <w:shd w:val="clear" w:color="auto" w:fill="auto"/>
          </w:tcPr>
          <w:p w14:paraId="738165B4" w14:textId="77777777" w:rsidR="00FA0825" w:rsidRPr="00F53A31" w:rsidRDefault="00FA0825" w:rsidP="00BF335D">
            <w:pPr>
              <w:pStyle w:val="CEF-Body"/>
              <w:rPr>
                <w:rFonts w:eastAsia="Cambria"/>
                <w:sz w:val="16"/>
                <w:szCs w:val="16"/>
              </w:rPr>
            </w:pPr>
          </w:p>
        </w:tc>
      </w:tr>
    </w:tbl>
    <w:p w14:paraId="79108ED3" w14:textId="18724847" w:rsidR="000D5EA4" w:rsidRDefault="000D5EA4" w:rsidP="000D5EA4">
      <w:pPr>
        <w:pStyle w:val="Caption"/>
      </w:pPr>
      <w:r>
        <w:t xml:space="preserve">Table </w:t>
      </w:r>
      <w:r>
        <w:fldChar w:fldCharType="begin"/>
      </w:r>
      <w:r>
        <w:instrText xml:space="preserve"> SEQ Table \* ARABIC </w:instrText>
      </w:r>
      <w:r>
        <w:fldChar w:fldCharType="separate"/>
      </w:r>
      <w:r w:rsidR="009C6161">
        <w:rPr>
          <w:noProof/>
        </w:rPr>
        <w:t>1</w:t>
      </w:r>
      <w:r>
        <w:fldChar w:fldCharType="end"/>
      </w:r>
      <w:r>
        <w:t xml:space="preserve"> – Summary of </w:t>
      </w:r>
      <w:r w:rsidR="00D20FEE">
        <w:t>ESPD</w:t>
      </w:r>
      <w:r>
        <w:t xml:space="preserve"> presentations at external organised dissemination events</w:t>
      </w:r>
    </w:p>
    <w:p w14:paraId="0B442CB1" w14:textId="77777777" w:rsidR="00CC55C3" w:rsidRDefault="00CC55C3" w:rsidP="000D5EA4">
      <w:pPr>
        <w:pStyle w:val="CEF-Title3"/>
        <w:numPr>
          <w:ilvl w:val="0"/>
          <w:numId w:val="0"/>
        </w:numPr>
        <w:ind w:left="1418"/>
      </w:pPr>
    </w:p>
    <w:p w14:paraId="5173357A" w14:textId="77777777" w:rsidR="00CC55C3" w:rsidRDefault="00CC55C3" w:rsidP="000D5EA4">
      <w:pPr>
        <w:pStyle w:val="CEF-Title3"/>
        <w:numPr>
          <w:ilvl w:val="0"/>
          <w:numId w:val="0"/>
        </w:numPr>
        <w:ind w:left="1418"/>
      </w:pPr>
    </w:p>
    <w:p w14:paraId="4BD7657B" w14:textId="77777777" w:rsidR="00CC55C3" w:rsidRPr="00BD3456" w:rsidRDefault="000D2AAF" w:rsidP="000D5EA4">
      <w:pPr>
        <w:pStyle w:val="CEF-Title3"/>
        <w:numPr>
          <w:ilvl w:val="0"/>
          <w:numId w:val="0"/>
        </w:numPr>
        <w:ind w:left="1418"/>
      </w:pPr>
      <w:r>
        <w:br w:type="page"/>
      </w:r>
    </w:p>
    <w:p w14:paraId="215D098F" w14:textId="31DCF18F" w:rsidR="00BD3456" w:rsidRPr="00BD3456" w:rsidRDefault="00BD3456" w:rsidP="009F08A2">
      <w:pPr>
        <w:pStyle w:val="CEF-Title2"/>
      </w:pPr>
      <w:r w:rsidRPr="00BD3456">
        <w:lastRenderedPageBreak/>
        <w:tab/>
      </w:r>
      <w:bookmarkStart w:id="23" w:name="_Toc526847473"/>
      <w:r w:rsidR="00D20FEE">
        <w:t>ESPD</w:t>
      </w:r>
      <w:r w:rsidR="00C94DD4">
        <w:t xml:space="preserve"> </w:t>
      </w:r>
      <w:r w:rsidR="009F08A2">
        <w:t xml:space="preserve">Events organized by </w:t>
      </w:r>
      <w:r w:rsidR="00C94DD4">
        <w:t>Consortium P</w:t>
      </w:r>
      <w:r w:rsidR="009F08A2">
        <w:t>artners</w:t>
      </w:r>
      <w:r w:rsidRPr="00BD3456">
        <w:t xml:space="preserve">  </w:t>
      </w:r>
      <w:bookmarkEnd w:id="23"/>
    </w:p>
    <w:tbl>
      <w:tblPr>
        <w:tblW w:w="932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101"/>
        <w:gridCol w:w="850"/>
        <w:gridCol w:w="1012"/>
        <w:gridCol w:w="1398"/>
        <w:gridCol w:w="1134"/>
        <w:gridCol w:w="1276"/>
        <w:gridCol w:w="1134"/>
        <w:gridCol w:w="708"/>
        <w:gridCol w:w="709"/>
      </w:tblGrid>
      <w:tr w:rsidR="0003491A" w:rsidRPr="00F338E2" w14:paraId="09073408" w14:textId="77777777" w:rsidTr="00BF28D2">
        <w:trPr>
          <w:cantSplit/>
        </w:trPr>
        <w:tc>
          <w:tcPr>
            <w:tcW w:w="1101" w:type="dxa"/>
            <w:tcBorders>
              <w:bottom w:val="single" w:sz="6" w:space="0" w:color="auto"/>
            </w:tcBorders>
            <w:shd w:val="clear" w:color="auto" w:fill="4F81BD"/>
          </w:tcPr>
          <w:p w14:paraId="09447FAE" w14:textId="77777777" w:rsidR="0003491A" w:rsidRPr="004A59EE" w:rsidRDefault="0003491A" w:rsidP="00BF335D">
            <w:pPr>
              <w:pStyle w:val="CEF-Body"/>
              <w:rPr>
                <w:rFonts w:eastAsia="Cambria"/>
                <w:b/>
                <w:bCs/>
                <w:color w:val="FFFFFF"/>
                <w:sz w:val="16"/>
              </w:rPr>
            </w:pPr>
            <w:r w:rsidRPr="004A59EE">
              <w:rPr>
                <w:rFonts w:eastAsia="Cambria"/>
                <w:b/>
                <w:bCs/>
                <w:color w:val="FFFFFF"/>
                <w:sz w:val="16"/>
              </w:rPr>
              <w:t>Date</w:t>
            </w:r>
          </w:p>
        </w:tc>
        <w:tc>
          <w:tcPr>
            <w:tcW w:w="850" w:type="dxa"/>
            <w:tcBorders>
              <w:bottom w:val="single" w:sz="6" w:space="0" w:color="auto"/>
            </w:tcBorders>
            <w:shd w:val="clear" w:color="auto" w:fill="4F81BD"/>
          </w:tcPr>
          <w:p w14:paraId="23E2E9B0" w14:textId="77777777" w:rsidR="0003491A" w:rsidRPr="004A59EE" w:rsidRDefault="0003491A" w:rsidP="00BF335D">
            <w:pPr>
              <w:pStyle w:val="CEF-Body"/>
              <w:rPr>
                <w:rFonts w:eastAsia="Cambria"/>
                <w:b/>
                <w:bCs/>
                <w:color w:val="FFFFFF"/>
                <w:sz w:val="16"/>
              </w:rPr>
            </w:pPr>
            <w:r w:rsidRPr="004A59EE">
              <w:rPr>
                <w:rFonts w:eastAsia="Cambria"/>
                <w:b/>
                <w:bCs/>
                <w:color w:val="FFFFFF"/>
                <w:sz w:val="16"/>
              </w:rPr>
              <w:t>Place</w:t>
            </w:r>
          </w:p>
        </w:tc>
        <w:tc>
          <w:tcPr>
            <w:tcW w:w="1012" w:type="dxa"/>
            <w:tcBorders>
              <w:bottom w:val="single" w:sz="6" w:space="0" w:color="auto"/>
            </w:tcBorders>
            <w:shd w:val="clear" w:color="auto" w:fill="4F81BD"/>
          </w:tcPr>
          <w:p w14:paraId="532BD69C" w14:textId="77777777" w:rsidR="0003491A" w:rsidRPr="004A59EE" w:rsidRDefault="0003491A" w:rsidP="00BF335D">
            <w:pPr>
              <w:pStyle w:val="CEF-Body"/>
              <w:jc w:val="left"/>
              <w:rPr>
                <w:rFonts w:eastAsia="Cambria"/>
                <w:b/>
                <w:bCs/>
                <w:color w:val="FFFFFF"/>
                <w:sz w:val="16"/>
              </w:rPr>
            </w:pPr>
            <w:r w:rsidRPr="004A59EE">
              <w:rPr>
                <w:rFonts w:eastAsia="Cambria"/>
                <w:b/>
                <w:bCs/>
                <w:color w:val="FFFFFF"/>
                <w:sz w:val="16"/>
              </w:rPr>
              <w:t>Event</w:t>
            </w:r>
          </w:p>
        </w:tc>
        <w:tc>
          <w:tcPr>
            <w:tcW w:w="1398" w:type="dxa"/>
            <w:tcBorders>
              <w:bottom w:val="single" w:sz="6" w:space="0" w:color="auto"/>
            </w:tcBorders>
            <w:shd w:val="clear" w:color="auto" w:fill="4F81BD"/>
          </w:tcPr>
          <w:p w14:paraId="53D4F80F" w14:textId="77777777" w:rsidR="0003491A" w:rsidRPr="004A59EE" w:rsidRDefault="0003491A" w:rsidP="00BF335D">
            <w:pPr>
              <w:pStyle w:val="CEF-Body"/>
              <w:jc w:val="left"/>
              <w:rPr>
                <w:rFonts w:eastAsia="Cambria"/>
                <w:b/>
                <w:bCs/>
                <w:color w:val="FFFFFF"/>
                <w:sz w:val="16"/>
              </w:rPr>
            </w:pPr>
            <w:r w:rsidRPr="004A59EE">
              <w:rPr>
                <w:rFonts w:eastAsia="Cambria"/>
                <w:b/>
                <w:bCs/>
                <w:color w:val="FFFFFF"/>
                <w:sz w:val="16"/>
              </w:rPr>
              <w:t>Title</w:t>
            </w:r>
          </w:p>
        </w:tc>
        <w:tc>
          <w:tcPr>
            <w:tcW w:w="1134" w:type="dxa"/>
            <w:tcBorders>
              <w:bottom w:val="single" w:sz="6" w:space="0" w:color="auto"/>
            </w:tcBorders>
            <w:shd w:val="clear" w:color="auto" w:fill="4F81BD"/>
          </w:tcPr>
          <w:p w14:paraId="2C3D4C0A" w14:textId="77777777" w:rsidR="0003491A" w:rsidRPr="004A59EE" w:rsidRDefault="0003491A" w:rsidP="00BF335D">
            <w:pPr>
              <w:pStyle w:val="CEF-Body"/>
              <w:rPr>
                <w:rFonts w:eastAsia="Cambria"/>
                <w:b/>
                <w:bCs/>
                <w:color w:val="FFFFFF"/>
                <w:sz w:val="16"/>
              </w:rPr>
            </w:pPr>
            <w:r w:rsidRPr="004A59EE">
              <w:rPr>
                <w:rFonts w:eastAsia="Cambria"/>
                <w:b/>
                <w:bCs/>
                <w:color w:val="FFFFFF"/>
                <w:sz w:val="16"/>
              </w:rPr>
              <w:t>Partners</w:t>
            </w:r>
          </w:p>
        </w:tc>
        <w:tc>
          <w:tcPr>
            <w:tcW w:w="1276" w:type="dxa"/>
            <w:tcBorders>
              <w:bottom w:val="single" w:sz="6" w:space="0" w:color="auto"/>
            </w:tcBorders>
            <w:shd w:val="clear" w:color="auto" w:fill="4F81BD"/>
          </w:tcPr>
          <w:p w14:paraId="469AE763" w14:textId="77777777" w:rsidR="0003491A" w:rsidRPr="004A59EE" w:rsidRDefault="0003491A" w:rsidP="00BF335D">
            <w:pPr>
              <w:pStyle w:val="CEF-Body"/>
              <w:rPr>
                <w:rFonts w:eastAsia="Cambria"/>
                <w:b/>
                <w:bCs/>
                <w:color w:val="FFFFFF"/>
                <w:sz w:val="16"/>
              </w:rPr>
            </w:pPr>
            <w:r w:rsidRPr="004A59EE">
              <w:rPr>
                <w:rFonts w:eastAsia="Cambria"/>
                <w:b/>
                <w:bCs/>
                <w:color w:val="FFFFFF"/>
                <w:sz w:val="16"/>
              </w:rPr>
              <w:t>Person</w:t>
            </w:r>
          </w:p>
        </w:tc>
        <w:tc>
          <w:tcPr>
            <w:tcW w:w="1134" w:type="dxa"/>
            <w:tcBorders>
              <w:bottom w:val="single" w:sz="6" w:space="0" w:color="auto"/>
            </w:tcBorders>
            <w:shd w:val="clear" w:color="auto" w:fill="4F81BD"/>
          </w:tcPr>
          <w:p w14:paraId="334ADA6F" w14:textId="4ED90FFB" w:rsidR="0003491A" w:rsidRPr="004A59EE" w:rsidRDefault="0003491A" w:rsidP="00BF335D">
            <w:pPr>
              <w:pStyle w:val="CEF-Body"/>
              <w:rPr>
                <w:rFonts w:eastAsia="Cambria"/>
                <w:b/>
                <w:bCs/>
                <w:color w:val="FFFFFF"/>
                <w:sz w:val="16"/>
              </w:rPr>
            </w:pPr>
            <w:r w:rsidRPr="004A59EE">
              <w:rPr>
                <w:rFonts w:eastAsia="Cambria"/>
                <w:b/>
                <w:bCs/>
                <w:color w:val="FFFFFF"/>
                <w:sz w:val="16"/>
              </w:rPr>
              <w:t>Available material</w:t>
            </w:r>
          </w:p>
        </w:tc>
        <w:tc>
          <w:tcPr>
            <w:tcW w:w="708" w:type="dxa"/>
            <w:tcBorders>
              <w:bottom w:val="single" w:sz="6" w:space="0" w:color="auto"/>
            </w:tcBorders>
            <w:shd w:val="clear" w:color="auto" w:fill="4F81BD"/>
          </w:tcPr>
          <w:p w14:paraId="59AAA8D8" w14:textId="77777777" w:rsidR="0003491A" w:rsidRPr="004A59EE" w:rsidRDefault="0003491A" w:rsidP="00BF335D">
            <w:pPr>
              <w:pStyle w:val="CEF-Body"/>
              <w:rPr>
                <w:rFonts w:eastAsia="Cambria"/>
                <w:b/>
                <w:bCs/>
                <w:color w:val="FFFFFF"/>
                <w:sz w:val="16"/>
              </w:rPr>
            </w:pPr>
            <w:r w:rsidRPr="004A59EE">
              <w:rPr>
                <w:rFonts w:eastAsia="Cambria"/>
                <w:b/>
                <w:bCs/>
                <w:color w:val="FFFFFF"/>
                <w:sz w:val="16"/>
              </w:rPr>
              <w:t>Att.#</w:t>
            </w:r>
          </w:p>
        </w:tc>
        <w:tc>
          <w:tcPr>
            <w:tcW w:w="709" w:type="dxa"/>
            <w:tcBorders>
              <w:bottom w:val="single" w:sz="6" w:space="0" w:color="auto"/>
            </w:tcBorders>
            <w:shd w:val="clear" w:color="auto" w:fill="4F81BD"/>
          </w:tcPr>
          <w:p w14:paraId="6D3AEF9C" w14:textId="77777777" w:rsidR="0003491A" w:rsidRPr="004A59EE" w:rsidRDefault="0003491A" w:rsidP="00BF335D">
            <w:pPr>
              <w:pStyle w:val="CEF-Body"/>
              <w:rPr>
                <w:rFonts w:eastAsia="Cambria"/>
                <w:b/>
                <w:bCs/>
                <w:color w:val="FFFFFF"/>
                <w:sz w:val="16"/>
              </w:rPr>
            </w:pPr>
            <w:r w:rsidRPr="004A59EE">
              <w:rPr>
                <w:rFonts w:eastAsia="Cambria"/>
                <w:b/>
                <w:bCs/>
                <w:color w:val="FFFFFF"/>
                <w:sz w:val="16"/>
              </w:rPr>
              <w:t>Target</w:t>
            </w:r>
          </w:p>
        </w:tc>
      </w:tr>
      <w:tr w:rsidR="0003491A" w:rsidRPr="00F338E2" w14:paraId="70E2974E" w14:textId="77777777" w:rsidTr="00BF28D2">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69A78DD9" w14:textId="177853E1" w:rsidR="0003491A" w:rsidRPr="00394F55" w:rsidRDefault="0003491A" w:rsidP="00BF335D">
            <w:pPr>
              <w:pStyle w:val="CEF-Body"/>
              <w:rPr>
                <w:rFonts w:eastAsia="Cambria"/>
                <w:b/>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5BF9AF1F" w14:textId="40299CFC" w:rsidR="0003491A" w:rsidRPr="00F53A31" w:rsidRDefault="0003491A" w:rsidP="00BF335D">
            <w:pPr>
              <w:pStyle w:val="CEF-Body"/>
              <w:rPr>
                <w:rFonts w:eastAsia="Cambria"/>
                <w:sz w:val="16"/>
                <w:szCs w:val="16"/>
              </w:rPr>
            </w:pPr>
          </w:p>
        </w:tc>
        <w:tc>
          <w:tcPr>
            <w:tcW w:w="1012" w:type="dxa"/>
            <w:tcBorders>
              <w:top w:val="single" w:sz="6" w:space="0" w:color="auto"/>
              <w:left w:val="single" w:sz="6" w:space="0" w:color="auto"/>
              <w:bottom w:val="single" w:sz="6" w:space="0" w:color="auto"/>
              <w:right w:val="single" w:sz="6" w:space="0" w:color="auto"/>
            </w:tcBorders>
            <w:shd w:val="clear" w:color="auto" w:fill="auto"/>
          </w:tcPr>
          <w:p w14:paraId="14C02AAE" w14:textId="6C241AEB" w:rsidR="0003491A" w:rsidRPr="00F53A31" w:rsidRDefault="0003491A" w:rsidP="00BF335D">
            <w:pPr>
              <w:pStyle w:val="CEF-Body"/>
              <w:jc w:val="left"/>
              <w:rPr>
                <w:rFonts w:eastAsia="Cambria"/>
                <w:sz w:val="16"/>
                <w:szCs w:val="16"/>
              </w:rPr>
            </w:pPr>
          </w:p>
        </w:tc>
        <w:tc>
          <w:tcPr>
            <w:tcW w:w="1398" w:type="dxa"/>
            <w:tcBorders>
              <w:top w:val="single" w:sz="6" w:space="0" w:color="auto"/>
              <w:left w:val="single" w:sz="6" w:space="0" w:color="auto"/>
              <w:bottom w:val="single" w:sz="6" w:space="0" w:color="auto"/>
              <w:right w:val="single" w:sz="6" w:space="0" w:color="auto"/>
            </w:tcBorders>
            <w:shd w:val="clear" w:color="auto" w:fill="auto"/>
          </w:tcPr>
          <w:p w14:paraId="2B3216B3" w14:textId="163AE306" w:rsidR="0003491A" w:rsidRPr="00F53A31" w:rsidRDefault="0003491A" w:rsidP="00BF335D">
            <w:pPr>
              <w:pStyle w:val="CEF-Body"/>
              <w:jc w:val="left"/>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3B9DA16D" w14:textId="66B704AA" w:rsidR="0003491A" w:rsidRPr="00F53A31" w:rsidRDefault="0003491A" w:rsidP="00C36EF6">
            <w:pPr>
              <w:pStyle w:val="CEF-Body"/>
              <w:jc w:val="left"/>
              <w:rPr>
                <w:rFonts w:eastAsia="Cambria"/>
                <w:sz w:val="16"/>
                <w:szCs w:val="16"/>
              </w:rPr>
            </w:pPr>
          </w:p>
        </w:tc>
        <w:tc>
          <w:tcPr>
            <w:tcW w:w="1276" w:type="dxa"/>
            <w:tcBorders>
              <w:top w:val="single" w:sz="6" w:space="0" w:color="auto"/>
              <w:left w:val="single" w:sz="6" w:space="0" w:color="auto"/>
              <w:bottom w:val="single" w:sz="6" w:space="0" w:color="auto"/>
              <w:right w:val="single" w:sz="6" w:space="0" w:color="auto"/>
            </w:tcBorders>
            <w:shd w:val="clear" w:color="auto" w:fill="auto"/>
          </w:tcPr>
          <w:p w14:paraId="2946A89E" w14:textId="77777777" w:rsidR="0003491A" w:rsidRPr="004A59EE" w:rsidRDefault="0003491A" w:rsidP="00C36EF6">
            <w:pPr>
              <w:pStyle w:val="CEF-Body"/>
              <w:jc w:val="left"/>
              <w:rPr>
                <w:rFonts w:eastAsia="Cambria"/>
                <w:sz w:val="14"/>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4B298863" w14:textId="1C182E5A" w:rsidR="0003491A" w:rsidRPr="00F53A31" w:rsidRDefault="0003491A" w:rsidP="00BF335D">
            <w:pPr>
              <w:pStyle w:val="CEF-Body"/>
              <w:rPr>
                <w:rFonts w:eastAsia="Cambria"/>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13621F73" w14:textId="77777777" w:rsidR="0003491A" w:rsidRPr="00F53A31" w:rsidRDefault="0003491A"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322C8477" w14:textId="77777777" w:rsidR="0003491A" w:rsidRPr="00F53A31" w:rsidRDefault="0003491A" w:rsidP="00BF335D">
            <w:pPr>
              <w:pStyle w:val="CEF-Body"/>
              <w:rPr>
                <w:rFonts w:eastAsia="Cambria"/>
                <w:sz w:val="16"/>
                <w:szCs w:val="16"/>
              </w:rPr>
            </w:pPr>
          </w:p>
        </w:tc>
      </w:tr>
      <w:tr w:rsidR="0003491A" w:rsidRPr="00F338E2" w14:paraId="111DC28E" w14:textId="77777777" w:rsidTr="00BF28D2">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3FD36F84" w14:textId="052A0814" w:rsidR="0003491A" w:rsidRPr="00394F55" w:rsidRDefault="0003491A" w:rsidP="00BF335D">
            <w:pPr>
              <w:pStyle w:val="CEF-Body"/>
              <w:rPr>
                <w:rFonts w:eastAsia="Cambria"/>
                <w:b/>
                <w:bCs/>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2D69EF40" w14:textId="094708D2" w:rsidR="0003491A" w:rsidRPr="00F53A31" w:rsidRDefault="0003491A" w:rsidP="00AE65CA">
            <w:pPr>
              <w:pStyle w:val="CEF-Body"/>
              <w:rPr>
                <w:rFonts w:eastAsia="Cambria"/>
                <w:sz w:val="16"/>
                <w:szCs w:val="16"/>
              </w:rPr>
            </w:pPr>
          </w:p>
        </w:tc>
        <w:tc>
          <w:tcPr>
            <w:tcW w:w="1012" w:type="dxa"/>
            <w:tcBorders>
              <w:top w:val="single" w:sz="6" w:space="0" w:color="auto"/>
              <w:left w:val="single" w:sz="6" w:space="0" w:color="auto"/>
              <w:bottom w:val="single" w:sz="6" w:space="0" w:color="auto"/>
              <w:right w:val="single" w:sz="6" w:space="0" w:color="auto"/>
            </w:tcBorders>
            <w:shd w:val="clear" w:color="auto" w:fill="auto"/>
          </w:tcPr>
          <w:p w14:paraId="540C2AFD" w14:textId="78199A72" w:rsidR="0003491A" w:rsidRPr="00F53A31" w:rsidRDefault="0003491A" w:rsidP="00BF335D">
            <w:pPr>
              <w:pStyle w:val="CEF-Body"/>
              <w:jc w:val="left"/>
              <w:rPr>
                <w:rFonts w:eastAsia="Cambria"/>
                <w:sz w:val="16"/>
                <w:szCs w:val="16"/>
              </w:rPr>
            </w:pPr>
          </w:p>
        </w:tc>
        <w:tc>
          <w:tcPr>
            <w:tcW w:w="1398" w:type="dxa"/>
            <w:tcBorders>
              <w:top w:val="single" w:sz="6" w:space="0" w:color="auto"/>
              <w:left w:val="single" w:sz="6" w:space="0" w:color="auto"/>
              <w:bottom w:val="single" w:sz="6" w:space="0" w:color="auto"/>
              <w:right w:val="single" w:sz="6" w:space="0" w:color="auto"/>
            </w:tcBorders>
            <w:shd w:val="clear" w:color="auto" w:fill="auto"/>
          </w:tcPr>
          <w:p w14:paraId="71DA0359" w14:textId="74E7B50D" w:rsidR="0003491A" w:rsidRPr="00F53A31" w:rsidRDefault="0003491A" w:rsidP="008261B6">
            <w:pPr>
              <w:pStyle w:val="CEF-Body"/>
              <w:jc w:val="left"/>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53BF6C8F" w14:textId="3330DEFF" w:rsidR="0003491A" w:rsidRPr="00F53A31" w:rsidRDefault="0003491A" w:rsidP="008261B6">
            <w:pPr>
              <w:pStyle w:val="CEF-Body"/>
              <w:jc w:val="left"/>
              <w:rPr>
                <w:rFonts w:eastAsia="Cambria"/>
                <w:sz w:val="16"/>
                <w:szCs w:val="16"/>
              </w:rPr>
            </w:pPr>
          </w:p>
        </w:tc>
        <w:tc>
          <w:tcPr>
            <w:tcW w:w="1276" w:type="dxa"/>
            <w:tcBorders>
              <w:top w:val="single" w:sz="6" w:space="0" w:color="auto"/>
              <w:left w:val="single" w:sz="6" w:space="0" w:color="auto"/>
              <w:bottom w:val="single" w:sz="6" w:space="0" w:color="auto"/>
              <w:right w:val="single" w:sz="6" w:space="0" w:color="auto"/>
            </w:tcBorders>
            <w:shd w:val="clear" w:color="auto" w:fill="auto"/>
          </w:tcPr>
          <w:p w14:paraId="71B49445" w14:textId="0FD32B4D" w:rsidR="0003491A" w:rsidRPr="004A59EE" w:rsidRDefault="0003491A" w:rsidP="008261B6">
            <w:pPr>
              <w:pStyle w:val="CEF-Body"/>
              <w:jc w:val="left"/>
              <w:rPr>
                <w:rFonts w:eastAsia="Cambria"/>
                <w:sz w:val="14"/>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6C152892" w14:textId="7E369A87" w:rsidR="0003491A" w:rsidRPr="00F53A31" w:rsidRDefault="0003491A" w:rsidP="00BF335D">
            <w:pPr>
              <w:pStyle w:val="CEF-Body"/>
              <w:rPr>
                <w:rFonts w:eastAsia="Cambria"/>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02C24AE6" w14:textId="77777777" w:rsidR="0003491A" w:rsidRPr="00F53A31" w:rsidRDefault="0003491A"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4E0E2E94" w14:textId="77777777" w:rsidR="0003491A" w:rsidRPr="00F53A31" w:rsidRDefault="0003491A" w:rsidP="00BF335D">
            <w:pPr>
              <w:pStyle w:val="CEF-Body"/>
              <w:rPr>
                <w:rFonts w:eastAsia="Cambria"/>
                <w:sz w:val="16"/>
                <w:szCs w:val="16"/>
              </w:rPr>
            </w:pPr>
          </w:p>
        </w:tc>
      </w:tr>
      <w:tr w:rsidR="0003491A" w:rsidRPr="00F338E2" w14:paraId="7A39EA15" w14:textId="77777777" w:rsidTr="00BF28D2">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3DBD6C72" w14:textId="1B514776" w:rsidR="0003491A" w:rsidRPr="00394F55" w:rsidRDefault="0003491A" w:rsidP="00805448">
            <w:pPr>
              <w:pStyle w:val="CEF-Body"/>
              <w:rPr>
                <w:rFonts w:eastAsia="Cambria"/>
                <w:b/>
                <w:bCs/>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26F6275C" w14:textId="20BB6C0E" w:rsidR="0003491A" w:rsidRPr="00F53A31" w:rsidRDefault="0003491A" w:rsidP="00BF335D">
            <w:pPr>
              <w:pStyle w:val="CEF-Body"/>
              <w:rPr>
                <w:rFonts w:eastAsia="Cambria"/>
                <w:sz w:val="16"/>
                <w:szCs w:val="16"/>
              </w:rPr>
            </w:pPr>
          </w:p>
        </w:tc>
        <w:tc>
          <w:tcPr>
            <w:tcW w:w="1012" w:type="dxa"/>
            <w:tcBorders>
              <w:top w:val="single" w:sz="6" w:space="0" w:color="auto"/>
              <w:left w:val="single" w:sz="6" w:space="0" w:color="auto"/>
              <w:bottom w:val="single" w:sz="6" w:space="0" w:color="auto"/>
              <w:right w:val="single" w:sz="6" w:space="0" w:color="auto"/>
            </w:tcBorders>
            <w:shd w:val="clear" w:color="auto" w:fill="auto"/>
          </w:tcPr>
          <w:p w14:paraId="4C50B502" w14:textId="761F1026" w:rsidR="0003491A" w:rsidRPr="00F53A31" w:rsidRDefault="0003491A" w:rsidP="00BF335D">
            <w:pPr>
              <w:pStyle w:val="CEF-Body"/>
              <w:jc w:val="left"/>
              <w:rPr>
                <w:rFonts w:eastAsia="Cambria"/>
                <w:sz w:val="16"/>
                <w:szCs w:val="16"/>
              </w:rPr>
            </w:pPr>
          </w:p>
        </w:tc>
        <w:tc>
          <w:tcPr>
            <w:tcW w:w="1398" w:type="dxa"/>
            <w:tcBorders>
              <w:top w:val="single" w:sz="6" w:space="0" w:color="auto"/>
              <w:left w:val="single" w:sz="6" w:space="0" w:color="auto"/>
              <w:bottom w:val="single" w:sz="6" w:space="0" w:color="auto"/>
              <w:right w:val="single" w:sz="6" w:space="0" w:color="auto"/>
            </w:tcBorders>
            <w:shd w:val="clear" w:color="auto" w:fill="auto"/>
          </w:tcPr>
          <w:p w14:paraId="4F3CFD98" w14:textId="477BDECC" w:rsidR="0003491A" w:rsidRPr="00F53A31" w:rsidRDefault="0003491A" w:rsidP="00BF335D">
            <w:pPr>
              <w:pStyle w:val="CEF-Body"/>
              <w:jc w:val="left"/>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71D99153" w14:textId="54C93ED2" w:rsidR="0003491A" w:rsidRPr="00F53A31" w:rsidRDefault="0003491A" w:rsidP="00BF335D">
            <w:pPr>
              <w:pStyle w:val="CEF-Body"/>
              <w:rPr>
                <w:rFonts w:eastAsia="Cambria"/>
                <w:sz w:val="16"/>
                <w:szCs w:val="16"/>
              </w:rPr>
            </w:pPr>
          </w:p>
        </w:tc>
        <w:tc>
          <w:tcPr>
            <w:tcW w:w="1276" w:type="dxa"/>
            <w:tcBorders>
              <w:top w:val="single" w:sz="6" w:space="0" w:color="auto"/>
              <w:left w:val="single" w:sz="6" w:space="0" w:color="auto"/>
              <w:bottom w:val="single" w:sz="6" w:space="0" w:color="auto"/>
              <w:right w:val="single" w:sz="6" w:space="0" w:color="auto"/>
            </w:tcBorders>
            <w:shd w:val="clear" w:color="auto" w:fill="auto"/>
          </w:tcPr>
          <w:p w14:paraId="42A90694" w14:textId="77777777" w:rsidR="0003491A" w:rsidRPr="004A59EE" w:rsidRDefault="0003491A" w:rsidP="00BF335D">
            <w:pPr>
              <w:pStyle w:val="CEF-Body"/>
              <w:rPr>
                <w:rFonts w:eastAsia="Cambria"/>
                <w:sz w:val="14"/>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4192E96F" w14:textId="3884AC0D" w:rsidR="0003491A" w:rsidRPr="00F53A31" w:rsidRDefault="0003491A" w:rsidP="00BF335D">
            <w:pPr>
              <w:pStyle w:val="CEF-Body"/>
              <w:rPr>
                <w:rFonts w:eastAsia="Cambria"/>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3C1212A1" w14:textId="77777777" w:rsidR="0003491A" w:rsidRPr="00F53A31" w:rsidRDefault="0003491A"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61865A0F" w14:textId="77777777" w:rsidR="0003491A" w:rsidRPr="00F53A31" w:rsidRDefault="0003491A" w:rsidP="00BF335D">
            <w:pPr>
              <w:pStyle w:val="CEF-Body"/>
              <w:rPr>
                <w:rFonts w:eastAsia="Cambria"/>
                <w:sz w:val="16"/>
                <w:szCs w:val="16"/>
              </w:rPr>
            </w:pPr>
          </w:p>
        </w:tc>
      </w:tr>
      <w:tr w:rsidR="0003491A" w:rsidRPr="00F338E2" w14:paraId="5DF764AE" w14:textId="77777777" w:rsidTr="00BF28D2">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1AD61268" w14:textId="0CDAF300" w:rsidR="0003491A" w:rsidRPr="00394F55" w:rsidRDefault="0003491A" w:rsidP="00BF335D">
            <w:pPr>
              <w:pStyle w:val="CEF-Body"/>
              <w:rPr>
                <w:rFonts w:eastAsia="Cambria"/>
                <w:b/>
                <w:bCs/>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218CCD1D" w14:textId="6DFFE401" w:rsidR="0003491A" w:rsidRPr="00F53A31" w:rsidRDefault="0003491A" w:rsidP="00BF335D">
            <w:pPr>
              <w:pStyle w:val="CEF-Body"/>
              <w:rPr>
                <w:rFonts w:eastAsia="Cambria"/>
                <w:sz w:val="16"/>
                <w:szCs w:val="16"/>
              </w:rPr>
            </w:pPr>
          </w:p>
        </w:tc>
        <w:tc>
          <w:tcPr>
            <w:tcW w:w="1012" w:type="dxa"/>
            <w:tcBorders>
              <w:top w:val="single" w:sz="6" w:space="0" w:color="auto"/>
              <w:left w:val="single" w:sz="6" w:space="0" w:color="auto"/>
              <w:bottom w:val="single" w:sz="6" w:space="0" w:color="auto"/>
              <w:right w:val="single" w:sz="6" w:space="0" w:color="auto"/>
            </w:tcBorders>
            <w:shd w:val="clear" w:color="auto" w:fill="auto"/>
          </w:tcPr>
          <w:p w14:paraId="31A5A741" w14:textId="2C7A619F" w:rsidR="0003491A" w:rsidRPr="00F53A31" w:rsidRDefault="0003491A" w:rsidP="00BF335D">
            <w:pPr>
              <w:pStyle w:val="CEF-Body"/>
              <w:jc w:val="left"/>
              <w:rPr>
                <w:rFonts w:eastAsia="Cambria"/>
                <w:sz w:val="16"/>
                <w:szCs w:val="16"/>
              </w:rPr>
            </w:pPr>
          </w:p>
        </w:tc>
        <w:tc>
          <w:tcPr>
            <w:tcW w:w="1398" w:type="dxa"/>
            <w:tcBorders>
              <w:top w:val="single" w:sz="6" w:space="0" w:color="auto"/>
              <w:left w:val="single" w:sz="6" w:space="0" w:color="auto"/>
              <w:bottom w:val="single" w:sz="6" w:space="0" w:color="auto"/>
              <w:right w:val="single" w:sz="6" w:space="0" w:color="auto"/>
            </w:tcBorders>
            <w:shd w:val="clear" w:color="auto" w:fill="auto"/>
          </w:tcPr>
          <w:p w14:paraId="3B0E3AA9" w14:textId="4D435E02" w:rsidR="0003491A" w:rsidRPr="00F53A31" w:rsidRDefault="0003491A" w:rsidP="00BF335D">
            <w:pPr>
              <w:pStyle w:val="CEF-Body"/>
              <w:jc w:val="left"/>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2BED3B44" w14:textId="4AF5A839" w:rsidR="0003491A" w:rsidRPr="00F53A31" w:rsidRDefault="0003491A" w:rsidP="00BF335D">
            <w:pPr>
              <w:pStyle w:val="CEF-Body"/>
              <w:rPr>
                <w:rFonts w:eastAsia="Cambria"/>
                <w:sz w:val="16"/>
                <w:szCs w:val="16"/>
              </w:rPr>
            </w:pPr>
          </w:p>
        </w:tc>
        <w:tc>
          <w:tcPr>
            <w:tcW w:w="1276" w:type="dxa"/>
            <w:tcBorders>
              <w:top w:val="single" w:sz="6" w:space="0" w:color="auto"/>
              <w:left w:val="single" w:sz="6" w:space="0" w:color="auto"/>
              <w:bottom w:val="single" w:sz="6" w:space="0" w:color="auto"/>
              <w:right w:val="single" w:sz="6" w:space="0" w:color="auto"/>
            </w:tcBorders>
            <w:shd w:val="clear" w:color="auto" w:fill="auto"/>
          </w:tcPr>
          <w:p w14:paraId="47075953" w14:textId="77777777" w:rsidR="0003491A" w:rsidRPr="00F53A31" w:rsidRDefault="0003491A"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4ADDBD06" w14:textId="512D1E71" w:rsidR="0003491A" w:rsidRPr="00F53A31" w:rsidRDefault="0003491A" w:rsidP="00BF335D">
            <w:pPr>
              <w:pStyle w:val="CEF-Body"/>
              <w:rPr>
                <w:rFonts w:eastAsia="Cambria"/>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37A97C34" w14:textId="77777777" w:rsidR="0003491A" w:rsidRPr="00F53A31" w:rsidRDefault="0003491A"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568596CF" w14:textId="77777777" w:rsidR="0003491A" w:rsidRPr="00F53A31" w:rsidRDefault="0003491A" w:rsidP="00BF335D">
            <w:pPr>
              <w:pStyle w:val="CEF-Body"/>
              <w:rPr>
                <w:rFonts w:eastAsia="Cambria"/>
                <w:sz w:val="16"/>
                <w:szCs w:val="16"/>
              </w:rPr>
            </w:pPr>
          </w:p>
        </w:tc>
      </w:tr>
      <w:tr w:rsidR="0003491A" w:rsidRPr="00F338E2" w14:paraId="43343231" w14:textId="77777777" w:rsidTr="00BF28D2">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76DE4D1C" w14:textId="13BD069F" w:rsidR="0003491A" w:rsidRPr="00BF6160" w:rsidRDefault="0003491A" w:rsidP="00BF335D">
            <w:pPr>
              <w:pStyle w:val="CEF-Body"/>
              <w:rPr>
                <w:rFonts w:eastAsia="Cambria"/>
                <w:b/>
                <w:bCs/>
                <w:sz w:val="16"/>
                <w:szCs w:val="16"/>
                <w:highlight w:val="yellow"/>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49412C93" w14:textId="308FB26F" w:rsidR="0003491A" w:rsidRPr="00BF6160" w:rsidRDefault="0003491A" w:rsidP="00BF335D">
            <w:pPr>
              <w:pStyle w:val="CEF-Body"/>
              <w:rPr>
                <w:rFonts w:eastAsia="Cambria"/>
                <w:sz w:val="16"/>
                <w:szCs w:val="16"/>
                <w:highlight w:val="yellow"/>
              </w:rPr>
            </w:pPr>
          </w:p>
        </w:tc>
        <w:tc>
          <w:tcPr>
            <w:tcW w:w="1012" w:type="dxa"/>
            <w:tcBorders>
              <w:top w:val="single" w:sz="6" w:space="0" w:color="auto"/>
              <w:left w:val="single" w:sz="6" w:space="0" w:color="auto"/>
              <w:bottom w:val="single" w:sz="6" w:space="0" w:color="auto"/>
              <w:right w:val="single" w:sz="6" w:space="0" w:color="auto"/>
            </w:tcBorders>
            <w:shd w:val="clear" w:color="auto" w:fill="auto"/>
          </w:tcPr>
          <w:p w14:paraId="6457D18D" w14:textId="55AEDE36" w:rsidR="0003491A" w:rsidRPr="00BF6160" w:rsidRDefault="0003491A" w:rsidP="00BF6160">
            <w:pPr>
              <w:pStyle w:val="CEF-Body"/>
              <w:jc w:val="left"/>
              <w:rPr>
                <w:rFonts w:eastAsia="Cambria"/>
                <w:sz w:val="16"/>
                <w:szCs w:val="16"/>
                <w:highlight w:val="yellow"/>
              </w:rPr>
            </w:pPr>
          </w:p>
        </w:tc>
        <w:tc>
          <w:tcPr>
            <w:tcW w:w="1398" w:type="dxa"/>
            <w:tcBorders>
              <w:top w:val="single" w:sz="6" w:space="0" w:color="auto"/>
              <w:left w:val="single" w:sz="6" w:space="0" w:color="auto"/>
              <w:bottom w:val="single" w:sz="6" w:space="0" w:color="auto"/>
              <w:right w:val="single" w:sz="6" w:space="0" w:color="auto"/>
            </w:tcBorders>
            <w:shd w:val="clear" w:color="auto" w:fill="auto"/>
          </w:tcPr>
          <w:p w14:paraId="180EF95F" w14:textId="0B2997BD" w:rsidR="0003491A" w:rsidRPr="00BF6160" w:rsidRDefault="0003491A" w:rsidP="00BF335D">
            <w:pPr>
              <w:pStyle w:val="CEF-Body"/>
              <w:jc w:val="left"/>
              <w:rPr>
                <w:rFonts w:eastAsia="Cambria"/>
                <w:sz w:val="16"/>
                <w:szCs w:val="16"/>
                <w:highlight w:val="yellow"/>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1181819D" w14:textId="5E2D4E81" w:rsidR="0003491A" w:rsidRPr="00F53A31" w:rsidRDefault="0003491A" w:rsidP="00BF335D">
            <w:pPr>
              <w:pStyle w:val="CEF-Body"/>
              <w:rPr>
                <w:rFonts w:eastAsia="Cambria"/>
                <w:sz w:val="16"/>
                <w:szCs w:val="16"/>
              </w:rPr>
            </w:pPr>
          </w:p>
        </w:tc>
        <w:tc>
          <w:tcPr>
            <w:tcW w:w="1276" w:type="dxa"/>
            <w:tcBorders>
              <w:top w:val="single" w:sz="6" w:space="0" w:color="auto"/>
              <w:left w:val="single" w:sz="6" w:space="0" w:color="auto"/>
              <w:bottom w:val="single" w:sz="6" w:space="0" w:color="auto"/>
              <w:right w:val="single" w:sz="6" w:space="0" w:color="auto"/>
            </w:tcBorders>
            <w:shd w:val="clear" w:color="auto" w:fill="auto"/>
          </w:tcPr>
          <w:p w14:paraId="30561E2E" w14:textId="77777777" w:rsidR="0003491A" w:rsidRPr="00C343E6" w:rsidRDefault="0003491A" w:rsidP="00BF335D">
            <w:pPr>
              <w:pStyle w:val="CEF-Body"/>
              <w:rPr>
                <w:rFonts w:eastAsia="Cambria"/>
                <w:sz w:val="16"/>
                <w:szCs w:val="16"/>
                <w:highlight w:val="yellow"/>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49008A00" w14:textId="46A90B8F" w:rsidR="0003491A" w:rsidRPr="00C343E6" w:rsidRDefault="0003491A" w:rsidP="00BF335D">
            <w:pPr>
              <w:pStyle w:val="CEF-Body"/>
              <w:rPr>
                <w:rFonts w:eastAsia="Cambria"/>
                <w:sz w:val="16"/>
                <w:szCs w:val="16"/>
                <w:highlight w:val="yellow"/>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34BAEB5B" w14:textId="77777777" w:rsidR="0003491A" w:rsidRPr="00F53A31" w:rsidRDefault="0003491A"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1C7803BD" w14:textId="77777777" w:rsidR="0003491A" w:rsidRPr="00F53A31" w:rsidRDefault="0003491A" w:rsidP="00BF335D">
            <w:pPr>
              <w:pStyle w:val="CEF-Body"/>
              <w:rPr>
                <w:rFonts w:eastAsia="Cambria"/>
                <w:sz w:val="16"/>
                <w:szCs w:val="16"/>
              </w:rPr>
            </w:pPr>
          </w:p>
        </w:tc>
      </w:tr>
      <w:tr w:rsidR="0003491A" w:rsidRPr="00F338E2" w14:paraId="11A29172" w14:textId="77777777" w:rsidTr="00BF28D2">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44766C0D" w14:textId="77777777" w:rsidR="0003491A" w:rsidRPr="00F53A31" w:rsidRDefault="0003491A" w:rsidP="00BF335D">
            <w:pPr>
              <w:pStyle w:val="CEF-Body"/>
              <w:rPr>
                <w:rFonts w:eastAsia="Cambria"/>
                <w:b/>
                <w:bCs/>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0E1BF7EE" w14:textId="77777777" w:rsidR="0003491A" w:rsidRPr="00F53A31" w:rsidRDefault="0003491A" w:rsidP="00BF335D">
            <w:pPr>
              <w:pStyle w:val="CEF-Body"/>
              <w:rPr>
                <w:rFonts w:eastAsia="Cambria"/>
                <w:sz w:val="16"/>
                <w:szCs w:val="16"/>
              </w:rPr>
            </w:pPr>
          </w:p>
        </w:tc>
        <w:tc>
          <w:tcPr>
            <w:tcW w:w="1012" w:type="dxa"/>
            <w:tcBorders>
              <w:top w:val="single" w:sz="6" w:space="0" w:color="auto"/>
              <w:left w:val="single" w:sz="6" w:space="0" w:color="auto"/>
              <w:bottom w:val="single" w:sz="6" w:space="0" w:color="auto"/>
              <w:right w:val="single" w:sz="6" w:space="0" w:color="auto"/>
            </w:tcBorders>
            <w:shd w:val="clear" w:color="auto" w:fill="auto"/>
          </w:tcPr>
          <w:p w14:paraId="62032AB1" w14:textId="77777777" w:rsidR="0003491A" w:rsidRPr="00F53A31" w:rsidRDefault="0003491A" w:rsidP="00BF335D">
            <w:pPr>
              <w:pStyle w:val="CEF-Body"/>
              <w:jc w:val="left"/>
              <w:rPr>
                <w:rFonts w:eastAsia="Cambria"/>
                <w:sz w:val="16"/>
                <w:szCs w:val="16"/>
              </w:rPr>
            </w:pPr>
          </w:p>
        </w:tc>
        <w:tc>
          <w:tcPr>
            <w:tcW w:w="1398" w:type="dxa"/>
            <w:tcBorders>
              <w:top w:val="single" w:sz="6" w:space="0" w:color="auto"/>
              <w:left w:val="single" w:sz="6" w:space="0" w:color="auto"/>
              <w:bottom w:val="single" w:sz="6" w:space="0" w:color="auto"/>
              <w:right w:val="single" w:sz="6" w:space="0" w:color="auto"/>
            </w:tcBorders>
            <w:shd w:val="clear" w:color="auto" w:fill="auto"/>
          </w:tcPr>
          <w:p w14:paraId="2E89C236" w14:textId="77777777" w:rsidR="0003491A" w:rsidRPr="00F53A31" w:rsidRDefault="0003491A" w:rsidP="00BF335D">
            <w:pPr>
              <w:pStyle w:val="CEF-Body"/>
              <w:jc w:val="left"/>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75EC5965" w14:textId="77777777" w:rsidR="0003491A" w:rsidRPr="00F53A31" w:rsidRDefault="0003491A" w:rsidP="00BF335D">
            <w:pPr>
              <w:pStyle w:val="CEF-Body"/>
              <w:rPr>
                <w:rFonts w:eastAsia="Cambria"/>
                <w:sz w:val="16"/>
                <w:szCs w:val="16"/>
              </w:rPr>
            </w:pPr>
          </w:p>
        </w:tc>
        <w:tc>
          <w:tcPr>
            <w:tcW w:w="1276" w:type="dxa"/>
            <w:tcBorders>
              <w:top w:val="single" w:sz="6" w:space="0" w:color="auto"/>
              <w:left w:val="single" w:sz="6" w:space="0" w:color="auto"/>
              <w:bottom w:val="single" w:sz="6" w:space="0" w:color="auto"/>
              <w:right w:val="single" w:sz="6" w:space="0" w:color="auto"/>
            </w:tcBorders>
            <w:shd w:val="clear" w:color="auto" w:fill="auto"/>
          </w:tcPr>
          <w:p w14:paraId="072E7859" w14:textId="77777777" w:rsidR="0003491A" w:rsidRPr="00F53A31" w:rsidRDefault="0003491A"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4A591BE4" w14:textId="77777777" w:rsidR="0003491A" w:rsidRPr="00F53A31" w:rsidRDefault="0003491A" w:rsidP="00BF335D">
            <w:pPr>
              <w:pStyle w:val="CEF-Body"/>
              <w:rPr>
                <w:rFonts w:eastAsia="Cambria"/>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578FC62E" w14:textId="77777777" w:rsidR="0003491A" w:rsidRPr="00F53A31" w:rsidRDefault="0003491A"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7F1988D0" w14:textId="77777777" w:rsidR="0003491A" w:rsidRPr="00F53A31" w:rsidRDefault="0003491A" w:rsidP="00BF335D">
            <w:pPr>
              <w:pStyle w:val="CEF-Body"/>
              <w:rPr>
                <w:rFonts w:eastAsia="Cambria"/>
                <w:sz w:val="16"/>
                <w:szCs w:val="16"/>
              </w:rPr>
            </w:pPr>
          </w:p>
        </w:tc>
      </w:tr>
      <w:tr w:rsidR="0003491A" w:rsidRPr="00F338E2" w14:paraId="600B8738" w14:textId="77777777" w:rsidTr="00BF28D2">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24B27BE3" w14:textId="77777777" w:rsidR="0003491A" w:rsidRPr="00F53A31" w:rsidRDefault="0003491A" w:rsidP="00BF335D">
            <w:pPr>
              <w:pStyle w:val="CEF-Body"/>
              <w:rPr>
                <w:rFonts w:eastAsia="Cambria"/>
                <w:b/>
                <w:bCs/>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6E477327" w14:textId="77777777" w:rsidR="0003491A" w:rsidRPr="00F53A31" w:rsidRDefault="0003491A" w:rsidP="00BF335D">
            <w:pPr>
              <w:pStyle w:val="CEF-Body"/>
              <w:rPr>
                <w:rFonts w:eastAsia="Cambria"/>
                <w:sz w:val="16"/>
                <w:szCs w:val="16"/>
              </w:rPr>
            </w:pPr>
          </w:p>
        </w:tc>
        <w:tc>
          <w:tcPr>
            <w:tcW w:w="1012" w:type="dxa"/>
            <w:tcBorders>
              <w:top w:val="single" w:sz="6" w:space="0" w:color="auto"/>
              <w:left w:val="single" w:sz="6" w:space="0" w:color="auto"/>
              <w:bottom w:val="single" w:sz="6" w:space="0" w:color="auto"/>
              <w:right w:val="single" w:sz="6" w:space="0" w:color="auto"/>
            </w:tcBorders>
            <w:shd w:val="clear" w:color="auto" w:fill="auto"/>
          </w:tcPr>
          <w:p w14:paraId="46198824" w14:textId="77777777" w:rsidR="0003491A" w:rsidRPr="00F53A31" w:rsidRDefault="0003491A" w:rsidP="00BF335D">
            <w:pPr>
              <w:pStyle w:val="CEF-Body"/>
              <w:jc w:val="left"/>
              <w:rPr>
                <w:rFonts w:eastAsia="Cambria"/>
                <w:sz w:val="16"/>
                <w:szCs w:val="16"/>
              </w:rPr>
            </w:pPr>
          </w:p>
        </w:tc>
        <w:tc>
          <w:tcPr>
            <w:tcW w:w="1398" w:type="dxa"/>
            <w:tcBorders>
              <w:top w:val="single" w:sz="6" w:space="0" w:color="auto"/>
              <w:left w:val="single" w:sz="6" w:space="0" w:color="auto"/>
              <w:bottom w:val="single" w:sz="6" w:space="0" w:color="auto"/>
              <w:right w:val="single" w:sz="6" w:space="0" w:color="auto"/>
            </w:tcBorders>
            <w:shd w:val="clear" w:color="auto" w:fill="auto"/>
          </w:tcPr>
          <w:p w14:paraId="5C88B959" w14:textId="77777777" w:rsidR="0003491A" w:rsidRPr="00F53A31" w:rsidRDefault="0003491A" w:rsidP="00BF335D">
            <w:pPr>
              <w:pStyle w:val="CEF-Body"/>
              <w:jc w:val="left"/>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043B773C" w14:textId="77777777" w:rsidR="0003491A" w:rsidRPr="00F53A31" w:rsidRDefault="0003491A" w:rsidP="00BF335D">
            <w:pPr>
              <w:pStyle w:val="CEF-Body"/>
              <w:rPr>
                <w:rFonts w:eastAsia="Cambria"/>
                <w:sz w:val="16"/>
                <w:szCs w:val="16"/>
              </w:rPr>
            </w:pPr>
          </w:p>
        </w:tc>
        <w:tc>
          <w:tcPr>
            <w:tcW w:w="1276" w:type="dxa"/>
            <w:tcBorders>
              <w:top w:val="single" w:sz="6" w:space="0" w:color="auto"/>
              <w:left w:val="single" w:sz="6" w:space="0" w:color="auto"/>
              <w:bottom w:val="single" w:sz="6" w:space="0" w:color="auto"/>
              <w:right w:val="single" w:sz="6" w:space="0" w:color="auto"/>
            </w:tcBorders>
            <w:shd w:val="clear" w:color="auto" w:fill="auto"/>
          </w:tcPr>
          <w:p w14:paraId="7859DB7C" w14:textId="77777777" w:rsidR="0003491A" w:rsidRPr="00F53A31" w:rsidRDefault="0003491A"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607C1679" w14:textId="77777777" w:rsidR="0003491A" w:rsidRPr="00F53A31" w:rsidRDefault="0003491A" w:rsidP="00BF335D">
            <w:pPr>
              <w:pStyle w:val="CEF-Body"/>
              <w:rPr>
                <w:rFonts w:eastAsia="Cambria"/>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13771B4B" w14:textId="77777777" w:rsidR="0003491A" w:rsidRPr="00F53A31" w:rsidRDefault="0003491A"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5CD12F2C" w14:textId="77777777" w:rsidR="0003491A" w:rsidRPr="00F53A31" w:rsidRDefault="0003491A" w:rsidP="00BF335D">
            <w:pPr>
              <w:pStyle w:val="CEF-Body"/>
              <w:rPr>
                <w:rFonts w:eastAsia="Cambria"/>
                <w:sz w:val="16"/>
                <w:szCs w:val="16"/>
              </w:rPr>
            </w:pPr>
          </w:p>
        </w:tc>
      </w:tr>
    </w:tbl>
    <w:p w14:paraId="0AC2EBA6" w14:textId="68B73DCE" w:rsidR="000D2AAF" w:rsidRDefault="000D2AAF" w:rsidP="000D2AAF">
      <w:pPr>
        <w:pStyle w:val="Caption"/>
        <w:numPr>
          <w:ilvl w:val="0"/>
          <w:numId w:val="25"/>
        </w:numPr>
      </w:pPr>
      <w:r>
        <w:t xml:space="preserve">Table </w:t>
      </w:r>
      <w:r>
        <w:fldChar w:fldCharType="begin"/>
      </w:r>
      <w:r>
        <w:instrText xml:space="preserve"> SEQ Table \* ARABIC </w:instrText>
      </w:r>
      <w:r>
        <w:fldChar w:fldCharType="separate"/>
      </w:r>
      <w:r w:rsidR="009C6161">
        <w:rPr>
          <w:noProof/>
        </w:rPr>
        <w:t>2</w:t>
      </w:r>
      <w:r>
        <w:fldChar w:fldCharType="end"/>
      </w:r>
      <w:r>
        <w:t xml:space="preserve"> – Summary of </w:t>
      </w:r>
      <w:r w:rsidR="00D20FEE">
        <w:t>ESPD</w:t>
      </w:r>
      <w:r>
        <w:t xml:space="preserve"> presentations at external organised </w:t>
      </w:r>
      <w:proofErr w:type="spellStart"/>
      <w:r>
        <w:t>organised</w:t>
      </w:r>
      <w:proofErr w:type="spellEnd"/>
      <w:r>
        <w:t xml:space="preserve"> by the </w:t>
      </w:r>
      <w:r w:rsidR="00D20FEE">
        <w:t>ESPD</w:t>
      </w:r>
      <w:r>
        <w:t xml:space="preserve"> consortium.</w:t>
      </w:r>
    </w:p>
    <w:p w14:paraId="32D1B9F2" w14:textId="77777777" w:rsidR="00C36EF6" w:rsidRDefault="00C36EF6" w:rsidP="000D2AAF">
      <w:pPr>
        <w:pStyle w:val="Caption"/>
      </w:pPr>
    </w:p>
    <w:p w14:paraId="32D74E8F" w14:textId="77777777" w:rsidR="00C36EF6" w:rsidRDefault="00C36EF6" w:rsidP="000D2AAF">
      <w:pPr>
        <w:pStyle w:val="Caption"/>
      </w:pPr>
    </w:p>
    <w:p w14:paraId="72D6F493" w14:textId="1C94D989" w:rsidR="000D2AAF" w:rsidRDefault="000D2AAF" w:rsidP="000D2AAF">
      <w:pPr>
        <w:pStyle w:val="Caption"/>
        <w:rPr>
          <w:b/>
        </w:rPr>
      </w:pPr>
    </w:p>
    <w:p w14:paraId="76C4F5F6" w14:textId="77777777" w:rsidR="00A6151E" w:rsidRDefault="00A6151E">
      <w:pPr>
        <w:spacing w:after="0" w:line="240" w:lineRule="auto"/>
        <w:jc w:val="left"/>
        <w:rPr>
          <w:rFonts w:eastAsia="MS Gothic" w:cs="Calibri"/>
          <w:sz w:val="28"/>
          <w:szCs w:val="28"/>
        </w:rPr>
      </w:pPr>
      <w:r>
        <w:br w:type="page"/>
      </w:r>
    </w:p>
    <w:p w14:paraId="79116864" w14:textId="77777777" w:rsidR="002D4D1B" w:rsidRPr="008E0150" w:rsidRDefault="002D4D1B" w:rsidP="008E0150">
      <w:pPr>
        <w:pStyle w:val="CEF-Body"/>
      </w:pPr>
    </w:p>
    <w:p w14:paraId="73DF6990" w14:textId="0AF6B7C3" w:rsidR="00C343E6" w:rsidRDefault="00957D96" w:rsidP="00B7602E">
      <w:pPr>
        <w:pStyle w:val="CEF-Title2"/>
        <w:ind w:left="851" w:hanging="567"/>
        <w:rPr>
          <w:color w:val="000000"/>
        </w:rPr>
      </w:pPr>
      <w:bookmarkStart w:id="24" w:name="_Toc526847474"/>
      <w:r>
        <w:rPr>
          <w:color w:val="000000"/>
        </w:rPr>
        <w:t>Project web presence</w:t>
      </w:r>
      <w:bookmarkEnd w:id="24"/>
    </w:p>
    <w:p w14:paraId="7A2D836F" w14:textId="77777777" w:rsidR="00C343E6" w:rsidRDefault="00C343E6" w:rsidP="00C343E6">
      <w:pPr>
        <w:pStyle w:val="CEF-Body"/>
      </w:pPr>
    </w:p>
    <w:tbl>
      <w:tblPr>
        <w:tblW w:w="8671" w:type="dxa"/>
        <w:tblBorders>
          <w:top w:val="single" w:sz="8" w:space="0" w:color="4F81BD"/>
          <w:left w:val="single" w:sz="8" w:space="0" w:color="4F81BD"/>
          <w:bottom w:val="single" w:sz="8" w:space="0" w:color="4F81BD"/>
          <w:right w:val="single" w:sz="8" w:space="0" w:color="4F81BD"/>
        </w:tblBorders>
        <w:tblLayout w:type="fixed"/>
        <w:tblLook w:val="0400" w:firstRow="0" w:lastRow="0" w:firstColumn="0" w:lastColumn="0" w:noHBand="0" w:noVBand="1"/>
      </w:tblPr>
      <w:tblGrid>
        <w:gridCol w:w="1526"/>
        <w:gridCol w:w="1984"/>
        <w:gridCol w:w="5161"/>
      </w:tblGrid>
      <w:tr w:rsidR="002D4D1B" w14:paraId="1899CBBB" w14:textId="77777777" w:rsidTr="009B6165">
        <w:trPr>
          <w:trHeight w:val="371"/>
        </w:trPr>
        <w:tc>
          <w:tcPr>
            <w:tcW w:w="1526" w:type="dxa"/>
            <w:tcBorders>
              <w:bottom w:val="single" w:sz="6" w:space="0" w:color="000000"/>
            </w:tcBorders>
            <w:shd w:val="clear" w:color="auto" w:fill="4F81BD"/>
          </w:tcPr>
          <w:p w14:paraId="2032B87B" w14:textId="573F9040"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FFFFFF"/>
                <w:sz w:val="16"/>
                <w:szCs w:val="16"/>
              </w:rPr>
            </w:pPr>
            <w:r>
              <w:rPr>
                <w:rFonts w:ascii="Arial" w:eastAsia="Arial" w:hAnsi="Arial" w:cs="Arial"/>
                <w:b/>
                <w:color w:val="FFFFFF"/>
                <w:sz w:val="16"/>
                <w:szCs w:val="16"/>
              </w:rPr>
              <w:t>Partner</w:t>
            </w:r>
          </w:p>
        </w:tc>
        <w:tc>
          <w:tcPr>
            <w:tcW w:w="1984" w:type="dxa"/>
            <w:tcBorders>
              <w:bottom w:val="single" w:sz="6" w:space="0" w:color="000000"/>
            </w:tcBorders>
            <w:shd w:val="clear" w:color="auto" w:fill="4F81BD"/>
          </w:tcPr>
          <w:p w14:paraId="4A32C6DE" w14:textId="5818087A"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FFFFFF"/>
                <w:sz w:val="16"/>
                <w:szCs w:val="16"/>
              </w:rPr>
            </w:pPr>
            <w:r>
              <w:rPr>
                <w:rFonts w:ascii="Arial" w:eastAsia="Arial" w:hAnsi="Arial" w:cs="Arial"/>
                <w:b/>
                <w:color w:val="FFFFFF"/>
                <w:sz w:val="16"/>
                <w:szCs w:val="16"/>
              </w:rPr>
              <w:t>Type</w:t>
            </w:r>
          </w:p>
        </w:tc>
        <w:tc>
          <w:tcPr>
            <w:tcW w:w="5161" w:type="dxa"/>
            <w:tcBorders>
              <w:bottom w:val="single" w:sz="6" w:space="0" w:color="000000"/>
            </w:tcBorders>
            <w:shd w:val="clear" w:color="auto" w:fill="4F81BD"/>
          </w:tcPr>
          <w:p w14:paraId="54DC0ADE" w14:textId="04299481"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FFFFFF"/>
                <w:sz w:val="16"/>
                <w:szCs w:val="16"/>
              </w:rPr>
            </w:pPr>
            <w:r>
              <w:rPr>
                <w:rFonts w:ascii="Arial" w:eastAsia="Arial" w:hAnsi="Arial" w:cs="Arial"/>
                <w:b/>
                <w:color w:val="FFFFFF"/>
                <w:sz w:val="16"/>
                <w:szCs w:val="16"/>
              </w:rPr>
              <w:t>Link</w:t>
            </w:r>
          </w:p>
        </w:tc>
      </w:tr>
      <w:tr w:rsidR="003C0663" w14:paraId="457AA1B9" w14:textId="77777777" w:rsidTr="009B6165">
        <w:trPr>
          <w:trHeight w:val="371"/>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1CCFF9F3" w14:textId="06CF7175" w:rsidR="003C0663" w:rsidRDefault="003C0663"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71B49812" w14:textId="4BCCB1D7" w:rsidR="003C0663" w:rsidRDefault="003C0663"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383ADE9B" w14:textId="0364C455" w:rsidR="003C0663" w:rsidRDefault="003C0663"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4D1B" w14:paraId="614DA474" w14:textId="77777777" w:rsidTr="009B6165">
        <w:trPr>
          <w:trHeight w:val="371"/>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5F2979AE" w14:textId="427E8869"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4E68062A" w14:textId="3E3CEDE0"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552E039E" w14:textId="5F403BA4" w:rsidR="00B077ED" w:rsidRDefault="00B077ED"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4D1B" w14:paraId="3A55FB9F"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7AAAF118" w14:textId="3FF75408"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1E86B8CA" w14:textId="4A3720EF"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0AF028B2" w14:textId="0B43FC6A"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4D1B" w14:paraId="79B84DB5"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39CCCFEF" w14:textId="66B7AA44"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0151DECB" w14:textId="005562B0"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3CDCB27E" w14:textId="0E5F7D44"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4D1B" w14:paraId="050E0434"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55E42C0F" w14:textId="353F2D53"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2D7B1EBB" w14:textId="739BA613"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6756B942" w14:textId="2F0BD29D"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4D1B" w14:paraId="09C4FE6E"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12530C39" w14:textId="2481EBBE"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1708AC3E" w14:textId="394844BD"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42C48F94" w14:textId="53BA9DE5"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4D1B" w14:paraId="4BFF0E92"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790B153F" w14:textId="7C519C83"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393B0C2C" w14:textId="7F4E5CF8"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294EB83F" w14:textId="273D8CC6"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4D1B" w14:paraId="1B2432B8"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449830D3" w14:textId="60223F91"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1D95F2D5" w14:textId="0D67BF4A"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1C91A99A" w14:textId="61EE48B2"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8F6E57" w14:paraId="7503AEDD"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5922537D" w14:textId="3E8C1FAB" w:rsidR="008F6E57" w:rsidRDefault="008F6E57"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14E9C8C4" w14:textId="5CA1998A" w:rsidR="008F6E57" w:rsidRDefault="008F6E57"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67C7BF53" w14:textId="1CED74AC" w:rsidR="008F6E57" w:rsidRDefault="008F6E57"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B077ED" w14:paraId="42F70729"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2130FC8B" w14:textId="09829BC4" w:rsidR="00B077ED" w:rsidRDefault="00B077ED"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6F55255A" w14:textId="5FE90571" w:rsidR="00B077ED" w:rsidRDefault="00B077ED"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3086EB20" w14:textId="20A7C97A" w:rsidR="00B077ED" w:rsidRDefault="00B077ED"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D236E0" w14:paraId="17B411C8"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6C8DFED1" w14:textId="67543245" w:rsidR="00D236E0" w:rsidRDefault="00D236E0"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1E7593EF" w14:textId="42F90C28" w:rsidR="00D236E0" w:rsidRDefault="00D236E0"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1FB902FB" w14:textId="729E6E44" w:rsidR="00D236E0" w:rsidRDefault="00D236E0"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86151C" w14:paraId="7E83F3BB"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2333B00A" w14:textId="65B0B3C7" w:rsidR="0086151C" w:rsidRDefault="0086151C"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10F5274F" w14:textId="7FC93986" w:rsidR="0086151C" w:rsidRDefault="0086151C" w:rsidP="009B6165">
            <w:pPr>
              <w:pStyle w:val="Normale1"/>
              <w:pBdr>
                <w:top w:val="nil"/>
                <w:left w:val="nil"/>
                <w:bottom w:val="nil"/>
                <w:right w:val="nil"/>
                <w:between w:val="nil"/>
              </w:pBdr>
              <w:spacing w:before="120" w:after="40" w:line="300" w:lineRule="auto"/>
              <w:jc w:val="left"/>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27F1B39A" w14:textId="241975CF" w:rsidR="0086151C" w:rsidRDefault="0086151C"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86151C" w14:paraId="5E97F6DE"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5A711748" w14:textId="20AF5133" w:rsidR="0086151C" w:rsidRDefault="0086151C"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3F971B3E" w14:textId="2928E393" w:rsidR="0086151C" w:rsidRDefault="0086151C" w:rsidP="009B6165">
            <w:pPr>
              <w:pStyle w:val="Normale1"/>
              <w:pBdr>
                <w:top w:val="nil"/>
                <w:left w:val="nil"/>
                <w:bottom w:val="nil"/>
                <w:right w:val="nil"/>
                <w:between w:val="nil"/>
              </w:pBdr>
              <w:spacing w:before="120" w:after="40" w:line="300" w:lineRule="auto"/>
              <w:jc w:val="left"/>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22FCFD8E" w14:textId="46EDBAED" w:rsidR="0086151C" w:rsidRDefault="0086151C"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F63098" w14:paraId="7175D947"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0AB21D1E" w14:textId="639EF1C0" w:rsidR="00F63098" w:rsidRDefault="00F63098"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6E13BE25" w14:textId="020DB9D6" w:rsidR="00F63098" w:rsidRDefault="00F63098" w:rsidP="009B6165">
            <w:pPr>
              <w:pStyle w:val="Normale1"/>
              <w:pBdr>
                <w:top w:val="nil"/>
                <w:left w:val="nil"/>
                <w:bottom w:val="nil"/>
                <w:right w:val="nil"/>
                <w:between w:val="nil"/>
              </w:pBdr>
              <w:spacing w:before="120" w:after="40" w:line="300" w:lineRule="auto"/>
              <w:jc w:val="left"/>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06727EC4" w14:textId="00CAE05B" w:rsidR="00F63098" w:rsidRDefault="00F63098"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4D1B" w14:paraId="76645905"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0FA2DD21" w14:textId="7F03EDA2"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1517E178" w14:textId="08CEC262" w:rsidR="002D4D1B" w:rsidRDefault="002D4D1B" w:rsidP="009B6165">
            <w:pPr>
              <w:pStyle w:val="Normale1"/>
              <w:pBdr>
                <w:top w:val="nil"/>
                <w:left w:val="nil"/>
                <w:bottom w:val="nil"/>
                <w:right w:val="nil"/>
                <w:between w:val="nil"/>
              </w:pBdr>
              <w:spacing w:before="120" w:after="40" w:line="300" w:lineRule="auto"/>
              <w:jc w:val="left"/>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7609F0B5" w14:textId="63AD4220"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4D1B" w14:paraId="769DFBCA" w14:textId="77777777" w:rsidTr="009B6165">
        <w:trPr>
          <w:trHeight w:val="371"/>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02B80C08" w14:textId="565849AC"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152827E7" w14:textId="72CA4F7C"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69B24214" w14:textId="54C05D5B"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4D1B" w14:paraId="74BF8DA9" w14:textId="77777777" w:rsidTr="009B6165">
        <w:trPr>
          <w:trHeight w:val="371"/>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25D17543" w14:textId="2847A860" w:rsidR="002D4D1B" w:rsidRPr="00E545C1" w:rsidRDefault="002D4D1B"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5A734E12" w14:textId="6934C3C7" w:rsidR="002D4D1B" w:rsidRPr="00E545C1"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6F8C4EFF" w14:textId="6A5F6864" w:rsidR="002D4D1B" w:rsidRPr="00E545C1"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4D1B" w14:paraId="6DFF19C1"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73AA8480" w14:textId="1233100B"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17CF5C15" w14:textId="58DC303A" w:rsidR="002D4D1B" w:rsidRDefault="002D4D1B" w:rsidP="008E0150">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6FAA294B" w14:textId="601320BF"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4D1B" w14:paraId="0790B22A" w14:textId="77777777" w:rsidTr="009B6165">
        <w:trPr>
          <w:trHeight w:val="60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6E8BF686" w14:textId="614D8354"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38DA966D" w14:textId="7D8137FB" w:rsidR="002D4D1B" w:rsidRPr="006D3911" w:rsidRDefault="002D4D1B" w:rsidP="006D3911">
            <w:pPr>
              <w:pStyle w:val="Normale1"/>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0A7D64CD" w14:textId="4BFB29D9"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86151C" w14:paraId="162F56AF" w14:textId="77777777" w:rsidTr="009B6165">
        <w:trPr>
          <w:trHeight w:val="60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044779C9" w14:textId="5720587D" w:rsidR="0086151C" w:rsidRPr="00766D5D" w:rsidRDefault="0086151C"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4517C1F3" w14:textId="1ADACE12" w:rsidR="0086151C" w:rsidRDefault="0086151C" w:rsidP="006D3911">
            <w:pPr>
              <w:pStyle w:val="Normale1"/>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3B786E61" w14:textId="75B42420" w:rsidR="0086151C" w:rsidRDefault="0086151C"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86151C" w14:paraId="21CD4E58" w14:textId="77777777" w:rsidTr="009B6165">
        <w:trPr>
          <w:trHeight w:val="60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1367CC2A" w14:textId="454494BB" w:rsidR="0086151C" w:rsidRPr="00766D5D" w:rsidRDefault="0086151C"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10101977" w14:textId="15F3CE78" w:rsidR="0086151C" w:rsidRDefault="0086151C" w:rsidP="006D3911">
            <w:pPr>
              <w:pStyle w:val="Normale1"/>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54AD922B" w14:textId="0EEF85FC" w:rsidR="005E1FF9" w:rsidRPr="009D741C" w:rsidRDefault="005E1FF9" w:rsidP="005E1FF9">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F63098" w14:paraId="5C9347C3" w14:textId="77777777" w:rsidTr="009B6165">
        <w:trPr>
          <w:trHeight w:val="60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7A35E007" w14:textId="78C9C527" w:rsidR="00F63098" w:rsidRPr="002D786A" w:rsidRDefault="00F63098"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highlight w:val="yellow"/>
              </w:rPr>
            </w:pPr>
          </w:p>
        </w:tc>
        <w:tc>
          <w:tcPr>
            <w:tcW w:w="1984" w:type="dxa"/>
            <w:tcBorders>
              <w:top w:val="single" w:sz="6" w:space="0" w:color="000000"/>
              <w:left w:val="single" w:sz="6" w:space="0" w:color="000000"/>
              <w:bottom w:val="single" w:sz="6" w:space="0" w:color="000000"/>
              <w:right w:val="single" w:sz="6" w:space="0" w:color="000000"/>
            </w:tcBorders>
          </w:tcPr>
          <w:p w14:paraId="7FE06CAB" w14:textId="730A9A2E" w:rsidR="00F63098" w:rsidRDefault="00F63098" w:rsidP="006D3911">
            <w:pPr>
              <w:pStyle w:val="Normale1"/>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5FB5CD56" w14:textId="2584AAEE" w:rsidR="002F73FA" w:rsidRPr="009D741C" w:rsidRDefault="002F73FA"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786A" w14:paraId="245A2183" w14:textId="77777777" w:rsidTr="009B6165">
        <w:trPr>
          <w:trHeight w:val="60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02382839" w14:textId="6F9D5F7A" w:rsidR="002D786A" w:rsidRPr="002D786A" w:rsidRDefault="002D786A"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highlight w:val="yellow"/>
              </w:rPr>
            </w:pPr>
          </w:p>
        </w:tc>
        <w:tc>
          <w:tcPr>
            <w:tcW w:w="1984" w:type="dxa"/>
            <w:tcBorders>
              <w:top w:val="single" w:sz="6" w:space="0" w:color="000000"/>
              <w:left w:val="single" w:sz="6" w:space="0" w:color="000000"/>
              <w:bottom w:val="single" w:sz="6" w:space="0" w:color="000000"/>
              <w:right w:val="single" w:sz="6" w:space="0" w:color="000000"/>
            </w:tcBorders>
          </w:tcPr>
          <w:p w14:paraId="3F6BBF84" w14:textId="77777777" w:rsidR="002D786A" w:rsidRDefault="002D786A" w:rsidP="006D3911">
            <w:pPr>
              <w:pStyle w:val="Normale1"/>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239EF643" w14:textId="77777777" w:rsidR="002D786A" w:rsidRDefault="002D786A"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bl>
    <w:p w14:paraId="4A34C582" w14:textId="0008D8EC" w:rsidR="00176CA3" w:rsidRPr="00D41FD6" w:rsidRDefault="00176CA3" w:rsidP="00176CA3">
      <w:pPr>
        <w:spacing w:after="240" w:line="240" w:lineRule="auto"/>
        <w:jc w:val="center"/>
        <w:rPr>
          <w:iCs/>
          <w:color w:val="000000"/>
          <w:sz w:val="18"/>
          <w:szCs w:val="18"/>
        </w:rPr>
      </w:pPr>
      <w:r w:rsidRPr="00D41FD6">
        <w:rPr>
          <w:iCs/>
          <w:color w:val="000000"/>
          <w:sz w:val="18"/>
          <w:szCs w:val="18"/>
        </w:rPr>
        <w:t xml:space="preserve">Table </w:t>
      </w:r>
      <w:r w:rsidRPr="00D41FD6">
        <w:rPr>
          <w:iCs/>
          <w:color w:val="000000"/>
          <w:sz w:val="18"/>
          <w:szCs w:val="18"/>
        </w:rPr>
        <w:fldChar w:fldCharType="begin"/>
      </w:r>
      <w:r w:rsidRPr="00D41FD6">
        <w:rPr>
          <w:iCs/>
          <w:color w:val="000000"/>
          <w:sz w:val="18"/>
          <w:szCs w:val="18"/>
        </w:rPr>
        <w:instrText xml:space="preserve"> SEQ Table \* ARABIC </w:instrText>
      </w:r>
      <w:r w:rsidRPr="00D41FD6">
        <w:rPr>
          <w:iCs/>
          <w:color w:val="000000"/>
          <w:sz w:val="18"/>
          <w:szCs w:val="18"/>
        </w:rPr>
        <w:fldChar w:fldCharType="separate"/>
      </w:r>
      <w:r w:rsidR="009C6161">
        <w:rPr>
          <w:iCs/>
          <w:noProof/>
          <w:color w:val="000000"/>
          <w:sz w:val="18"/>
          <w:szCs w:val="18"/>
        </w:rPr>
        <w:t>3</w:t>
      </w:r>
      <w:r w:rsidRPr="00D41FD6">
        <w:rPr>
          <w:iCs/>
          <w:color w:val="000000"/>
          <w:sz w:val="18"/>
          <w:szCs w:val="18"/>
        </w:rPr>
        <w:fldChar w:fldCharType="end"/>
      </w:r>
      <w:r w:rsidRPr="00D41FD6">
        <w:rPr>
          <w:iCs/>
          <w:color w:val="000000"/>
          <w:sz w:val="18"/>
          <w:szCs w:val="18"/>
        </w:rPr>
        <w:t xml:space="preserve"> – Summary of </w:t>
      </w:r>
      <w:r w:rsidR="00D20FEE">
        <w:rPr>
          <w:iCs/>
          <w:color w:val="000000"/>
          <w:sz w:val="18"/>
          <w:szCs w:val="18"/>
        </w:rPr>
        <w:t>ESPD</w:t>
      </w:r>
      <w:r w:rsidRPr="00D41FD6">
        <w:rPr>
          <w:iCs/>
          <w:color w:val="000000"/>
          <w:sz w:val="18"/>
          <w:szCs w:val="18"/>
        </w:rPr>
        <w:t xml:space="preserve"> scientific exchange with other EC-funded Projects</w:t>
      </w:r>
    </w:p>
    <w:p w14:paraId="3F183EEC" w14:textId="77777777" w:rsidR="00C343E6" w:rsidRPr="00C343E6" w:rsidRDefault="00C343E6" w:rsidP="00C343E6">
      <w:pPr>
        <w:pStyle w:val="CEF-Body"/>
      </w:pPr>
    </w:p>
    <w:p w14:paraId="7ED1B23C" w14:textId="5460CC35" w:rsidR="006D7110" w:rsidRDefault="004A0DF7" w:rsidP="00B7602E">
      <w:pPr>
        <w:pStyle w:val="CEF-Title2"/>
        <w:ind w:left="851" w:hanging="567"/>
      </w:pPr>
      <w:bookmarkStart w:id="25" w:name="_Toc526847475"/>
      <w:r>
        <w:t>Project deliv</w:t>
      </w:r>
      <w:r w:rsidR="006D7110">
        <w:t>erables</w:t>
      </w:r>
      <w:bookmarkEnd w:id="25"/>
    </w:p>
    <w:p w14:paraId="518E0298" w14:textId="77777777" w:rsidR="00A65C37" w:rsidRDefault="00A65C37" w:rsidP="00A65C37">
      <w:pPr>
        <w:pStyle w:val="CEF-Body"/>
      </w:pPr>
    </w:p>
    <w:p w14:paraId="1DB3E706" w14:textId="6E29A4FA" w:rsidR="00D41FD6" w:rsidRPr="006D3911" w:rsidRDefault="00D41FD6" w:rsidP="006D3911">
      <w:pPr>
        <w:pStyle w:val="CEF-Body"/>
      </w:pPr>
      <w:r w:rsidRPr="006D3911">
        <w:lastRenderedPageBreak/>
        <w:t>The following table shows all project deliverables denoting the lead participant, the type of report and the level of confidentiality.</w:t>
      </w:r>
    </w:p>
    <w:p w14:paraId="180C89D0" w14:textId="77777777" w:rsidR="00D41FD6" w:rsidRDefault="00D41FD6" w:rsidP="00A65C37">
      <w:pPr>
        <w:pStyle w:val="CEF-Body"/>
      </w:pPr>
    </w:p>
    <w:p w14:paraId="609C8D96" w14:textId="77777777" w:rsidR="00A65C37" w:rsidRPr="00696DDC" w:rsidRDefault="00A65C37" w:rsidP="00A65C37">
      <w:pPr>
        <w:spacing w:after="0" w:line="240" w:lineRule="auto"/>
        <w:jc w:val="left"/>
        <w:rPr>
          <w:rFonts w:ascii="Times" w:eastAsia="Times New Roman" w:hAnsi="Times"/>
          <w:sz w:val="20"/>
          <w:szCs w:val="20"/>
          <w:lang w:val="en-US" w:eastAsia="it-IT"/>
        </w:rPr>
      </w:pPr>
    </w:p>
    <w:tbl>
      <w:tblPr>
        <w:tblStyle w:val="Sfondomedio1-Colore11"/>
        <w:tblW w:w="8800" w:type="dxa"/>
        <w:tblLayout w:type="fixed"/>
        <w:tblLook w:val="04A0" w:firstRow="1" w:lastRow="0" w:firstColumn="1" w:lastColumn="0" w:noHBand="0" w:noVBand="1"/>
      </w:tblPr>
      <w:tblGrid>
        <w:gridCol w:w="1668"/>
        <w:gridCol w:w="2268"/>
        <w:gridCol w:w="1984"/>
        <w:gridCol w:w="1198"/>
        <w:gridCol w:w="1682"/>
      </w:tblGrid>
      <w:tr w:rsidR="00D41FD6" w:rsidRPr="00A65C37" w14:paraId="37FCCA7D" w14:textId="77777777" w:rsidTr="00D41FD6">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8" w:type="dxa"/>
            <w:hideMark/>
          </w:tcPr>
          <w:p w14:paraId="70F0AF59" w14:textId="77777777" w:rsidR="00D41FD6" w:rsidRPr="00D41FD6" w:rsidRDefault="00D41FD6" w:rsidP="00A65C37">
            <w:pPr>
              <w:spacing w:after="0" w:line="0" w:lineRule="atLeast"/>
              <w:jc w:val="left"/>
              <w:rPr>
                <w:rFonts w:ascii="Times" w:hAnsi="Times"/>
                <w:color w:val="FFFFFF" w:themeColor="background1"/>
                <w:sz w:val="20"/>
                <w:szCs w:val="20"/>
                <w:lang w:val="it-IT" w:eastAsia="it-IT"/>
              </w:rPr>
            </w:pPr>
            <w:proofErr w:type="spellStart"/>
            <w:r w:rsidRPr="00D41FD6">
              <w:rPr>
                <w:color w:val="FFFFFF" w:themeColor="background1"/>
                <w:lang w:val="it-IT" w:eastAsia="it-IT"/>
              </w:rPr>
              <w:t>Deliverable</w:t>
            </w:r>
            <w:proofErr w:type="spellEnd"/>
            <w:r w:rsidRPr="00D41FD6">
              <w:rPr>
                <w:color w:val="FFFFFF" w:themeColor="background1"/>
                <w:lang w:val="it-IT" w:eastAsia="it-IT"/>
              </w:rPr>
              <w:t xml:space="preserve"> #</w:t>
            </w:r>
          </w:p>
        </w:tc>
        <w:tc>
          <w:tcPr>
            <w:tcW w:w="2268" w:type="dxa"/>
            <w:hideMark/>
          </w:tcPr>
          <w:p w14:paraId="5C83CCD6" w14:textId="77777777" w:rsidR="00D41FD6" w:rsidRPr="00D41FD6" w:rsidRDefault="00D41FD6" w:rsidP="00A65C37">
            <w:pPr>
              <w:spacing w:after="0" w:line="0" w:lineRule="atLeast"/>
              <w:jc w:val="left"/>
              <w:cnfStyle w:val="100000000000" w:firstRow="1" w:lastRow="0" w:firstColumn="0" w:lastColumn="0" w:oddVBand="0" w:evenVBand="0" w:oddHBand="0" w:evenHBand="0" w:firstRowFirstColumn="0" w:firstRowLastColumn="0" w:lastRowFirstColumn="0" w:lastRowLastColumn="0"/>
              <w:rPr>
                <w:rFonts w:ascii="Times" w:hAnsi="Times"/>
                <w:color w:val="FFFFFF" w:themeColor="background1"/>
                <w:sz w:val="20"/>
                <w:szCs w:val="20"/>
                <w:lang w:val="it-IT" w:eastAsia="it-IT"/>
              </w:rPr>
            </w:pPr>
            <w:r w:rsidRPr="00D41FD6">
              <w:rPr>
                <w:color w:val="FFFFFF" w:themeColor="background1"/>
                <w:lang w:val="it-IT" w:eastAsia="it-IT"/>
              </w:rPr>
              <w:t>Title</w:t>
            </w:r>
          </w:p>
        </w:tc>
        <w:tc>
          <w:tcPr>
            <w:tcW w:w="1984" w:type="dxa"/>
            <w:hideMark/>
          </w:tcPr>
          <w:p w14:paraId="0EDFE719" w14:textId="2994FA49" w:rsidR="00D41FD6" w:rsidRPr="00D41FD6" w:rsidRDefault="00D41FD6" w:rsidP="00A65C37">
            <w:pPr>
              <w:spacing w:after="0" w:line="0" w:lineRule="atLeast"/>
              <w:jc w:val="left"/>
              <w:cnfStyle w:val="100000000000" w:firstRow="1" w:lastRow="0" w:firstColumn="0" w:lastColumn="0" w:oddVBand="0" w:evenVBand="0" w:oddHBand="0" w:evenHBand="0" w:firstRowFirstColumn="0" w:firstRowLastColumn="0" w:lastRowFirstColumn="0" w:lastRowLastColumn="0"/>
              <w:rPr>
                <w:rFonts w:ascii="Times" w:hAnsi="Times"/>
                <w:color w:val="FFFFFF" w:themeColor="background1"/>
                <w:sz w:val="20"/>
                <w:szCs w:val="20"/>
                <w:lang w:val="it-IT" w:eastAsia="it-IT"/>
              </w:rPr>
            </w:pPr>
            <w:r w:rsidRPr="00D41FD6">
              <w:rPr>
                <w:color w:val="FFFFFF" w:themeColor="background1"/>
                <w:lang w:val="it-IT" w:eastAsia="it-IT"/>
              </w:rPr>
              <w:t xml:space="preserve">Lead </w:t>
            </w:r>
            <w:proofErr w:type="spellStart"/>
            <w:r w:rsidRPr="00D41FD6">
              <w:rPr>
                <w:color w:val="FFFFFF" w:themeColor="background1"/>
                <w:lang w:val="it-IT" w:eastAsia="it-IT"/>
              </w:rPr>
              <w:t>participant</w:t>
            </w:r>
            <w:proofErr w:type="spellEnd"/>
          </w:p>
        </w:tc>
        <w:tc>
          <w:tcPr>
            <w:tcW w:w="1198" w:type="dxa"/>
          </w:tcPr>
          <w:p w14:paraId="1C82DD6E" w14:textId="5B124F61" w:rsidR="00D41FD6" w:rsidRPr="00D41FD6" w:rsidRDefault="00D41FD6" w:rsidP="00A65C37">
            <w:pPr>
              <w:spacing w:after="0" w:line="0" w:lineRule="atLeast"/>
              <w:jc w:val="left"/>
              <w:cnfStyle w:val="100000000000" w:firstRow="1" w:lastRow="0" w:firstColumn="0" w:lastColumn="0" w:oddVBand="0" w:evenVBand="0" w:oddHBand="0" w:evenHBand="0" w:firstRowFirstColumn="0" w:firstRowLastColumn="0" w:lastRowFirstColumn="0" w:lastRowLastColumn="0"/>
              <w:rPr>
                <w:color w:val="FFFFFF" w:themeColor="background1"/>
                <w:lang w:val="it-IT" w:eastAsia="it-IT"/>
              </w:rPr>
            </w:pPr>
            <w:proofErr w:type="spellStart"/>
            <w:r>
              <w:rPr>
                <w:color w:val="FFFFFF" w:themeColor="background1"/>
                <w:lang w:val="it-IT" w:eastAsia="it-IT"/>
              </w:rPr>
              <w:t>Type</w:t>
            </w:r>
            <w:proofErr w:type="spellEnd"/>
          </w:p>
        </w:tc>
        <w:tc>
          <w:tcPr>
            <w:tcW w:w="1682" w:type="dxa"/>
            <w:hideMark/>
          </w:tcPr>
          <w:p w14:paraId="3EB16F04" w14:textId="015106EA" w:rsidR="00D41FD6" w:rsidRPr="00D41FD6" w:rsidRDefault="00D41FD6" w:rsidP="00A65C37">
            <w:pPr>
              <w:spacing w:after="0" w:line="0" w:lineRule="atLeast"/>
              <w:jc w:val="left"/>
              <w:cnfStyle w:val="100000000000" w:firstRow="1" w:lastRow="0" w:firstColumn="0" w:lastColumn="0" w:oddVBand="0" w:evenVBand="0" w:oddHBand="0" w:evenHBand="0" w:firstRowFirstColumn="0" w:firstRowLastColumn="0" w:lastRowFirstColumn="0" w:lastRowLastColumn="0"/>
              <w:rPr>
                <w:rFonts w:ascii="Times" w:hAnsi="Times"/>
                <w:color w:val="FFFFFF" w:themeColor="background1"/>
                <w:sz w:val="20"/>
                <w:szCs w:val="20"/>
                <w:lang w:val="it-IT" w:eastAsia="it-IT"/>
              </w:rPr>
            </w:pPr>
            <w:proofErr w:type="spellStart"/>
            <w:r w:rsidRPr="00D41FD6">
              <w:rPr>
                <w:color w:val="FFFFFF" w:themeColor="background1"/>
                <w:lang w:val="it-IT" w:eastAsia="it-IT"/>
              </w:rPr>
              <w:t>Dissemination</w:t>
            </w:r>
            <w:proofErr w:type="spellEnd"/>
            <w:r w:rsidRPr="00D41FD6">
              <w:rPr>
                <w:color w:val="FFFFFF" w:themeColor="background1"/>
                <w:lang w:val="it-IT" w:eastAsia="it-IT"/>
              </w:rPr>
              <w:t xml:space="preserve"> </w:t>
            </w:r>
            <w:proofErr w:type="spellStart"/>
            <w:r w:rsidRPr="00D41FD6">
              <w:rPr>
                <w:color w:val="FFFFFF" w:themeColor="background1"/>
                <w:lang w:val="it-IT" w:eastAsia="it-IT"/>
              </w:rPr>
              <w:t>level</w:t>
            </w:r>
            <w:proofErr w:type="spellEnd"/>
          </w:p>
        </w:tc>
      </w:tr>
      <w:tr w:rsidR="00D41FD6" w:rsidRPr="00A65C37" w14:paraId="6BC241A2" w14:textId="77777777" w:rsidTr="001350D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8" w:type="dxa"/>
          </w:tcPr>
          <w:p w14:paraId="77F0F5AC" w14:textId="6A7E7E36" w:rsidR="00D41FD6" w:rsidRPr="00A65C37" w:rsidRDefault="00D41FD6" w:rsidP="00A65C37">
            <w:pPr>
              <w:spacing w:after="0" w:line="240" w:lineRule="auto"/>
              <w:jc w:val="left"/>
              <w:rPr>
                <w:rFonts w:ascii="Times" w:hAnsi="Times"/>
                <w:sz w:val="20"/>
                <w:szCs w:val="20"/>
                <w:lang w:val="it-IT" w:eastAsia="it-IT"/>
              </w:rPr>
            </w:pPr>
          </w:p>
        </w:tc>
        <w:tc>
          <w:tcPr>
            <w:tcW w:w="2268" w:type="dxa"/>
          </w:tcPr>
          <w:p w14:paraId="720DC6A3" w14:textId="5001A75D"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c>
          <w:tcPr>
            <w:tcW w:w="1984" w:type="dxa"/>
          </w:tcPr>
          <w:p w14:paraId="0EBE2E3A" w14:textId="264F6C7C"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c>
          <w:tcPr>
            <w:tcW w:w="1198" w:type="dxa"/>
          </w:tcPr>
          <w:p w14:paraId="30E44C76" w14:textId="257C22CA"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000000"/>
                <w:sz w:val="18"/>
                <w:szCs w:val="18"/>
                <w:lang w:val="it-IT" w:eastAsia="it-IT"/>
              </w:rPr>
            </w:pPr>
          </w:p>
        </w:tc>
        <w:tc>
          <w:tcPr>
            <w:tcW w:w="1682" w:type="dxa"/>
          </w:tcPr>
          <w:p w14:paraId="310018C0" w14:textId="140F2E9E"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r>
      <w:tr w:rsidR="00D41FD6" w:rsidRPr="00A65C37" w14:paraId="5EC00B0E" w14:textId="77777777" w:rsidTr="001350D5">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8" w:type="dxa"/>
          </w:tcPr>
          <w:p w14:paraId="165CD36C" w14:textId="69F4E13A" w:rsidR="00D41FD6" w:rsidRPr="00A65C37" w:rsidRDefault="00D41FD6" w:rsidP="00A65C37">
            <w:pPr>
              <w:spacing w:after="0" w:line="240" w:lineRule="auto"/>
              <w:jc w:val="left"/>
              <w:rPr>
                <w:rFonts w:ascii="Times" w:hAnsi="Times"/>
                <w:sz w:val="20"/>
                <w:szCs w:val="20"/>
                <w:lang w:val="it-IT" w:eastAsia="it-IT"/>
              </w:rPr>
            </w:pPr>
          </w:p>
        </w:tc>
        <w:tc>
          <w:tcPr>
            <w:tcW w:w="2268" w:type="dxa"/>
          </w:tcPr>
          <w:p w14:paraId="02279B8C" w14:textId="26E9948E"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c>
          <w:tcPr>
            <w:tcW w:w="1984" w:type="dxa"/>
          </w:tcPr>
          <w:p w14:paraId="7722AD50" w14:textId="7BCA9CAD"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c>
          <w:tcPr>
            <w:tcW w:w="1198" w:type="dxa"/>
          </w:tcPr>
          <w:p w14:paraId="1CF6D187" w14:textId="15CD3082"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color w:val="000000"/>
                <w:sz w:val="18"/>
                <w:szCs w:val="18"/>
                <w:lang w:val="it-IT" w:eastAsia="it-IT"/>
              </w:rPr>
            </w:pPr>
          </w:p>
        </w:tc>
        <w:tc>
          <w:tcPr>
            <w:tcW w:w="1682" w:type="dxa"/>
          </w:tcPr>
          <w:p w14:paraId="085FD020" w14:textId="11BCDF3F"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r>
      <w:tr w:rsidR="00D41FD6" w:rsidRPr="00A65C37" w14:paraId="3E7C531D" w14:textId="77777777" w:rsidTr="001350D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8" w:type="dxa"/>
          </w:tcPr>
          <w:p w14:paraId="0874F11B" w14:textId="028E450D" w:rsidR="00D41FD6" w:rsidRPr="00A65C37" w:rsidRDefault="00D41FD6" w:rsidP="00A65C37">
            <w:pPr>
              <w:spacing w:after="0" w:line="240" w:lineRule="auto"/>
              <w:jc w:val="left"/>
              <w:rPr>
                <w:rFonts w:ascii="Times" w:hAnsi="Times"/>
                <w:sz w:val="20"/>
                <w:szCs w:val="20"/>
                <w:lang w:val="it-IT" w:eastAsia="it-IT"/>
              </w:rPr>
            </w:pPr>
          </w:p>
        </w:tc>
        <w:tc>
          <w:tcPr>
            <w:tcW w:w="2268" w:type="dxa"/>
          </w:tcPr>
          <w:p w14:paraId="09524432" w14:textId="52863AE5"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c>
          <w:tcPr>
            <w:tcW w:w="1984" w:type="dxa"/>
          </w:tcPr>
          <w:p w14:paraId="505A642B" w14:textId="37585373"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c>
          <w:tcPr>
            <w:tcW w:w="1198" w:type="dxa"/>
          </w:tcPr>
          <w:p w14:paraId="421185FE" w14:textId="0269FE95"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eastAsia="Times New Roman" w:hAnsi="Times"/>
                <w:sz w:val="20"/>
                <w:szCs w:val="20"/>
                <w:lang w:val="it-IT" w:eastAsia="it-IT"/>
              </w:rPr>
            </w:pPr>
          </w:p>
        </w:tc>
        <w:tc>
          <w:tcPr>
            <w:tcW w:w="1682" w:type="dxa"/>
          </w:tcPr>
          <w:p w14:paraId="36C1A8FA" w14:textId="72715F82"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eastAsia="Times New Roman" w:hAnsi="Times"/>
                <w:sz w:val="20"/>
                <w:szCs w:val="20"/>
                <w:lang w:val="it-IT" w:eastAsia="it-IT"/>
              </w:rPr>
            </w:pPr>
          </w:p>
        </w:tc>
      </w:tr>
      <w:tr w:rsidR="00D41FD6" w:rsidRPr="00A65C37" w14:paraId="7D558286" w14:textId="77777777" w:rsidTr="001350D5">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8" w:type="dxa"/>
          </w:tcPr>
          <w:p w14:paraId="428D66A3" w14:textId="347B48D6" w:rsidR="00D41FD6" w:rsidRPr="00A65C37" w:rsidRDefault="00D41FD6" w:rsidP="00A65C37">
            <w:pPr>
              <w:spacing w:after="0" w:line="240" w:lineRule="auto"/>
              <w:jc w:val="left"/>
              <w:rPr>
                <w:rFonts w:ascii="Times" w:hAnsi="Times"/>
                <w:sz w:val="20"/>
                <w:szCs w:val="20"/>
                <w:lang w:val="it-IT" w:eastAsia="it-IT"/>
              </w:rPr>
            </w:pPr>
          </w:p>
        </w:tc>
        <w:tc>
          <w:tcPr>
            <w:tcW w:w="2268" w:type="dxa"/>
          </w:tcPr>
          <w:p w14:paraId="45A752A8" w14:textId="1EAED703"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c>
          <w:tcPr>
            <w:tcW w:w="1984" w:type="dxa"/>
          </w:tcPr>
          <w:p w14:paraId="04FBD08D" w14:textId="11204975"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c>
          <w:tcPr>
            <w:tcW w:w="1198" w:type="dxa"/>
          </w:tcPr>
          <w:p w14:paraId="14DFBD7A" w14:textId="22F7A276"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eastAsia="Times New Roman" w:hAnsi="Times"/>
                <w:sz w:val="20"/>
                <w:szCs w:val="20"/>
                <w:lang w:val="it-IT" w:eastAsia="it-IT"/>
              </w:rPr>
            </w:pPr>
          </w:p>
        </w:tc>
        <w:tc>
          <w:tcPr>
            <w:tcW w:w="1682" w:type="dxa"/>
          </w:tcPr>
          <w:p w14:paraId="4B7C5F01" w14:textId="26FBBFBE"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eastAsia="Times New Roman" w:hAnsi="Times"/>
                <w:sz w:val="20"/>
                <w:szCs w:val="20"/>
                <w:lang w:val="it-IT" w:eastAsia="it-IT"/>
              </w:rPr>
            </w:pPr>
          </w:p>
        </w:tc>
      </w:tr>
      <w:tr w:rsidR="00D41FD6" w:rsidRPr="00A65C37" w14:paraId="47F0EAA5" w14:textId="77777777" w:rsidTr="001350D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8" w:type="dxa"/>
          </w:tcPr>
          <w:p w14:paraId="547D54BA" w14:textId="247851F3" w:rsidR="00D41FD6" w:rsidRPr="00A65C37" w:rsidRDefault="00D41FD6" w:rsidP="00A65C37">
            <w:pPr>
              <w:spacing w:after="0" w:line="240" w:lineRule="auto"/>
              <w:jc w:val="left"/>
              <w:rPr>
                <w:rFonts w:ascii="Times" w:hAnsi="Times"/>
                <w:sz w:val="20"/>
                <w:szCs w:val="20"/>
                <w:lang w:val="it-IT" w:eastAsia="it-IT"/>
              </w:rPr>
            </w:pPr>
          </w:p>
        </w:tc>
        <w:tc>
          <w:tcPr>
            <w:tcW w:w="2268" w:type="dxa"/>
          </w:tcPr>
          <w:p w14:paraId="67283BC2" w14:textId="25ED879D"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c>
          <w:tcPr>
            <w:tcW w:w="1984" w:type="dxa"/>
          </w:tcPr>
          <w:p w14:paraId="4CF7A7E2" w14:textId="3E3C2F40"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c>
          <w:tcPr>
            <w:tcW w:w="1198" w:type="dxa"/>
          </w:tcPr>
          <w:p w14:paraId="26F3B47A" w14:textId="12E0341E"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eastAsia="Times New Roman" w:hAnsi="Times"/>
                <w:sz w:val="20"/>
                <w:szCs w:val="20"/>
                <w:lang w:val="it-IT" w:eastAsia="it-IT"/>
              </w:rPr>
            </w:pPr>
          </w:p>
        </w:tc>
        <w:tc>
          <w:tcPr>
            <w:tcW w:w="1682" w:type="dxa"/>
          </w:tcPr>
          <w:p w14:paraId="53F0621E" w14:textId="78A5FCCD"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eastAsia="Times New Roman" w:hAnsi="Times"/>
                <w:sz w:val="20"/>
                <w:szCs w:val="20"/>
                <w:lang w:val="it-IT" w:eastAsia="it-IT"/>
              </w:rPr>
            </w:pPr>
          </w:p>
        </w:tc>
      </w:tr>
      <w:tr w:rsidR="00D41FD6" w:rsidRPr="00A65C37" w14:paraId="7FCD54DD" w14:textId="77777777" w:rsidTr="001350D5">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8" w:type="dxa"/>
          </w:tcPr>
          <w:p w14:paraId="00669C4E" w14:textId="6819E5C0" w:rsidR="00D41FD6" w:rsidRPr="00A65C37" w:rsidRDefault="00D41FD6" w:rsidP="00A65C37">
            <w:pPr>
              <w:spacing w:after="0" w:line="240" w:lineRule="auto"/>
              <w:jc w:val="left"/>
              <w:rPr>
                <w:rFonts w:ascii="Times" w:hAnsi="Times"/>
                <w:sz w:val="20"/>
                <w:szCs w:val="20"/>
                <w:lang w:val="it-IT" w:eastAsia="it-IT"/>
              </w:rPr>
            </w:pPr>
          </w:p>
        </w:tc>
        <w:tc>
          <w:tcPr>
            <w:tcW w:w="2268" w:type="dxa"/>
          </w:tcPr>
          <w:p w14:paraId="7B870013" w14:textId="50A86AE6"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c>
          <w:tcPr>
            <w:tcW w:w="1984" w:type="dxa"/>
          </w:tcPr>
          <w:p w14:paraId="4E154DE6" w14:textId="1549F0D2"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c>
          <w:tcPr>
            <w:tcW w:w="1198" w:type="dxa"/>
          </w:tcPr>
          <w:p w14:paraId="5FB95AF0" w14:textId="30FA8195"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eastAsia="Times New Roman" w:hAnsi="Times"/>
                <w:sz w:val="20"/>
                <w:szCs w:val="20"/>
                <w:lang w:val="it-IT" w:eastAsia="it-IT"/>
              </w:rPr>
            </w:pPr>
          </w:p>
        </w:tc>
        <w:tc>
          <w:tcPr>
            <w:tcW w:w="1682" w:type="dxa"/>
          </w:tcPr>
          <w:p w14:paraId="225A5DCD" w14:textId="36ECAECB"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eastAsia="Times New Roman" w:hAnsi="Times"/>
                <w:sz w:val="20"/>
                <w:szCs w:val="20"/>
                <w:lang w:val="it-IT" w:eastAsia="it-IT"/>
              </w:rPr>
            </w:pPr>
          </w:p>
        </w:tc>
      </w:tr>
      <w:tr w:rsidR="00D41FD6" w:rsidRPr="00A65C37" w14:paraId="06C4D791" w14:textId="77777777" w:rsidTr="001350D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8" w:type="dxa"/>
          </w:tcPr>
          <w:p w14:paraId="033DA8DC" w14:textId="5206DD96" w:rsidR="00D41FD6" w:rsidRPr="00A65C37" w:rsidRDefault="00D41FD6" w:rsidP="00A65C37">
            <w:pPr>
              <w:spacing w:after="0" w:line="240" w:lineRule="auto"/>
              <w:jc w:val="left"/>
              <w:rPr>
                <w:rFonts w:ascii="Times" w:hAnsi="Times"/>
                <w:sz w:val="20"/>
                <w:szCs w:val="20"/>
                <w:lang w:val="it-IT" w:eastAsia="it-IT"/>
              </w:rPr>
            </w:pPr>
          </w:p>
        </w:tc>
        <w:tc>
          <w:tcPr>
            <w:tcW w:w="2268" w:type="dxa"/>
          </w:tcPr>
          <w:p w14:paraId="6F83BC16" w14:textId="7085A48E"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c>
          <w:tcPr>
            <w:tcW w:w="1984" w:type="dxa"/>
          </w:tcPr>
          <w:p w14:paraId="4C5A9CC6" w14:textId="2C1D0641"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c>
          <w:tcPr>
            <w:tcW w:w="1198" w:type="dxa"/>
          </w:tcPr>
          <w:p w14:paraId="64168F31" w14:textId="5DEB6F63"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eastAsia="Times New Roman" w:hAnsi="Times"/>
                <w:sz w:val="20"/>
                <w:szCs w:val="20"/>
                <w:lang w:val="it-IT" w:eastAsia="it-IT"/>
              </w:rPr>
            </w:pPr>
          </w:p>
        </w:tc>
        <w:tc>
          <w:tcPr>
            <w:tcW w:w="1682" w:type="dxa"/>
          </w:tcPr>
          <w:p w14:paraId="4B3D391C" w14:textId="448FDBAE"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eastAsia="Times New Roman" w:hAnsi="Times"/>
                <w:sz w:val="20"/>
                <w:szCs w:val="20"/>
                <w:lang w:val="it-IT" w:eastAsia="it-IT"/>
              </w:rPr>
            </w:pPr>
          </w:p>
        </w:tc>
      </w:tr>
      <w:tr w:rsidR="00D41FD6" w:rsidRPr="00A65C37" w14:paraId="27F0179C" w14:textId="77777777" w:rsidTr="001350D5">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8" w:type="dxa"/>
          </w:tcPr>
          <w:p w14:paraId="488E9AD6" w14:textId="312DB7EB" w:rsidR="00D41FD6" w:rsidRPr="00A65C37" w:rsidRDefault="00D41FD6" w:rsidP="00A65C37">
            <w:pPr>
              <w:spacing w:after="0" w:line="240" w:lineRule="auto"/>
              <w:jc w:val="left"/>
              <w:rPr>
                <w:rFonts w:ascii="Times" w:hAnsi="Times"/>
                <w:sz w:val="20"/>
                <w:szCs w:val="20"/>
                <w:lang w:val="it-IT" w:eastAsia="it-IT"/>
              </w:rPr>
            </w:pPr>
          </w:p>
        </w:tc>
        <w:tc>
          <w:tcPr>
            <w:tcW w:w="2268" w:type="dxa"/>
          </w:tcPr>
          <w:p w14:paraId="21D6D052" w14:textId="4B024569"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c>
          <w:tcPr>
            <w:tcW w:w="1984" w:type="dxa"/>
          </w:tcPr>
          <w:p w14:paraId="2B1011DD" w14:textId="28F14574"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c>
          <w:tcPr>
            <w:tcW w:w="1198" w:type="dxa"/>
          </w:tcPr>
          <w:p w14:paraId="61605E59" w14:textId="11CE0DBA"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color w:val="000000"/>
                <w:sz w:val="18"/>
                <w:szCs w:val="18"/>
                <w:lang w:val="it-IT" w:eastAsia="it-IT"/>
              </w:rPr>
            </w:pPr>
          </w:p>
        </w:tc>
        <w:tc>
          <w:tcPr>
            <w:tcW w:w="1682" w:type="dxa"/>
          </w:tcPr>
          <w:p w14:paraId="228A1FBB" w14:textId="6C6FA306"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r>
      <w:tr w:rsidR="00D41FD6" w:rsidRPr="00A65C37" w14:paraId="0DD0B223" w14:textId="77777777" w:rsidTr="001350D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8" w:type="dxa"/>
          </w:tcPr>
          <w:p w14:paraId="40C68ADF" w14:textId="50CFC429" w:rsidR="00D41FD6" w:rsidRPr="00A65C37" w:rsidRDefault="00D41FD6" w:rsidP="00A65C37">
            <w:pPr>
              <w:spacing w:after="0" w:line="240" w:lineRule="auto"/>
              <w:jc w:val="left"/>
              <w:rPr>
                <w:rFonts w:ascii="Times" w:hAnsi="Times"/>
                <w:sz w:val="20"/>
                <w:szCs w:val="20"/>
                <w:lang w:val="it-IT" w:eastAsia="it-IT"/>
              </w:rPr>
            </w:pPr>
          </w:p>
        </w:tc>
        <w:tc>
          <w:tcPr>
            <w:tcW w:w="2268" w:type="dxa"/>
          </w:tcPr>
          <w:p w14:paraId="1BCA66A1" w14:textId="7C4727D3"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c>
          <w:tcPr>
            <w:tcW w:w="1984" w:type="dxa"/>
          </w:tcPr>
          <w:p w14:paraId="0C2BF313" w14:textId="51992C59"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c>
          <w:tcPr>
            <w:tcW w:w="1198" w:type="dxa"/>
          </w:tcPr>
          <w:p w14:paraId="167B3CFB" w14:textId="03223007"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000000"/>
                <w:sz w:val="18"/>
                <w:szCs w:val="18"/>
                <w:lang w:val="it-IT" w:eastAsia="it-IT"/>
              </w:rPr>
            </w:pPr>
          </w:p>
        </w:tc>
        <w:tc>
          <w:tcPr>
            <w:tcW w:w="1682" w:type="dxa"/>
          </w:tcPr>
          <w:p w14:paraId="0D18DC86" w14:textId="41F585FE"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r>
      <w:tr w:rsidR="00D41FD6" w:rsidRPr="00A65C37" w14:paraId="0F94C415" w14:textId="77777777" w:rsidTr="001350D5">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8" w:type="dxa"/>
          </w:tcPr>
          <w:p w14:paraId="1A4E97B3" w14:textId="1C15A33C" w:rsidR="00D41FD6" w:rsidRPr="00A65C37" w:rsidRDefault="00D41FD6" w:rsidP="00A65C37">
            <w:pPr>
              <w:spacing w:after="0" w:line="240" w:lineRule="auto"/>
              <w:jc w:val="left"/>
              <w:rPr>
                <w:rFonts w:ascii="Times" w:hAnsi="Times"/>
                <w:sz w:val="20"/>
                <w:szCs w:val="20"/>
                <w:lang w:val="it-IT" w:eastAsia="it-IT"/>
              </w:rPr>
            </w:pPr>
          </w:p>
        </w:tc>
        <w:tc>
          <w:tcPr>
            <w:tcW w:w="2268" w:type="dxa"/>
          </w:tcPr>
          <w:p w14:paraId="541E5D3B" w14:textId="709B97A6"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c>
          <w:tcPr>
            <w:tcW w:w="1984" w:type="dxa"/>
          </w:tcPr>
          <w:p w14:paraId="1E69950B" w14:textId="570EDF5B"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c>
          <w:tcPr>
            <w:tcW w:w="1198" w:type="dxa"/>
          </w:tcPr>
          <w:p w14:paraId="5D74AD5F" w14:textId="55812901"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color w:val="000000"/>
                <w:sz w:val="18"/>
                <w:szCs w:val="18"/>
                <w:lang w:val="it-IT" w:eastAsia="it-IT"/>
              </w:rPr>
            </w:pPr>
          </w:p>
        </w:tc>
        <w:tc>
          <w:tcPr>
            <w:tcW w:w="1682" w:type="dxa"/>
          </w:tcPr>
          <w:p w14:paraId="53877B5F" w14:textId="4DA53222"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r>
      <w:tr w:rsidR="00D41FD6" w:rsidRPr="00A65C37" w14:paraId="7E7F9E64" w14:textId="77777777" w:rsidTr="001350D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8" w:type="dxa"/>
          </w:tcPr>
          <w:p w14:paraId="59330191" w14:textId="2CBE2E0A" w:rsidR="00D41FD6" w:rsidRPr="00A65C37" w:rsidRDefault="00D41FD6" w:rsidP="00A65C37">
            <w:pPr>
              <w:spacing w:after="0" w:line="240" w:lineRule="auto"/>
              <w:jc w:val="left"/>
              <w:rPr>
                <w:rFonts w:ascii="Times" w:hAnsi="Times"/>
                <w:sz w:val="20"/>
                <w:szCs w:val="20"/>
                <w:lang w:val="it-IT" w:eastAsia="it-IT"/>
              </w:rPr>
            </w:pPr>
          </w:p>
        </w:tc>
        <w:tc>
          <w:tcPr>
            <w:tcW w:w="2268" w:type="dxa"/>
          </w:tcPr>
          <w:p w14:paraId="14CFEA66" w14:textId="4D7F6E7A"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c>
          <w:tcPr>
            <w:tcW w:w="1984" w:type="dxa"/>
          </w:tcPr>
          <w:p w14:paraId="6103C1A5" w14:textId="42EE5D55"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c>
          <w:tcPr>
            <w:tcW w:w="1198" w:type="dxa"/>
          </w:tcPr>
          <w:p w14:paraId="127E4ADE" w14:textId="4D369B3D"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000000"/>
                <w:sz w:val="18"/>
                <w:szCs w:val="18"/>
                <w:lang w:val="it-IT" w:eastAsia="it-IT"/>
              </w:rPr>
            </w:pPr>
          </w:p>
        </w:tc>
        <w:tc>
          <w:tcPr>
            <w:tcW w:w="1682" w:type="dxa"/>
          </w:tcPr>
          <w:p w14:paraId="6828C0F6" w14:textId="0523E5E1"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r>
      <w:tr w:rsidR="00D41FD6" w:rsidRPr="00A65C37" w14:paraId="75F9C2AB" w14:textId="77777777" w:rsidTr="001350D5">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8" w:type="dxa"/>
          </w:tcPr>
          <w:p w14:paraId="00EC5A4B" w14:textId="4C98BFA4" w:rsidR="00D41FD6" w:rsidRPr="00A65C37" w:rsidRDefault="00D41FD6" w:rsidP="00A65C37">
            <w:pPr>
              <w:spacing w:after="0" w:line="240" w:lineRule="auto"/>
              <w:jc w:val="left"/>
              <w:rPr>
                <w:rFonts w:ascii="Times" w:hAnsi="Times"/>
                <w:sz w:val="20"/>
                <w:szCs w:val="20"/>
                <w:lang w:val="it-IT" w:eastAsia="it-IT"/>
              </w:rPr>
            </w:pPr>
          </w:p>
        </w:tc>
        <w:tc>
          <w:tcPr>
            <w:tcW w:w="2268" w:type="dxa"/>
          </w:tcPr>
          <w:p w14:paraId="06509B62" w14:textId="24542EEB"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c>
          <w:tcPr>
            <w:tcW w:w="1984" w:type="dxa"/>
          </w:tcPr>
          <w:p w14:paraId="7767D244" w14:textId="519A379C"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c>
          <w:tcPr>
            <w:tcW w:w="1198" w:type="dxa"/>
          </w:tcPr>
          <w:p w14:paraId="4713BBA4" w14:textId="6AD39223"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color w:val="000000"/>
                <w:sz w:val="18"/>
                <w:szCs w:val="18"/>
                <w:lang w:val="it-IT" w:eastAsia="it-IT"/>
              </w:rPr>
            </w:pPr>
          </w:p>
        </w:tc>
        <w:tc>
          <w:tcPr>
            <w:tcW w:w="1682" w:type="dxa"/>
          </w:tcPr>
          <w:p w14:paraId="64FA6B78" w14:textId="16F908CE"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r>
    </w:tbl>
    <w:p w14:paraId="09ADFF6E" w14:textId="7568D610" w:rsidR="00A65C37" w:rsidRPr="00D41FD6" w:rsidRDefault="00D41FD6" w:rsidP="00D41FD6">
      <w:pPr>
        <w:spacing w:after="240" w:line="240" w:lineRule="auto"/>
        <w:jc w:val="center"/>
        <w:rPr>
          <w:iCs/>
          <w:color w:val="000000"/>
          <w:sz w:val="18"/>
          <w:szCs w:val="18"/>
        </w:rPr>
      </w:pPr>
      <w:r w:rsidRPr="00D41FD6">
        <w:rPr>
          <w:iCs/>
          <w:color w:val="000000"/>
          <w:sz w:val="18"/>
          <w:szCs w:val="18"/>
        </w:rPr>
        <w:t xml:space="preserve">Table </w:t>
      </w:r>
      <w:r w:rsidRPr="00D41FD6">
        <w:rPr>
          <w:iCs/>
          <w:color w:val="000000"/>
          <w:sz w:val="18"/>
          <w:szCs w:val="18"/>
        </w:rPr>
        <w:fldChar w:fldCharType="begin"/>
      </w:r>
      <w:r w:rsidRPr="00D41FD6">
        <w:rPr>
          <w:iCs/>
          <w:color w:val="000000"/>
          <w:sz w:val="18"/>
          <w:szCs w:val="18"/>
        </w:rPr>
        <w:instrText xml:space="preserve"> SEQ Table \* ARABIC </w:instrText>
      </w:r>
      <w:r w:rsidRPr="00D41FD6">
        <w:rPr>
          <w:iCs/>
          <w:color w:val="000000"/>
          <w:sz w:val="18"/>
          <w:szCs w:val="18"/>
        </w:rPr>
        <w:fldChar w:fldCharType="separate"/>
      </w:r>
      <w:r w:rsidR="009C6161">
        <w:rPr>
          <w:iCs/>
          <w:noProof/>
          <w:color w:val="000000"/>
          <w:sz w:val="18"/>
          <w:szCs w:val="18"/>
        </w:rPr>
        <w:t>4</w:t>
      </w:r>
      <w:r w:rsidRPr="00D41FD6">
        <w:rPr>
          <w:iCs/>
          <w:color w:val="000000"/>
          <w:sz w:val="18"/>
          <w:szCs w:val="18"/>
        </w:rPr>
        <w:fldChar w:fldCharType="end"/>
      </w:r>
      <w:r w:rsidRPr="00D41FD6">
        <w:rPr>
          <w:iCs/>
          <w:color w:val="000000"/>
          <w:sz w:val="18"/>
          <w:szCs w:val="18"/>
        </w:rPr>
        <w:t xml:space="preserve"> – </w:t>
      </w:r>
      <w:r w:rsidR="00176CA3">
        <w:rPr>
          <w:iCs/>
          <w:color w:val="000000"/>
          <w:sz w:val="18"/>
          <w:szCs w:val="18"/>
        </w:rPr>
        <w:t>Project deliverables</w:t>
      </w:r>
    </w:p>
    <w:p w14:paraId="732CC240" w14:textId="77777777" w:rsidR="00A65C37" w:rsidRPr="00A65C37" w:rsidRDefault="00A65C37" w:rsidP="00A65C37">
      <w:pPr>
        <w:spacing w:after="0" w:line="240" w:lineRule="auto"/>
        <w:jc w:val="left"/>
        <w:rPr>
          <w:rFonts w:ascii="Times" w:eastAsia="Times New Roman" w:hAnsi="Times"/>
          <w:sz w:val="20"/>
          <w:szCs w:val="20"/>
          <w:lang w:val="it-IT" w:eastAsia="it-IT"/>
        </w:rPr>
      </w:pPr>
    </w:p>
    <w:p w14:paraId="50064FF8" w14:textId="77777777" w:rsidR="00A65C37" w:rsidRPr="00A65C37" w:rsidRDefault="00A65C37" w:rsidP="00A65C37">
      <w:pPr>
        <w:pStyle w:val="CEF-Body"/>
      </w:pPr>
    </w:p>
    <w:p w14:paraId="212EF039" w14:textId="403CC7AC" w:rsidR="00B7602E" w:rsidRDefault="00B7602E" w:rsidP="00B7602E">
      <w:pPr>
        <w:pStyle w:val="CEF-Title2"/>
        <w:ind w:left="851" w:hanging="567"/>
      </w:pPr>
      <w:bookmarkStart w:id="26" w:name="_Toc526847476"/>
      <w:r w:rsidRPr="00B7602E">
        <w:t>Scientific exchange</w:t>
      </w:r>
      <w:bookmarkEnd w:id="26"/>
      <w:r w:rsidRPr="00B7602E">
        <w:t xml:space="preserve"> </w:t>
      </w:r>
    </w:p>
    <w:p w14:paraId="20C28BC8" w14:textId="1D31AB2E" w:rsidR="00E81308" w:rsidRPr="00696DDC" w:rsidRDefault="00E81308" w:rsidP="00E81308">
      <w:pPr>
        <w:pStyle w:val="CEF-Body"/>
        <w:rPr>
          <w:lang w:val="it-IT"/>
        </w:rPr>
      </w:pPr>
      <w:r w:rsidRPr="00696DDC">
        <w:rPr>
          <w:highlight w:val="yellow"/>
          <w:lang w:val="it-IT"/>
        </w:rPr>
        <w:t xml:space="preserve">Specificare progetti EC collegati ad </w:t>
      </w:r>
      <w:r w:rsidR="001350D5" w:rsidRPr="00696DDC">
        <w:rPr>
          <w:lang w:val="it-IT"/>
        </w:rPr>
        <w:t>ESPD</w:t>
      </w:r>
    </w:p>
    <w:p w14:paraId="62793FA9" w14:textId="77777777" w:rsidR="00E81308" w:rsidRPr="00696DDC" w:rsidRDefault="00E81308" w:rsidP="00E81308">
      <w:pPr>
        <w:pStyle w:val="CEF-Body"/>
        <w:rPr>
          <w:lang w:val="it-IT"/>
        </w:rPr>
      </w:pPr>
    </w:p>
    <w:tbl>
      <w:tblPr>
        <w:tblW w:w="9889"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3085"/>
        <w:gridCol w:w="6804"/>
      </w:tblGrid>
      <w:tr w:rsidR="00B7602E" w14:paraId="18F17AD3" w14:textId="77777777" w:rsidTr="00E81308">
        <w:tc>
          <w:tcPr>
            <w:tcW w:w="3085" w:type="dxa"/>
            <w:tcBorders>
              <w:bottom w:val="single" w:sz="6" w:space="0" w:color="auto"/>
            </w:tcBorders>
            <w:shd w:val="clear" w:color="auto" w:fill="4F81BD"/>
          </w:tcPr>
          <w:p w14:paraId="608C2596" w14:textId="77777777" w:rsidR="00B7602E" w:rsidRPr="00F53A31" w:rsidRDefault="00E81308" w:rsidP="00B7602E">
            <w:pPr>
              <w:pStyle w:val="CEF-Body"/>
              <w:jc w:val="center"/>
              <w:rPr>
                <w:rFonts w:eastAsia="Cambria"/>
                <w:b/>
                <w:bCs/>
                <w:color w:val="FFFFFF"/>
              </w:rPr>
            </w:pPr>
            <w:r>
              <w:rPr>
                <w:rFonts w:eastAsia="Cambria"/>
                <w:b/>
                <w:bCs/>
                <w:color w:val="FFFFFF"/>
              </w:rPr>
              <w:t>EC-funded Project</w:t>
            </w:r>
          </w:p>
        </w:tc>
        <w:tc>
          <w:tcPr>
            <w:tcW w:w="6804" w:type="dxa"/>
            <w:tcBorders>
              <w:bottom w:val="single" w:sz="6" w:space="0" w:color="auto"/>
            </w:tcBorders>
            <w:shd w:val="clear" w:color="auto" w:fill="4F81BD"/>
          </w:tcPr>
          <w:p w14:paraId="7B8ADA9C" w14:textId="528F2468" w:rsidR="00B7602E" w:rsidRPr="00F53A31" w:rsidRDefault="00B7602E" w:rsidP="00B7602E">
            <w:pPr>
              <w:pStyle w:val="CEF-Body"/>
              <w:jc w:val="center"/>
              <w:rPr>
                <w:rFonts w:eastAsia="Cambria"/>
                <w:b/>
                <w:bCs/>
                <w:color w:val="FFFFFF"/>
              </w:rPr>
            </w:pPr>
            <w:r>
              <w:rPr>
                <w:rFonts w:eastAsia="Cambria"/>
                <w:b/>
                <w:bCs/>
                <w:color w:val="FFFFFF"/>
              </w:rPr>
              <w:t xml:space="preserve">Synergies or links with </w:t>
            </w:r>
            <w:r w:rsidR="00D20FEE">
              <w:rPr>
                <w:rFonts w:eastAsia="Cambria"/>
                <w:b/>
                <w:bCs/>
                <w:color w:val="FFFFFF"/>
              </w:rPr>
              <w:t>ESPD</w:t>
            </w:r>
          </w:p>
        </w:tc>
      </w:tr>
      <w:tr w:rsidR="00B7602E" w:rsidRPr="00B758C1" w14:paraId="56205CAB" w14:textId="77777777" w:rsidTr="00E81308">
        <w:tc>
          <w:tcPr>
            <w:tcW w:w="3085" w:type="dxa"/>
            <w:tcBorders>
              <w:top w:val="single" w:sz="6" w:space="0" w:color="auto"/>
              <w:left w:val="single" w:sz="6" w:space="0" w:color="auto"/>
              <w:bottom w:val="single" w:sz="6" w:space="0" w:color="auto"/>
              <w:right w:val="single" w:sz="6" w:space="0" w:color="auto"/>
            </w:tcBorders>
            <w:shd w:val="clear" w:color="auto" w:fill="auto"/>
          </w:tcPr>
          <w:p w14:paraId="0301B6B7" w14:textId="1AFCE15B" w:rsidR="00B7602E" w:rsidRPr="00F53A31" w:rsidRDefault="00B7602E" w:rsidP="00B7602E">
            <w:pPr>
              <w:pStyle w:val="CEF-Body"/>
              <w:rPr>
                <w:rFonts w:eastAsia="Cambria"/>
                <w:sz w:val="16"/>
                <w:szCs w:val="16"/>
              </w:rPr>
            </w:pPr>
          </w:p>
        </w:tc>
        <w:tc>
          <w:tcPr>
            <w:tcW w:w="6804" w:type="dxa"/>
            <w:tcBorders>
              <w:top w:val="single" w:sz="6" w:space="0" w:color="auto"/>
              <w:left w:val="single" w:sz="6" w:space="0" w:color="auto"/>
              <w:bottom w:val="single" w:sz="6" w:space="0" w:color="auto"/>
              <w:right w:val="single" w:sz="6" w:space="0" w:color="auto"/>
            </w:tcBorders>
            <w:shd w:val="clear" w:color="auto" w:fill="auto"/>
          </w:tcPr>
          <w:p w14:paraId="73CB3796" w14:textId="77777777" w:rsidR="00B7602E" w:rsidRPr="00F53A31" w:rsidRDefault="00B7602E" w:rsidP="00B7602E">
            <w:pPr>
              <w:pStyle w:val="CEF-Body"/>
              <w:rPr>
                <w:rFonts w:eastAsia="Cambria"/>
                <w:sz w:val="16"/>
                <w:szCs w:val="16"/>
              </w:rPr>
            </w:pPr>
          </w:p>
        </w:tc>
      </w:tr>
      <w:tr w:rsidR="00B7602E" w:rsidRPr="00B758C1" w14:paraId="2B58F0CA" w14:textId="77777777" w:rsidTr="00E81308">
        <w:tc>
          <w:tcPr>
            <w:tcW w:w="3085" w:type="dxa"/>
            <w:tcBorders>
              <w:top w:val="single" w:sz="6" w:space="0" w:color="auto"/>
              <w:left w:val="single" w:sz="6" w:space="0" w:color="auto"/>
              <w:bottom w:val="single" w:sz="6" w:space="0" w:color="auto"/>
              <w:right w:val="single" w:sz="6" w:space="0" w:color="auto"/>
            </w:tcBorders>
            <w:shd w:val="clear" w:color="auto" w:fill="auto"/>
          </w:tcPr>
          <w:p w14:paraId="32900189" w14:textId="77777777" w:rsidR="00B7602E" w:rsidRPr="00F53A31" w:rsidRDefault="00B7602E" w:rsidP="00B7602E">
            <w:pPr>
              <w:pStyle w:val="CEF-Body"/>
              <w:rPr>
                <w:rFonts w:eastAsia="Cambria"/>
                <w:sz w:val="16"/>
                <w:szCs w:val="16"/>
              </w:rPr>
            </w:pPr>
          </w:p>
        </w:tc>
        <w:tc>
          <w:tcPr>
            <w:tcW w:w="6804" w:type="dxa"/>
            <w:tcBorders>
              <w:top w:val="single" w:sz="6" w:space="0" w:color="auto"/>
              <w:left w:val="single" w:sz="6" w:space="0" w:color="auto"/>
              <w:bottom w:val="single" w:sz="6" w:space="0" w:color="auto"/>
              <w:right w:val="single" w:sz="6" w:space="0" w:color="auto"/>
            </w:tcBorders>
            <w:shd w:val="clear" w:color="auto" w:fill="auto"/>
          </w:tcPr>
          <w:p w14:paraId="5997B072" w14:textId="77777777" w:rsidR="00B7602E" w:rsidRPr="00F53A31" w:rsidRDefault="00B7602E" w:rsidP="00B7602E">
            <w:pPr>
              <w:pStyle w:val="CEF-Body"/>
              <w:rPr>
                <w:rFonts w:eastAsia="Cambria"/>
                <w:sz w:val="16"/>
                <w:szCs w:val="16"/>
              </w:rPr>
            </w:pPr>
          </w:p>
        </w:tc>
      </w:tr>
      <w:tr w:rsidR="00B7602E" w:rsidRPr="00B758C1" w14:paraId="2FA8AF51" w14:textId="77777777" w:rsidTr="00E81308">
        <w:tc>
          <w:tcPr>
            <w:tcW w:w="3085" w:type="dxa"/>
            <w:tcBorders>
              <w:top w:val="single" w:sz="6" w:space="0" w:color="auto"/>
              <w:left w:val="single" w:sz="6" w:space="0" w:color="auto"/>
              <w:bottom w:val="single" w:sz="6" w:space="0" w:color="auto"/>
              <w:right w:val="single" w:sz="6" w:space="0" w:color="auto"/>
            </w:tcBorders>
            <w:shd w:val="clear" w:color="auto" w:fill="auto"/>
          </w:tcPr>
          <w:p w14:paraId="0E1A3407" w14:textId="77777777" w:rsidR="00B7602E" w:rsidRPr="00F53A31" w:rsidRDefault="00B7602E" w:rsidP="00B7602E">
            <w:pPr>
              <w:pStyle w:val="CEF-Body"/>
              <w:rPr>
                <w:rFonts w:eastAsia="Cambria"/>
                <w:sz w:val="16"/>
                <w:szCs w:val="16"/>
              </w:rPr>
            </w:pPr>
          </w:p>
        </w:tc>
        <w:tc>
          <w:tcPr>
            <w:tcW w:w="6804" w:type="dxa"/>
            <w:tcBorders>
              <w:top w:val="single" w:sz="6" w:space="0" w:color="auto"/>
              <w:left w:val="single" w:sz="6" w:space="0" w:color="auto"/>
              <w:bottom w:val="single" w:sz="6" w:space="0" w:color="auto"/>
              <w:right w:val="single" w:sz="6" w:space="0" w:color="auto"/>
            </w:tcBorders>
            <w:shd w:val="clear" w:color="auto" w:fill="auto"/>
          </w:tcPr>
          <w:p w14:paraId="1E4A9E54" w14:textId="77777777" w:rsidR="00B7602E" w:rsidRPr="00F53A31" w:rsidRDefault="00B7602E" w:rsidP="00B7602E">
            <w:pPr>
              <w:pStyle w:val="CEF-Body"/>
              <w:rPr>
                <w:rFonts w:eastAsia="Cambria"/>
                <w:sz w:val="16"/>
                <w:szCs w:val="16"/>
              </w:rPr>
            </w:pPr>
          </w:p>
        </w:tc>
      </w:tr>
      <w:tr w:rsidR="00B7602E" w:rsidRPr="00B758C1" w14:paraId="66A249BC" w14:textId="77777777" w:rsidTr="00E81308">
        <w:trPr>
          <w:trHeight w:val="73"/>
        </w:trPr>
        <w:tc>
          <w:tcPr>
            <w:tcW w:w="3085" w:type="dxa"/>
            <w:tcBorders>
              <w:top w:val="single" w:sz="6" w:space="0" w:color="auto"/>
              <w:left w:val="single" w:sz="6" w:space="0" w:color="auto"/>
              <w:bottom w:val="single" w:sz="6" w:space="0" w:color="auto"/>
              <w:right w:val="single" w:sz="6" w:space="0" w:color="auto"/>
            </w:tcBorders>
            <w:shd w:val="clear" w:color="auto" w:fill="auto"/>
          </w:tcPr>
          <w:p w14:paraId="755A961B" w14:textId="77777777" w:rsidR="00B7602E" w:rsidRPr="00F53A31" w:rsidRDefault="00B7602E" w:rsidP="00B7602E">
            <w:pPr>
              <w:pStyle w:val="CEF-Body"/>
              <w:rPr>
                <w:rFonts w:eastAsia="Cambria"/>
                <w:sz w:val="16"/>
                <w:szCs w:val="16"/>
              </w:rPr>
            </w:pPr>
          </w:p>
        </w:tc>
        <w:tc>
          <w:tcPr>
            <w:tcW w:w="6804" w:type="dxa"/>
            <w:tcBorders>
              <w:top w:val="single" w:sz="6" w:space="0" w:color="auto"/>
              <w:left w:val="single" w:sz="6" w:space="0" w:color="auto"/>
              <w:bottom w:val="single" w:sz="6" w:space="0" w:color="auto"/>
              <w:right w:val="single" w:sz="6" w:space="0" w:color="auto"/>
            </w:tcBorders>
            <w:shd w:val="clear" w:color="auto" w:fill="auto"/>
          </w:tcPr>
          <w:p w14:paraId="2F3D884A" w14:textId="77777777" w:rsidR="00B7602E" w:rsidRPr="00F53A31" w:rsidRDefault="00B7602E" w:rsidP="00B7602E">
            <w:pPr>
              <w:pStyle w:val="CEF-Body"/>
              <w:rPr>
                <w:rFonts w:eastAsia="Cambria"/>
                <w:sz w:val="16"/>
                <w:szCs w:val="16"/>
              </w:rPr>
            </w:pPr>
          </w:p>
        </w:tc>
      </w:tr>
      <w:tr w:rsidR="00B7602E" w:rsidRPr="00B758C1" w14:paraId="6585D6BC" w14:textId="77777777" w:rsidTr="00E81308">
        <w:tc>
          <w:tcPr>
            <w:tcW w:w="3085" w:type="dxa"/>
            <w:tcBorders>
              <w:top w:val="single" w:sz="6" w:space="0" w:color="auto"/>
              <w:left w:val="single" w:sz="6" w:space="0" w:color="auto"/>
              <w:bottom w:val="single" w:sz="6" w:space="0" w:color="auto"/>
              <w:right w:val="single" w:sz="6" w:space="0" w:color="auto"/>
            </w:tcBorders>
            <w:shd w:val="clear" w:color="auto" w:fill="auto"/>
          </w:tcPr>
          <w:p w14:paraId="7AF39CBE" w14:textId="77777777" w:rsidR="00B7602E" w:rsidRPr="00F53A31" w:rsidRDefault="00B7602E" w:rsidP="00B7602E">
            <w:pPr>
              <w:pStyle w:val="CEF-Body"/>
              <w:rPr>
                <w:rFonts w:eastAsia="Cambria"/>
                <w:sz w:val="16"/>
                <w:szCs w:val="16"/>
              </w:rPr>
            </w:pPr>
          </w:p>
        </w:tc>
        <w:tc>
          <w:tcPr>
            <w:tcW w:w="6804" w:type="dxa"/>
            <w:tcBorders>
              <w:top w:val="single" w:sz="6" w:space="0" w:color="auto"/>
              <w:left w:val="single" w:sz="6" w:space="0" w:color="auto"/>
              <w:bottom w:val="single" w:sz="6" w:space="0" w:color="auto"/>
              <w:right w:val="single" w:sz="6" w:space="0" w:color="auto"/>
            </w:tcBorders>
            <w:shd w:val="clear" w:color="auto" w:fill="auto"/>
          </w:tcPr>
          <w:p w14:paraId="6ED110FE" w14:textId="77777777" w:rsidR="00B7602E" w:rsidRPr="00F53A31" w:rsidRDefault="00B7602E" w:rsidP="00B7602E">
            <w:pPr>
              <w:pStyle w:val="CEF-Body"/>
              <w:rPr>
                <w:rFonts w:eastAsia="Cambria"/>
                <w:sz w:val="16"/>
                <w:szCs w:val="16"/>
              </w:rPr>
            </w:pPr>
          </w:p>
        </w:tc>
      </w:tr>
      <w:tr w:rsidR="00B7602E" w:rsidRPr="00B758C1" w14:paraId="673D9D83" w14:textId="77777777" w:rsidTr="00E81308">
        <w:tc>
          <w:tcPr>
            <w:tcW w:w="3085" w:type="dxa"/>
            <w:tcBorders>
              <w:top w:val="single" w:sz="6" w:space="0" w:color="auto"/>
              <w:left w:val="single" w:sz="6" w:space="0" w:color="auto"/>
              <w:bottom w:val="single" w:sz="6" w:space="0" w:color="auto"/>
              <w:right w:val="single" w:sz="6" w:space="0" w:color="auto"/>
            </w:tcBorders>
            <w:shd w:val="clear" w:color="auto" w:fill="auto"/>
          </w:tcPr>
          <w:p w14:paraId="5A8BCAE1" w14:textId="77777777" w:rsidR="00B7602E" w:rsidRPr="00F53A31" w:rsidRDefault="00B7602E" w:rsidP="00B7602E">
            <w:pPr>
              <w:pStyle w:val="CEF-Body"/>
              <w:rPr>
                <w:rFonts w:eastAsia="Cambria"/>
                <w:sz w:val="16"/>
                <w:szCs w:val="16"/>
              </w:rPr>
            </w:pPr>
          </w:p>
        </w:tc>
        <w:tc>
          <w:tcPr>
            <w:tcW w:w="6804" w:type="dxa"/>
            <w:tcBorders>
              <w:top w:val="single" w:sz="6" w:space="0" w:color="auto"/>
              <w:left w:val="single" w:sz="6" w:space="0" w:color="auto"/>
              <w:bottom w:val="single" w:sz="6" w:space="0" w:color="auto"/>
              <w:right w:val="single" w:sz="6" w:space="0" w:color="auto"/>
            </w:tcBorders>
            <w:shd w:val="clear" w:color="auto" w:fill="auto"/>
          </w:tcPr>
          <w:p w14:paraId="3FF2F8BF" w14:textId="77777777" w:rsidR="00B7602E" w:rsidRPr="00F53A31" w:rsidRDefault="00B7602E" w:rsidP="00B7602E">
            <w:pPr>
              <w:pStyle w:val="CEF-Body"/>
              <w:rPr>
                <w:rFonts w:eastAsia="Cambria"/>
                <w:sz w:val="16"/>
                <w:szCs w:val="16"/>
              </w:rPr>
            </w:pPr>
          </w:p>
        </w:tc>
      </w:tr>
    </w:tbl>
    <w:p w14:paraId="41D09A88" w14:textId="07468F52" w:rsidR="00BB0D80" w:rsidRDefault="00BB0D80" w:rsidP="00BB0D80">
      <w:pPr>
        <w:pStyle w:val="Caption"/>
        <w:numPr>
          <w:ilvl w:val="0"/>
          <w:numId w:val="25"/>
        </w:numPr>
      </w:pPr>
      <w:r>
        <w:lastRenderedPageBreak/>
        <w:t xml:space="preserve">Table </w:t>
      </w:r>
      <w:r>
        <w:fldChar w:fldCharType="begin"/>
      </w:r>
      <w:r>
        <w:instrText xml:space="preserve"> SEQ Table \* ARABIC </w:instrText>
      </w:r>
      <w:r>
        <w:fldChar w:fldCharType="separate"/>
      </w:r>
      <w:r w:rsidR="009C6161">
        <w:rPr>
          <w:noProof/>
        </w:rPr>
        <w:t>5</w:t>
      </w:r>
      <w:r>
        <w:fldChar w:fldCharType="end"/>
      </w:r>
      <w:r>
        <w:t xml:space="preserve"> – Summary of </w:t>
      </w:r>
      <w:r w:rsidR="00D20FEE">
        <w:t>ESPD</w:t>
      </w:r>
      <w:r>
        <w:t xml:space="preserve"> scientific exchange with other EC-funded Projects.</w:t>
      </w:r>
    </w:p>
    <w:p w14:paraId="7AC53B7A" w14:textId="77777777" w:rsidR="009F08A2" w:rsidRPr="00696DDC" w:rsidRDefault="009F08A2" w:rsidP="00B7602E">
      <w:pPr>
        <w:widowControl w:val="0"/>
        <w:tabs>
          <w:tab w:val="left" w:pos="220"/>
          <w:tab w:val="left" w:pos="720"/>
        </w:tabs>
        <w:autoSpaceDE w:val="0"/>
        <w:autoSpaceDN w:val="0"/>
        <w:adjustRightInd w:val="0"/>
        <w:spacing w:after="240" w:line="240" w:lineRule="auto"/>
        <w:jc w:val="left"/>
        <w:rPr>
          <w:rFonts w:ascii="Times" w:hAnsi="Times" w:cs="Times"/>
          <w:sz w:val="24"/>
          <w:szCs w:val="24"/>
          <w:lang w:val="en-US" w:eastAsia="it-IT"/>
        </w:rPr>
      </w:pPr>
    </w:p>
    <w:p w14:paraId="7B87C2FC" w14:textId="25CF481B" w:rsidR="00061250" w:rsidRDefault="00D20FEE" w:rsidP="00061250">
      <w:pPr>
        <w:pStyle w:val="CEF-Title2"/>
        <w:numPr>
          <w:ilvl w:val="1"/>
          <w:numId w:val="26"/>
        </w:numPr>
      </w:pPr>
      <w:bookmarkStart w:id="27" w:name="_Toc526847477"/>
      <w:r>
        <w:t>ESPD</w:t>
      </w:r>
      <w:r w:rsidR="00061250">
        <w:t xml:space="preserve"> Advisory Board</w:t>
      </w:r>
      <w:bookmarkEnd w:id="27"/>
    </w:p>
    <w:p w14:paraId="22502D91" w14:textId="77777777" w:rsidR="00061250" w:rsidRDefault="00061250" w:rsidP="00061250">
      <w:pPr>
        <w:pStyle w:val="CEF-Body"/>
      </w:pPr>
    </w:p>
    <w:p w14:paraId="78F0DC6E" w14:textId="317C7128" w:rsidR="00061250" w:rsidRPr="00061250" w:rsidRDefault="00061250" w:rsidP="00061250">
      <w:pPr>
        <w:widowControl w:val="0"/>
        <w:autoSpaceDE w:val="0"/>
        <w:autoSpaceDN w:val="0"/>
        <w:adjustRightInd w:val="0"/>
        <w:spacing w:after="240" w:line="240" w:lineRule="auto"/>
        <w:jc w:val="left"/>
        <w:rPr>
          <w:rFonts w:ascii="Arial" w:hAnsi="Arial" w:cs="Arial"/>
          <w:sz w:val="20"/>
          <w:szCs w:val="20"/>
        </w:rPr>
      </w:pPr>
      <w:r w:rsidRPr="00061250">
        <w:rPr>
          <w:rFonts w:ascii="Arial" w:hAnsi="Arial" w:cs="Arial"/>
          <w:sz w:val="20"/>
          <w:szCs w:val="20"/>
        </w:rPr>
        <w:t xml:space="preserve">The creation of an Advisory Board (AB) was a key strategy for the engagement of stakeholders from both industry communities. The </w:t>
      </w:r>
      <w:r w:rsidR="00D20FEE">
        <w:rPr>
          <w:rFonts w:ascii="Arial" w:hAnsi="Arial" w:cs="Arial"/>
          <w:sz w:val="20"/>
          <w:szCs w:val="20"/>
        </w:rPr>
        <w:t>ESPD</w:t>
      </w:r>
      <w:r>
        <w:rPr>
          <w:rFonts w:ascii="Arial" w:hAnsi="Arial" w:cs="Arial"/>
          <w:sz w:val="20"/>
          <w:szCs w:val="20"/>
        </w:rPr>
        <w:t xml:space="preserve"> </w:t>
      </w:r>
      <w:r w:rsidRPr="00061250">
        <w:rPr>
          <w:rFonts w:ascii="Arial" w:hAnsi="Arial" w:cs="Arial"/>
          <w:sz w:val="20"/>
          <w:szCs w:val="20"/>
        </w:rPr>
        <w:t>AB con</w:t>
      </w:r>
      <w:r>
        <w:rPr>
          <w:rFonts w:ascii="Arial" w:hAnsi="Arial" w:cs="Arial"/>
          <w:sz w:val="20"/>
          <w:szCs w:val="20"/>
        </w:rPr>
        <w:t>sisted of the following members:</w:t>
      </w:r>
    </w:p>
    <w:p w14:paraId="4B45501C" w14:textId="77777777" w:rsidR="00061250" w:rsidRPr="00061250" w:rsidRDefault="00061250" w:rsidP="00061250">
      <w:pPr>
        <w:pStyle w:val="CEF-Body"/>
      </w:pPr>
    </w:p>
    <w:p w14:paraId="3D1F2E98" w14:textId="478702BD" w:rsidR="00061250" w:rsidRPr="00FC2CD0" w:rsidRDefault="00061250" w:rsidP="00061250">
      <w:pPr>
        <w:pStyle w:val="CEF-Body"/>
        <w:numPr>
          <w:ilvl w:val="0"/>
          <w:numId w:val="28"/>
        </w:numPr>
      </w:pPr>
      <w:r w:rsidRPr="00FC2CD0">
        <w:t xml:space="preserve"># </w:t>
      </w:r>
      <w:r w:rsidR="00805448" w:rsidRPr="00FC2CD0">
        <w:t>AGID</w:t>
      </w:r>
    </w:p>
    <w:p w14:paraId="704B50B0" w14:textId="77777777" w:rsidR="00061250" w:rsidRPr="00FC2CD0" w:rsidRDefault="00061250" w:rsidP="00061250">
      <w:pPr>
        <w:pStyle w:val="CEF-Body"/>
        <w:numPr>
          <w:ilvl w:val="0"/>
          <w:numId w:val="28"/>
        </w:numPr>
      </w:pPr>
      <w:r w:rsidRPr="00FC2CD0">
        <w:t># ANAC</w:t>
      </w:r>
    </w:p>
    <w:p w14:paraId="1463571E" w14:textId="77777777" w:rsidR="00061250" w:rsidRPr="00FC2CD0" w:rsidRDefault="00061250" w:rsidP="00061250">
      <w:pPr>
        <w:pStyle w:val="CEF-Body"/>
        <w:numPr>
          <w:ilvl w:val="0"/>
          <w:numId w:val="28"/>
        </w:numPr>
      </w:pPr>
      <w:r w:rsidRPr="00FC2CD0">
        <w:t># INTERCENTER</w:t>
      </w:r>
    </w:p>
    <w:p w14:paraId="4211D205" w14:textId="05768452" w:rsidR="00061250" w:rsidRPr="00FC2CD0" w:rsidRDefault="00061250" w:rsidP="00061250">
      <w:pPr>
        <w:pStyle w:val="CEF-Body"/>
        <w:numPr>
          <w:ilvl w:val="0"/>
          <w:numId w:val="28"/>
        </w:numPr>
      </w:pPr>
      <w:r w:rsidRPr="00FC2CD0">
        <w:t xml:space="preserve"># </w:t>
      </w:r>
      <w:r w:rsidR="001350D5" w:rsidRPr="00FC2CD0">
        <w:t>UNIONCAMERE</w:t>
      </w:r>
    </w:p>
    <w:p w14:paraId="40B2E587" w14:textId="77777777" w:rsidR="00061250" w:rsidRPr="00FC2CD0" w:rsidRDefault="00061250" w:rsidP="00061250">
      <w:pPr>
        <w:pStyle w:val="CEF-Body"/>
        <w:numPr>
          <w:ilvl w:val="0"/>
          <w:numId w:val="28"/>
        </w:numPr>
      </w:pPr>
      <w:r w:rsidRPr="00FC2CD0">
        <w:t># CONSIP</w:t>
      </w:r>
    </w:p>
    <w:p w14:paraId="2A1C5279" w14:textId="2EBEF6D0" w:rsidR="00061250" w:rsidRPr="00061250" w:rsidRDefault="001350D5" w:rsidP="00061250">
      <w:pPr>
        <w:pStyle w:val="CEF-Body"/>
        <w:numPr>
          <w:ilvl w:val="0"/>
          <w:numId w:val="28"/>
        </w:numPr>
      </w:pPr>
      <w:r>
        <w:t>#MIT</w:t>
      </w:r>
    </w:p>
    <w:p w14:paraId="1B94AB0D" w14:textId="77777777" w:rsidR="00061250" w:rsidRDefault="00B21D55" w:rsidP="00B7602E">
      <w:pPr>
        <w:widowControl w:val="0"/>
        <w:tabs>
          <w:tab w:val="left" w:pos="220"/>
          <w:tab w:val="left" w:pos="720"/>
        </w:tabs>
        <w:autoSpaceDE w:val="0"/>
        <w:autoSpaceDN w:val="0"/>
        <w:adjustRightInd w:val="0"/>
        <w:spacing w:after="240" w:line="240" w:lineRule="auto"/>
        <w:jc w:val="left"/>
        <w:rPr>
          <w:rFonts w:ascii="Times" w:hAnsi="Times" w:cs="Times"/>
          <w:sz w:val="24"/>
          <w:szCs w:val="24"/>
          <w:lang w:val="it-IT" w:eastAsia="it-IT"/>
        </w:rPr>
      </w:pPr>
      <w:r>
        <w:rPr>
          <w:rFonts w:ascii="Times" w:hAnsi="Times" w:cs="Times"/>
          <w:sz w:val="24"/>
          <w:szCs w:val="24"/>
          <w:lang w:val="it-IT" w:eastAsia="it-IT"/>
        </w:rPr>
        <w:br w:type="page"/>
      </w:r>
    </w:p>
    <w:p w14:paraId="3172C2F4" w14:textId="77777777" w:rsidR="00F53A31" w:rsidRDefault="00E5211E" w:rsidP="00F53A31">
      <w:pPr>
        <w:pStyle w:val="CEF-Title1"/>
      </w:pPr>
      <w:bookmarkStart w:id="28" w:name="_Toc526847478"/>
      <w:bookmarkEnd w:id="17"/>
      <w:r>
        <w:lastRenderedPageBreak/>
        <w:t>Final Exploitation Report</w:t>
      </w:r>
      <w:bookmarkEnd w:id="28"/>
    </w:p>
    <w:p w14:paraId="1AADCB15" w14:textId="77777777" w:rsidR="00E5211E" w:rsidRDefault="00E5211E" w:rsidP="00F53A31">
      <w:pPr>
        <w:pStyle w:val="CEF-Body"/>
      </w:pPr>
    </w:p>
    <w:tbl>
      <w:tblPr>
        <w:tblW w:w="9889"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392"/>
        <w:gridCol w:w="1417"/>
        <w:gridCol w:w="1134"/>
        <w:gridCol w:w="2687"/>
        <w:gridCol w:w="4259"/>
      </w:tblGrid>
      <w:tr w:rsidR="00E5211E" w14:paraId="4D99800E" w14:textId="77777777" w:rsidTr="00E5211E">
        <w:tc>
          <w:tcPr>
            <w:tcW w:w="392" w:type="dxa"/>
            <w:tcBorders>
              <w:bottom w:val="single" w:sz="6" w:space="0" w:color="auto"/>
            </w:tcBorders>
            <w:shd w:val="clear" w:color="auto" w:fill="4F81BD"/>
          </w:tcPr>
          <w:p w14:paraId="1854A033" w14:textId="77777777" w:rsidR="00E5211E" w:rsidRPr="00F53A31" w:rsidRDefault="00E5211E" w:rsidP="00E5211E">
            <w:pPr>
              <w:pStyle w:val="CEF-Body"/>
              <w:jc w:val="center"/>
              <w:rPr>
                <w:rFonts w:eastAsia="Cambria"/>
                <w:b/>
                <w:bCs/>
                <w:color w:val="FFFFFF"/>
              </w:rPr>
            </w:pPr>
            <w:r>
              <w:rPr>
                <w:rFonts w:eastAsia="Cambria"/>
                <w:b/>
                <w:bCs/>
                <w:color w:val="FFFFFF"/>
              </w:rPr>
              <w:t>#</w:t>
            </w:r>
          </w:p>
        </w:tc>
        <w:tc>
          <w:tcPr>
            <w:tcW w:w="1417" w:type="dxa"/>
            <w:tcBorders>
              <w:bottom w:val="single" w:sz="6" w:space="0" w:color="auto"/>
            </w:tcBorders>
            <w:shd w:val="clear" w:color="auto" w:fill="4F81BD"/>
          </w:tcPr>
          <w:p w14:paraId="01928784" w14:textId="77777777" w:rsidR="00E5211E" w:rsidRPr="00F53A31" w:rsidRDefault="00E5211E" w:rsidP="00E5211E">
            <w:pPr>
              <w:pStyle w:val="CEF-Body"/>
              <w:jc w:val="center"/>
              <w:rPr>
                <w:rFonts w:eastAsia="Cambria"/>
                <w:b/>
                <w:bCs/>
                <w:color w:val="FFFFFF"/>
              </w:rPr>
            </w:pPr>
            <w:r>
              <w:rPr>
                <w:rFonts w:eastAsia="Cambria"/>
                <w:b/>
                <w:bCs/>
                <w:color w:val="FFFFFF"/>
              </w:rPr>
              <w:t>Exploitable Asset</w:t>
            </w:r>
          </w:p>
        </w:tc>
        <w:tc>
          <w:tcPr>
            <w:tcW w:w="1134" w:type="dxa"/>
            <w:tcBorders>
              <w:bottom w:val="single" w:sz="6" w:space="0" w:color="auto"/>
            </w:tcBorders>
            <w:shd w:val="clear" w:color="auto" w:fill="4F81BD"/>
          </w:tcPr>
          <w:p w14:paraId="6D659543" w14:textId="77777777" w:rsidR="00E5211E" w:rsidRPr="00F53A31" w:rsidRDefault="00E5211E" w:rsidP="00E5211E">
            <w:pPr>
              <w:pStyle w:val="CEF-Body"/>
              <w:jc w:val="center"/>
              <w:rPr>
                <w:rFonts w:eastAsia="Cambria"/>
                <w:b/>
                <w:bCs/>
                <w:color w:val="FFFFFF"/>
              </w:rPr>
            </w:pPr>
            <w:r>
              <w:rPr>
                <w:rFonts w:eastAsia="Cambria"/>
                <w:b/>
                <w:bCs/>
                <w:color w:val="FFFFFF"/>
              </w:rPr>
              <w:t>Type</w:t>
            </w:r>
          </w:p>
        </w:tc>
        <w:tc>
          <w:tcPr>
            <w:tcW w:w="2687" w:type="dxa"/>
            <w:tcBorders>
              <w:bottom w:val="single" w:sz="6" w:space="0" w:color="auto"/>
            </w:tcBorders>
            <w:shd w:val="clear" w:color="auto" w:fill="4F81BD"/>
          </w:tcPr>
          <w:p w14:paraId="6D1C2206" w14:textId="77777777" w:rsidR="00E5211E" w:rsidRPr="00F53A31" w:rsidRDefault="00E5211E" w:rsidP="00E5211E">
            <w:pPr>
              <w:pStyle w:val="CEF-Body"/>
              <w:jc w:val="center"/>
              <w:rPr>
                <w:rFonts w:eastAsia="Cambria"/>
                <w:b/>
                <w:bCs/>
                <w:color w:val="FFFFFF"/>
              </w:rPr>
            </w:pPr>
            <w:r>
              <w:rPr>
                <w:rFonts w:eastAsia="Cambria"/>
                <w:b/>
                <w:bCs/>
                <w:color w:val="FFFFFF"/>
              </w:rPr>
              <w:t>Owner/ / Partner Involved</w:t>
            </w:r>
          </w:p>
        </w:tc>
        <w:tc>
          <w:tcPr>
            <w:tcW w:w="4259" w:type="dxa"/>
            <w:tcBorders>
              <w:bottom w:val="single" w:sz="6" w:space="0" w:color="auto"/>
            </w:tcBorders>
            <w:shd w:val="clear" w:color="auto" w:fill="4F81BD"/>
          </w:tcPr>
          <w:p w14:paraId="6B524121" w14:textId="77777777" w:rsidR="00E5211E" w:rsidRPr="00F53A31" w:rsidRDefault="00E5211E" w:rsidP="00E5211E">
            <w:pPr>
              <w:pStyle w:val="CEF-Body"/>
              <w:jc w:val="center"/>
              <w:rPr>
                <w:rFonts w:eastAsia="Cambria"/>
                <w:b/>
                <w:bCs/>
                <w:color w:val="FFFFFF"/>
              </w:rPr>
            </w:pPr>
            <w:r>
              <w:rPr>
                <w:rFonts w:eastAsia="Cambria"/>
                <w:b/>
                <w:bCs/>
                <w:color w:val="FFFFFF"/>
              </w:rPr>
              <w:t>Brief Description</w:t>
            </w:r>
          </w:p>
        </w:tc>
      </w:tr>
      <w:tr w:rsidR="00E5211E" w:rsidRPr="00B758C1" w14:paraId="1EAB377B" w14:textId="77777777" w:rsidTr="00E5211E">
        <w:tc>
          <w:tcPr>
            <w:tcW w:w="392" w:type="dxa"/>
            <w:tcBorders>
              <w:top w:val="single" w:sz="6" w:space="0" w:color="auto"/>
              <w:left w:val="single" w:sz="6" w:space="0" w:color="auto"/>
              <w:bottom w:val="single" w:sz="6" w:space="0" w:color="auto"/>
              <w:right w:val="single" w:sz="6" w:space="0" w:color="auto"/>
            </w:tcBorders>
            <w:shd w:val="clear" w:color="auto" w:fill="auto"/>
          </w:tcPr>
          <w:p w14:paraId="14D276AD" w14:textId="77777777" w:rsidR="00E5211E" w:rsidRPr="00F53A31" w:rsidRDefault="00E5211E" w:rsidP="006B2569">
            <w:pPr>
              <w:pStyle w:val="CEF-Body"/>
              <w:rPr>
                <w:rFonts w:eastAsia="Cambria"/>
                <w:b/>
                <w:bCs/>
                <w:sz w:val="16"/>
                <w:szCs w:val="16"/>
              </w:rPr>
            </w:pPr>
          </w:p>
        </w:tc>
        <w:tc>
          <w:tcPr>
            <w:tcW w:w="1417" w:type="dxa"/>
            <w:tcBorders>
              <w:top w:val="single" w:sz="6" w:space="0" w:color="auto"/>
              <w:left w:val="single" w:sz="6" w:space="0" w:color="auto"/>
              <w:bottom w:val="single" w:sz="6" w:space="0" w:color="auto"/>
              <w:right w:val="single" w:sz="6" w:space="0" w:color="auto"/>
            </w:tcBorders>
            <w:shd w:val="clear" w:color="auto" w:fill="auto"/>
          </w:tcPr>
          <w:p w14:paraId="691F794D" w14:textId="77777777" w:rsidR="00E5211E" w:rsidRPr="00F53A31" w:rsidRDefault="00E5211E" w:rsidP="006B2569">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777D707C" w14:textId="77777777" w:rsidR="00E5211E" w:rsidRPr="00F53A31" w:rsidRDefault="00E5211E" w:rsidP="006B2569">
            <w:pPr>
              <w:pStyle w:val="CEF-Body"/>
              <w:rPr>
                <w:rFonts w:eastAsia="Cambria"/>
                <w:sz w:val="16"/>
                <w:szCs w:val="16"/>
              </w:rPr>
            </w:pPr>
          </w:p>
        </w:tc>
        <w:tc>
          <w:tcPr>
            <w:tcW w:w="2687" w:type="dxa"/>
            <w:tcBorders>
              <w:top w:val="single" w:sz="6" w:space="0" w:color="auto"/>
              <w:left w:val="single" w:sz="6" w:space="0" w:color="auto"/>
              <w:bottom w:val="single" w:sz="6" w:space="0" w:color="auto"/>
              <w:right w:val="single" w:sz="6" w:space="0" w:color="auto"/>
            </w:tcBorders>
            <w:shd w:val="clear" w:color="auto" w:fill="auto"/>
          </w:tcPr>
          <w:p w14:paraId="22514C5F" w14:textId="77777777" w:rsidR="00E5211E" w:rsidRPr="00F53A31" w:rsidRDefault="00E5211E" w:rsidP="006B2569">
            <w:pPr>
              <w:pStyle w:val="CEF-Body"/>
              <w:rPr>
                <w:rFonts w:eastAsia="Cambria"/>
                <w:sz w:val="16"/>
                <w:szCs w:val="16"/>
              </w:rPr>
            </w:pPr>
          </w:p>
        </w:tc>
        <w:tc>
          <w:tcPr>
            <w:tcW w:w="4259" w:type="dxa"/>
            <w:tcBorders>
              <w:top w:val="single" w:sz="6" w:space="0" w:color="auto"/>
              <w:left w:val="single" w:sz="6" w:space="0" w:color="auto"/>
              <w:bottom w:val="single" w:sz="6" w:space="0" w:color="auto"/>
              <w:right w:val="single" w:sz="6" w:space="0" w:color="auto"/>
            </w:tcBorders>
            <w:shd w:val="clear" w:color="auto" w:fill="auto"/>
          </w:tcPr>
          <w:p w14:paraId="23EB8DCA" w14:textId="77777777" w:rsidR="00E5211E" w:rsidRPr="00F53A31" w:rsidRDefault="00E5211E" w:rsidP="006B2569">
            <w:pPr>
              <w:pStyle w:val="CEF-Body"/>
              <w:rPr>
                <w:rFonts w:eastAsia="Cambria"/>
                <w:sz w:val="16"/>
                <w:szCs w:val="16"/>
              </w:rPr>
            </w:pPr>
          </w:p>
        </w:tc>
      </w:tr>
      <w:tr w:rsidR="00E5211E" w:rsidRPr="00B758C1" w14:paraId="096DF251" w14:textId="77777777" w:rsidTr="00E5211E">
        <w:tc>
          <w:tcPr>
            <w:tcW w:w="392" w:type="dxa"/>
            <w:tcBorders>
              <w:top w:val="single" w:sz="6" w:space="0" w:color="auto"/>
              <w:left w:val="single" w:sz="6" w:space="0" w:color="auto"/>
              <w:bottom w:val="single" w:sz="6" w:space="0" w:color="auto"/>
              <w:right w:val="single" w:sz="6" w:space="0" w:color="auto"/>
            </w:tcBorders>
            <w:shd w:val="clear" w:color="auto" w:fill="auto"/>
          </w:tcPr>
          <w:p w14:paraId="297C2CE5" w14:textId="77777777" w:rsidR="00E5211E" w:rsidRPr="00F53A31" w:rsidRDefault="00E5211E" w:rsidP="006B2569">
            <w:pPr>
              <w:pStyle w:val="CEF-Body"/>
              <w:rPr>
                <w:rFonts w:eastAsia="Cambria"/>
                <w:b/>
                <w:bCs/>
                <w:sz w:val="16"/>
                <w:szCs w:val="16"/>
              </w:rPr>
            </w:pPr>
          </w:p>
        </w:tc>
        <w:tc>
          <w:tcPr>
            <w:tcW w:w="1417" w:type="dxa"/>
            <w:tcBorders>
              <w:top w:val="single" w:sz="6" w:space="0" w:color="auto"/>
              <w:left w:val="single" w:sz="6" w:space="0" w:color="auto"/>
              <w:bottom w:val="single" w:sz="6" w:space="0" w:color="auto"/>
              <w:right w:val="single" w:sz="6" w:space="0" w:color="auto"/>
            </w:tcBorders>
            <w:shd w:val="clear" w:color="auto" w:fill="auto"/>
          </w:tcPr>
          <w:p w14:paraId="1BD32469" w14:textId="77777777" w:rsidR="00E5211E" w:rsidRPr="00F53A31" w:rsidRDefault="00E5211E" w:rsidP="006B2569">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0E28941C" w14:textId="77777777" w:rsidR="00E5211E" w:rsidRPr="00F53A31" w:rsidRDefault="00E5211E" w:rsidP="006B2569">
            <w:pPr>
              <w:pStyle w:val="CEF-Body"/>
              <w:rPr>
                <w:rFonts w:eastAsia="Cambria"/>
                <w:sz w:val="16"/>
                <w:szCs w:val="16"/>
              </w:rPr>
            </w:pPr>
          </w:p>
        </w:tc>
        <w:tc>
          <w:tcPr>
            <w:tcW w:w="2687" w:type="dxa"/>
            <w:tcBorders>
              <w:top w:val="single" w:sz="6" w:space="0" w:color="auto"/>
              <w:left w:val="single" w:sz="6" w:space="0" w:color="auto"/>
              <w:bottom w:val="single" w:sz="6" w:space="0" w:color="auto"/>
              <w:right w:val="single" w:sz="6" w:space="0" w:color="auto"/>
            </w:tcBorders>
            <w:shd w:val="clear" w:color="auto" w:fill="auto"/>
          </w:tcPr>
          <w:p w14:paraId="45C69FFB" w14:textId="77777777" w:rsidR="00E5211E" w:rsidRPr="00F53A31" w:rsidRDefault="00E5211E" w:rsidP="006B2569">
            <w:pPr>
              <w:pStyle w:val="CEF-Body"/>
              <w:rPr>
                <w:rFonts w:eastAsia="Cambria"/>
                <w:sz w:val="16"/>
                <w:szCs w:val="16"/>
              </w:rPr>
            </w:pPr>
          </w:p>
        </w:tc>
        <w:tc>
          <w:tcPr>
            <w:tcW w:w="4259" w:type="dxa"/>
            <w:tcBorders>
              <w:top w:val="single" w:sz="6" w:space="0" w:color="auto"/>
              <w:left w:val="single" w:sz="6" w:space="0" w:color="auto"/>
              <w:bottom w:val="single" w:sz="6" w:space="0" w:color="auto"/>
              <w:right w:val="single" w:sz="6" w:space="0" w:color="auto"/>
            </w:tcBorders>
            <w:shd w:val="clear" w:color="auto" w:fill="auto"/>
          </w:tcPr>
          <w:p w14:paraId="6FF447A8" w14:textId="77777777" w:rsidR="00E5211E" w:rsidRPr="00F53A31" w:rsidRDefault="00E5211E" w:rsidP="006B2569">
            <w:pPr>
              <w:pStyle w:val="CEF-Body"/>
              <w:rPr>
                <w:rFonts w:eastAsia="Cambria"/>
                <w:sz w:val="16"/>
                <w:szCs w:val="16"/>
              </w:rPr>
            </w:pPr>
          </w:p>
        </w:tc>
      </w:tr>
      <w:tr w:rsidR="00E5211E" w:rsidRPr="00B758C1" w14:paraId="3D05B9E7" w14:textId="77777777" w:rsidTr="00E5211E">
        <w:tc>
          <w:tcPr>
            <w:tcW w:w="392" w:type="dxa"/>
            <w:tcBorders>
              <w:top w:val="single" w:sz="6" w:space="0" w:color="auto"/>
              <w:left w:val="single" w:sz="6" w:space="0" w:color="auto"/>
              <w:bottom w:val="single" w:sz="6" w:space="0" w:color="auto"/>
              <w:right w:val="single" w:sz="6" w:space="0" w:color="auto"/>
            </w:tcBorders>
            <w:shd w:val="clear" w:color="auto" w:fill="auto"/>
          </w:tcPr>
          <w:p w14:paraId="59F5D1AF" w14:textId="77777777" w:rsidR="00E5211E" w:rsidRPr="00F53A31" w:rsidRDefault="00E5211E" w:rsidP="006B2569">
            <w:pPr>
              <w:pStyle w:val="CEF-Body"/>
              <w:rPr>
                <w:rFonts w:eastAsia="Cambria"/>
                <w:b/>
                <w:bCs/>
                <w:sz w:val="16"/>
                <w:szCs w:val="16"/>
              </w:rPr>
            </w:pPr>
          </w:p>
        </w:tc>
        <w:tc>
          <w:tcPr>
            <w:tcW w:w="1417" w:type="dxa"/>
            <w:tcBorders>
              <w:top w:val="single" w:sz="6" w:space="0" w:color="auto"/>
              <w:left w:val="single" w:sz="6" w:space="0" w:color="auto"/>
              <w:bottom w:val="single" w:sz="6" w:space="0" w:color="auto"/>
              <w:right w:val="single" w:sz="6" w:space="0" w:color="auto"/>
            </w:tcBorders>
            <w:shd w:val="clear" w:color="auto" w:fill="auto"/>
          </w:tcPr>
          <w:p w14:paraId="467A129F" w14:textId="77777777" w:rsidR="00E5211E" w:rsidRPr="00F53A31" w:rsidRDefault="00E5211E" w:rsidP="006B2569">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542934C1" w14:textId="77777777" w:rsidR="00E5211E" w:rsidRPr="00F53A31" w:rsidRDefault="00E5211E" w:rsidP="006B2569">
            <w:pPr>
              <w:pStyle w:val="CEF-Body"/>
              <w:rPr>
                <w:rFonts w:eastAsia="Cambria"/>
                <w:sz w:val="16"/>
                <w:szCs w:val="16"/>
              </w:rPr>
            </w:pPr>
          </w:p>
        </w:tc>
        <w:tc>
          <w:tcPr>
            <w:tcW w:w="2687" w:type="dxa"/>
            <w:tcBorders>
              <w:top w:val="single" w:sz="6" w:space="0" w:color="auto"/>
              <w:left w:val="single" w:sz="6" w:space="0" w:color="auto"/>
              <w:bottom w:val="single" w:sz="6" w:space="0" w:color="auto"/>
              <w:right w:val="single" w:sz="6" w:space="0" w:color="auto"/>
            </w:tcBorders>
            <w:shd w:val="clear" w:color="auto" w:fill="auto"/>
          </w:tcPr>
          <w:p w14:paraId="4BD9A588" w14:textId="77777777" w:rsidR="00E5211E" w:rsidRPr="00F53A31" w:rsidRDefault="00E5211E" w:rsidP="006B2569">
            <w:pPr>
              <w:pStyle w:val="CEF-Body"/>
              <w:rPr>
                <w:rFonts w:eastAsia="Cambria"/>
                <w:sz w:val="16"/>
                <w:szCs w:val="16"/>
              </w:rPr>
            </w:pPr>
          </w:p>
        </w:tc>
        <w:tc>
          <w:tcPr>
            <w:tcW w:w="4259" w:type="dxa"/>
            <w:tcBorders>
              <w:top w:val="single" w:sz="6" w:space="0" w:color="auto"/>
              <w:left w:val="single" w:sz="6" w:space="0" w:color="auto"/>
              <w:bottom w:val="single" w:sz="6" w:space="0" w:color="auto"/>
              <w:right w:val="single" w:sz="6" w:space="0" w:color="auto"/>
            </w:tcBorders>
            <w:shd w:val="clear" w:color="auto" w:fill="auto"/>
          </w:tcPr>
          <w:p w14:paraId="77B02EF1" w14:textId="77777777" w:rsidR="00E5211E" w:rsidRPr="00F53A31" w:rsidRDefault="00E5211E" w:rsidP="006B2569">
            <w:pPr>
              <w:pStyle w:val="CEF-Body"/>
              <w:rPr>
                <w:rFonts w:eastAsia="Cambria"/>
                <w:sz w:val="16"/>
                <w:szCs w:val="16"/>
              </w:rPr>
            </w:pPr>
          </w:p>
        </w:tc>
      </w:tr>
      <w:tr w:rsidR="00E5211E" w:rsidRPr="00B758C1" w14:paraId="5E8C169E" w14:textId="77777777" w:rsidTr="00E5211E">
        <w:trPr>
          <w:trHeight w:val="73"/>
        </w:trPr>
        <w:tc>
          <w:tcPr>
            <w:tcW w:w="392" w:type="dxa"/>
            <w:tcBorders>
              <w:top w:val="single" w:sz="6" w:space="0" w:color="auto"/>
              <w:left w:val="single" w:sz="6" w:space="0" w:color="auto"/>
              <w:bottom w:val="single" w:sz="6" w:space="0" w:color="auto"/>
              <w:right w:val="single" w:sz="6" w:space="0" w:color="auto"/>
            </w:tcBorders>
            <w:shd w:val="clear" w:color="auto" w:fill="auto"/>
          </w:tcPr>
          <w:p w14:paraId="1FB9B18E" w14:textId="77777777" w:rsidR="00E5211E" w:rsidRPr="00F53A31" w:rsidRDefault="00E5211E" w:rsidP="006B2569">
            <w:pPr>
              <w:pStyle w:val="CEF-Body"/>
              <w:rPr>
                <w:rFonts w:eastAsia="Cambria"/>
                <w:b/>
                <w:bCs/>
                <w:sz w:val="16"/>
                <w:szCs w:val="16"/>
              </w:rPr>
            </w:pPr>
          </w:p>
        </w:tc>
        <w:tc>
          <w:tcPr>
            <w:tcW w:w="1417" w:type="dxa"/>
            <w:tcBorders>
              <w:top w:val="single" w:sz="6" w:space="0" w:color="auto"/>
              <w:left w:val="single" w:sz="6" w:space="0" w:color="auto"/>
              <w:bottom w:val="single" w:sz="6" w:space="0" w:color="auto"/>
              <w:right w:val="single" w:sz="6" w:space="0" w:color="auto"/>
            </w:tcBorders>
            <w:shd w:val="clear" w:color="auto" w:fill="auto"/>
          </w:tcPr>
          <w:p w14:paraId="31DD57DF" w14:textId="77777777" w:rsidR="00E5211E" w:rsidRPr="00F53A31" w:rsidRDefault="00E5211E" w:rsidP="006B2569">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1380E433" w14:textId="77777777" w:rsidR="00E5211E" w:rsidRPr="00F53A31" w:rsidRDefault="00E5211E" w:rsidP="006B2569">
            <w:pPr>
              <w:pStyle w:val="CEF-Body"/>
              <w:rPr>
                <w:rFonts w:eastAsia="Cambria"/>
                <w:sz w:val="16"/>
                <w:szCs w:val="16"/>
              </w:rPr>
            </w:pPr>
          </w:p>
        </w:tc>
        <w:tc>
          <w:tcPr>
            <w:tcW w:w="2687" w:type="dxa"/>
            <w:tcBorders>
              <w:top w:val="single" w:sz="6" w:space="0" w:color="auto"/>
              <w:left w:val="single" w:sz="6" w:space="0" w:color="auto"/>
              <w:bottom w:val="single" w:sz="6" w:space="0" w:color="auto"/>
              <w:right w:val="single" w:sz="6" w:space="0" w:color="auto"/>
            </w:tcBorders>
            <w:shd w:val="clear" w:color="auto" w:fill="auto"/>
          </w:tcPr>
          <w:p w14:paraId="52BF385E" w14:textId="77777777" w:rsidR="00E5211E" w:rsidRPr="00F53A31" w:rsidRDefault="00E5211E" w:rsidP="006B2569">
            <w:pPr>
              <w:pStyle w:val="CEF-Body"/>
              <w:rPr>
                <w:rFonts w:eastAsia="Cambria"/>
                <w:sz w:val="16"/>
                <w:szCs w:val="16"/>
              </w:rPr>
            </w:pPr>
          </w:p>
        </w:tc>
        <w:tc>
          <w:tcPr>
            <w:tcW w:w="4259" w:type="dxa"/>
            <w:tcBorders>
              <w:top w:val="single" w:sz="6" w:space="0" w:color="auto"/>
              <w:left w:val="single" w:sz="6" w:space="0" w:color="auto"/>
              <w:bottom w:val="single" w:sz="6" w:space="0" w:color="auto"/>
              <w:right w:val="single" w:sz="6" w:space="0" w:color="auto"/>
            </w:tcBorders>
            <w:shd w:val="clear" w:color="auto" w:fill="auto"/>
          </w:tcPr>
          <w:p w14:paraId="0CE23EB3" w14:textId="77777777" w:rsidR="00E5211E" w:rsidRPr="00F53A31" w:rsidRDefault="00E5211E" w:rsidP="006B2569">
            <w:pPr>
              <w:pStyle w:val="CEF-Body"/>
              <w:rPr>
                <w:rFonts w:eastAsia="Cambria"/>
                <w:sz w:val="16"/>
                <w:szCs w:val="16"/>
              </w:rPr>
            </w:pPr>
          </w:p>
        </w:tc>
      </w:tr>
      <w:tr w:rsidR="00E5211E" w:rsidRPr="00B758C1" w14:paraId="52E5CF96" w14:textId="77777777" w:rsidTr="00E5211E">
        <w:tc>
          <w:tcPr>
            <w:tcW w:w="392" w:type="dxa"/>
            <w:tcBorders>
              <w:top w:val="single" w:sz="6" w:space="0" w:color="auto"/>
              <w:left w:val="single" w:sz="6" w:space="0" w:color="auto"/>
              <w:bottom w:val="single" w:sz="6" w:space="0" w:color="auto"/>
              <w:right w:val="single" w:sz="6" w:space="0" w:color="auto"/>
            </w:tcBorders>
            <w:shd w:val="clear" w:color="auto" w:fill="auto"/>
          </w:tcPr>
          <w:p w14:paraId="3F4C9114" w14:textId="77777777" w:rsidR="00E5211E" w:rsidRPr="00F53A31" w:rsidRDefault="00E5211E" w:rsidP="006B2569">
            <w:pPr>
              <w:pStyle w:val="CEF-Body"/>
              <w:rPr>
                <w:rFonts w:eastAsia="Cambria"/>
                <w:b/>
                <w:bCs/>
                <w:sz w:val="16"/>
                <w:szCs w:val="16"/>
              </w:rPr>
            </w:pPr>
          </w:p>
        </w:tc>
        <w:tc>
          <w:tcPr>
            <w:tcW w:w="1417" w:type="dxa"/>
            <w:tcBorders>
              <w:top w:val="single" w:sz="6" w:space="0" w:color="auto"/>
              <w:left w:val="single" w:sz="6" w:space="0" w:color="auto"/>
              <w:bottom w:val="single" w:sz="6" w:space="0" w:color="auto"/>
              <w:right w:val="single" w:sz="6" w:space="0" w:color="auto"/>
            </w:tcBorders>
            <w:shd w:val="clear" w:color="auto" w:fill="auto"/>
          </w:tcPr>
          <w:p w14:paraId="77667265" w14:textId="77777777" w:rsidR="00E5211E" w:rsidRPr="00F53A31" w:rsidRDefault="00E5211E" w:rsidP="006B2569">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303F8D7F" w14:textId="77777777" w:rsidR="00E5211E" w:rsidRPr="00F53A31" w:rsidRDefault="00E5211E" w:rsidP="006B2569">
            <w:pPr>
              <w:pStyle w:val="CEF-Body"/>
              <w:rPr>
                <w:rFonts w:eastAsia="Cambria"/>
                <w:sz w:val="16"/>
                <w:szCs w:val="16"/>
              </w:rPr>
            </w:pPr>
          </w:p>
        </w:tc>
        <w:tc>
          <w:tcPr>
            <w:tcW w:w="2687" w:type="dxa"/>
            <w:tcBorders>
              <w:top w:val="single" w:sz="6" w:space="0" w:color="auto"/>
              <w:left w:val="single" w:sz="6" w:space="0" w:color="auto"/>
              <w:bottom w:val="single" w:sz="6" w:space="0" w:color="auto"/>
              <w:right w:val="single" w:sz="6" w:space="0" w:color="auto"/>
            </w:tcBorders>
            <w:shd w:val="clear" w:color="auto" w:fill="auto"/>
          </w:tcPr>
          <w:p w14:paraId="1123FDE8" w14:textId="77777777" w:rsidR="00E5211E" w:rsidRPr="00F53A31" w:rsidRDefault="00E5211E" w:rsidP="006B2569">
            <w:pPr>
              <w:pStyle w:val="CEF-Body"/>
              <w:rPr>
                <w:rFonts w:eastAsia="Cambria"/>
                <w:sz w:val="16"/>
                <w:szCs w:val="16"/>
              </w:rPr>
            </w:pPr>
          </w:p>
        </w:tc>
        <w:tc>
          <w:tcPr>
            <w:tcW w:w="4259" w:type="dxa"/>
            <w:tcBorders>
              <w:top w:val="single" w:sz="6" w:space="0" w:color="auto"/>
              <w:left w:val="single" w:sz="6" w:space="0" w:color="auto"/>
              <w:bottom w:val="single" w:sz="6" w:space="0" w:color="auto"/>
              <w:right w:val="single" w:sz="6" w:space="0" w:color="auto"/>
            </w:tcBorders>
            <w:shd w:val="clear" w:color="auto" w:fill="auto"/>
          </w:tcPr>
          <w:p w14:paraId="2CD06CAC" w14:textId="77777777" w:rsidR="00E5211E" w:rsidRPr="00F53A31" w:rsidRDefault="00E5211E" w:rsidP="006B2569">
            <w:pPr>
              <w:pStyle w:val="CEF-Body"/>
              <w:rPr>
                <w:rFonts w:eastAsia="Cambria"/>
                <w:sz w:val="16"/>
                <w:szCs w:val="16"/>
              </w:rPr>
            </w:pPr>
          </w:p>
        </w:tc>
      </w:tr>
      <w:tr w:rsidR="00E5211E" w:rsidRPr="00B758C1" w14:paraId="66A06217" w14:textId="77777777" w:rsidTr="00E5211E">
        <w:tc>
          <w:tcPr>
            <w:tcW w:w="392" w:type="dxa"/>
            <w:tcBorders>
              <w:top w:val="single" w:sz="6" w:space="0" w:color="auto"/>
              <w:left w:val="single" w:sz="6" w:space="0" w:color="auto"/>
              <w:bottom w:val="single" w:sz="6" w:space="0" w:color="auto"/>
              <w:right w:val="single" w:sz="6" w:space="0" w:color="auto"/>
            </w:tcBorders>
            <w:shd w:val="clear" w:color="auto" w:fill="auto"/>
          </w:tcPr>
          <w:p w14:paraId="555983CF" w14:textId="77777777" w:rsidR="00E5211E" w:rsidRPr="00F53A31" w:rsidRDefault="00E5211E" w:rsidP="006B2569">
            <w:pPr>
              <w:pStyle w:val="CEF-Body"/>
              <w:rPr>
                <w:rFonts w:eastAsia="Cambria"/>
                <w:b/>
                <w:bCs/>
                <w:sz w:val="16"/>
                <w:szCs w:val="16"/>
              </w:rPr>
            </w:pPr>
          </w:p>
        </w:tc>
        <w:tc>
          <w:tcPr>
            <w:tcW w:w="1417" w:type="dxa"/>
            <w:tcBorders>
              <w:top w:val="single" w:sz="6" w:space="0" w:color="auto"/>
              <w:left w:val="single" w:sz="6" w:space="0" w:color="auto"/>
              <w:bottom w:val="single" w:sz="6" w:space="0" w:color="auto"/>
              <w:right w:val="single" w:sz="6" w:space="0" w:color="auto"/>
            </w:tcBorders>
            <w:shd w:val="clear" w:color="auto" w:fill="auto"/>
          </w:tcPr>
          <w:p w14:paraId="66227FA1" w14:textId="77777777" w:rsidR="00E5211E" w:rsidRPr="00F53A31" w:rsidRDefault="00E5211E" w:rsidP="006B2569">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54871EC0" w14:textId="77777777" w:rsidR="00E5211E" w:rsidRPr="00F53A31" w:rsidRDefault="00E5211E" w:rsidP="006B2569">
            <w:pPr>
              <w:pStyle w:val="CEF-Body"/>
              <w:rPr>
                <w:rFonts w:eastAsia="Cambria"/>
                <w:sz w:val="16"/>
                <w:szCs w:val="16"/>
              </w:rPr>
            </w:pPr>
          </w:p>
        </w:tc>
        <w:tc>
          <w:tcPr>
            <w:tcW w:w="2687" w:type="dxa"/>
            <w:tcBorders>
              <w:top w:val="single" w:sz="6" w:space="0" w:color="auto"/>
              <w:left w:val="single" w:sz="6" w:space="0" w:color="auto"/>
              <w:bottom w:val="single" w:sz="6" w:space="0" w:color="auto"/>
              <w:right w:val="single" w:sz="6" w:space="0" w:color="auto"/>
            </w:tcBorders>
            <w:shd w:val="clear" w:color="auto" w:fill="auto"/>
          </w:tcPr>
          <w:p w14:paraId="5EB38EBB" w14:textId="77777777" w:rsidR="00E5211E" w:rsidRPr="00F53A31" w:rsidRDefault="00E5211E" w:rsidP="006B2569">
            <w:pPr>
              <w:pStyle w:val="CEF-Body"/>
              <w:rPr>
                <w:rFonts w:eastAsia="Cambria"/>
                <w:sz w:val="16"/>
                <w:szCs w:val="16"/>
              </w:rPr>
            </w:pPr>
          </w:p>
        </w:tc>
        <w:tc>
          <w:tcPr>
            <w:tcW w:w="4259" w:type="dxa"/>
            <w:tcBorders>
              <w:top w:val="single" w:sz="6" w:space="0" w:color="auto"/>
              <w:left w:val="single" w:sz="6" w:space="0" w:color="auto"/>
              <w:bottom w:val="single" w:sz="6" w:space="0" w:color="auto"/>
              <w:right w:val="single" w:sz="6" w:space="0" w:color="auto"/>
            </w:tcBorders>
            <w:shd w:val="clear" w:color="auto" w:fill="auto"/>
          </w:tcPr>
          <w:p w14:paraId="297773C0" w14:textId="77777777" w:rsidR="00E5211E" w:rsidRPr="00F53A31" w:rsidRDefault="00E5211E" w:rsidP="006B2569">
            <w:pPr>
              <w:pStyle w:val="CEF-Body"/>
              <w:rPr>
                <w:rFonts w:eastAsia="Cambria"/>
                <w:sz w:val="16"/>
                <w:szCs w:val="16"/>
              </w:rPr>
            </w:pPr>
          </w:p>
        </w:tc>
      </w:tr>
      <w:tr w:rsidR="00E5211E" w:rsidRPr="00B758C1" w14:paraId="4C6DB3B9" w14:textId="77777777" w:rsidTr="00E5211E">
        <w:tc>
          <w:tcPr>
            <w:tcW w:w="392" w:type="dxa"/>
            <w:tcBorders>
              <w:top w:val="single" w:sz="6" w:space="0" w:color="auto"/>
              <w:left w:val="single" w:sz="6" w:space="0" w:color="auto"/>
              <w:bottom w:val="single" w:sz="6" w:space="0" w:color="auto"/>
              <w:right w:val="single" w:sz="6" w:space="0" w:color="auto"/>
            </w:tcBorders>
            <w:shd w:val="clear" w:color="auto" w:fill="auto"/>
          </w:tcPr>
          <w:p w14:paraId="31E0084A" w14:textId="77777777" w:rsidR="00E5211E" w:rsidRPr="00F53A31" w:rsidRDefault="00E5211E" w:rsidP="006B2569">
            <w:pPr>
              <w:pStyle w:val="CEF-Body"/>
              <w:rPr>
                <w:rFonts w:eastAsia="Cambria"/>
                <w:b/>
                <w:bCs/>
                <w:sz w:val="16"/>
                <w:szCs w:val="16"/>
              </w:rPr>
            </w:pPr>
          </w:p>
        </w:tc>
        <w:tc>
          <w:tcPr>
            <w:tcW w:w="1417" w:type="dxa"/>
            <w:tcBorders>
              <w:top w:val="single" w:sz="6" w:space="0" w:color="auto"/>
              <w:left w:val="single" w:sz="6" w:space="0" w:color="auto"/>
              <w:bottom w:val="single" w:sz="6" w:space="0" w:color="auto"/>
              <w:right w:val="single" w:sz="6" w:space="0" w:color="auto"/>
            </w:tcBorders>
            <w:shd w:val="clear" w:color="auto" w:fill="auto"/>
          </w:tcPr>
          <w:p w14:paraId="7AAAC2FD" w14:textId="77777777" w:rsidR="00E5211E" w:rsidRPr="00F53A31" w:rsidRDefault="00E5211E" w:rsidP="006B2569">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04076863" w14:textId="77777777" w:rsidR="00E5211E" w:rsidRPr="00F53A31" w:rsidRDefault="00E5211E" w:rsidP="006B2569">
            <w:pPr>
              <w:pStyle w:val="CEF-Body"/>
              <w:rPr>
                <w:rFonts w:eastAsia="Cambria"/>
                <w:sz w:val="16"/>
                <w:szCs w:val="16"/>
              </w:rPr>
            </w:pPr>
          </w:p>
        </w:tc>
        <w:tc>
          <w:tcPr>
            <w:tcW w:w="2687" w:type="dxa"/>
            <w:tcBorders>
              <w:top w:val="single" w:sz="6" w:space="0" w:color="auto"/>
              <w:left w:val="single" w:sz="6" w:space="0" w:color="auto"/>
              <w:bottom w:val="single" w:sz="6" w:space="0" w:color="auto"/>
              <w:right w:val="single" w:sz="6" w:space="0" w:color="auto"/>
            </w:tcBorders>
            <w:shd w:val="clear" w:color="auto" w:fill="auto"/>
          </w:tcPr>
          <w:p w14:paraId="2B3C56D6" w14:textId="77777777" w:rsidR="00E5211E" w:rsidRPr="00F53A31" w:rsidRDefault="00E5211E" w:rsidP="006B2569">
            <w:pPr>
              <w:pStyle w:val="CEF-Body"/>
              <w:rPr>
                <w:rFonts w:eastAsia="Cambria"/>
                <w:sz w:val="16"/>
                <w:szCs w:val="16"/>
              </w:rPr>
            </w:pPr>
          </w:p>
        </w:tc>
        <w:tc>
          <w:tcPr>
            <w:tcW w:w="4259" w:type="dxa"/>
            <w:tcBorders>
              <w:top w:val="single" w:sz="6" w:space="0" w:color="auto"/>
              <w:left w:val="single" w:sz="6" w:space="0" w:color="auto"/>
              <w:bottom w:val="single" w:sz="6" w:space="0" w:color="auto"/>
              <w:right w:val="single" w:sz="6" w:space="0" w:color="auto"/>
            </w:tcBorders>
            <w:shd w:val="clear" w:color="auto" w:fill="auto"/>
          </w:tcPr>
          <w:p w14:paraId="44DC2469" w14:textId="77777777" w:rsidR="00E5211E" w:rsidRPr="00F53A31" w:rsidRDefault="00E5211E" w:rsidP="006B2569">
            <w:pPr>
              <w:pStyle w:val="CEF-Body"/>
              <w:rPr>
                <w:rFonts w:eastAsia="Cambria"/>
                <w:sz w:val="16"/>
                <w:szCs w:val="16"/>
              </w:rPr>
            </w:pPr>
          </w:p>
        </w:tc>
      </w:tr>
      <w:tr w:rsidR="00E5211E" w:rsidRPr="00B758C1" w14:paraId="5D1AF5EF" w14:textId="77777777" w:rsidTr="00E5211E">
        <w:tc>
          <w:tcPr>
            <w:tcW w:w="392" w:type="dxa"/>
            <w:tcBorders>
              <w:top w:val="single" w:sz="6" w:space="0" w:color="auto"/>
              <w:left w:val="single" w:sz="6" w:space="0" w:color="auto"/>
              <w:bottom w:val="single" w:sz="6" w:space="0" w:color="auto"/>
              <w:right w:val="single" w:sz="6" w:space="0" w:color="auto"/>
            </w:tcBorders>
            <w:shd w:val="clear" w:color="auto" w:fill="auto"/>
          </w:tcPr>
          <w:p w14:paraId="2794A968" w14:textId="77777777" w:rsidR="00E5211E" w:rsidRPr="00F53A31" w:rsidRDefault="00E5211E" w:rsidP="006B2569">
            <w:pPr>
              <w:pStyle w:val="CEF-Body"/>
              <w:rPr>
                <w:rFonts w:eastAsia="Cambria"/>
                <w:b/>
                <w:bCs/>
                <w:sz w:val="16"/>
                <w:szCs w:val="16"/>
              </w:rPr>
            </w:pPr>
          </w:p>
        </w:tc>
        <w:tc>
          <w:tcPr>
            <w:tcW w:w="1417" w:type="dxa"/>
            <w:tcBorders>
              <w:top w:val="single" w:sz="6" w:space="0" w:color="auto"/>
              <w:left w:val="single" w:sz="6" w:space="0" w:color="auto"/>
              <w:bottom w:val="single" w:sz="6" w:space="0" w:color="auto"/>
              <w:right w:val="single" w:sz="6" w:space="0" w:color="auto"/>
            </w:tcBorders>
            <w:shd w:val="clear" w:color="auto" w:fill="auto"/>
          </w:tcPr>
          <w:p w14:paraId="0D33D586" w14:textId="77777777" w:rsidR="00E5211E" w:rsidRPr="00F53A31" w:rsidRDefault="00E5211E" w:rsidP="006B2569">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189327E2" w14:textId="77777777" w:rsidR="00E5211E" w:rsidRPr="00F53A31" w:rsidRDefault="00E5211E" w:rsidP="006B2569">
            <w:pPr>
              <w:pStyle w:val="CEF-Body"/>
              <w:rPr>
                <w:rFonts w:eastAsia="Cambria"/>
                <w:sz w:val="16"/>
                <w:szCs w:val="16"/>
              </w:rPr>
            </w:pPr>
          </w:p>
        </w:tc>
        <w:tc>
          <w:tcPr>
            <w:tcW w:w="2687" w:type="dxa"/>
            <w:tcBorders>
              <w:top w:val="single" w:sz="6" w:space="0" w:color="auto"/>
              <w:left w:val="single" w:sz="6" w:space="0" w:color="auto"/>
              <w:bottom w:val="single" w:sz="6" w:space="0" w:color="auto"/>
              <w:right w:val="single" w:sz="6" w:space="0" w:color="auto"/>
            </w:tcBorders>
            <w:shd w:val="clear" w:color="auto" w:fill="auto"/>
          </w:tcPr>
          <w:p w14:paraId="606DD766" w14:textId="77777777" w:rsidR="00E5211E" w:rsidRPr="00F53A31" w:rsidRDefault="00E5211E" w:rsidP="006B2569">
            <w:pPr>
              <w:pStyle w:val="CEF-Body"/>
              <w:rPr>
                <w:rFonts w:eastAsia="Cambria"/>
                <w:sz w:val="16"/>
                <w:szCs w:val="16"/>
              </w:rPr>
            </w:pPr>
          </w:p>
        </w:tc>
        <w:tc>
          <w:tcPr>
            <w:tcW w:w="4259" w:type="dxa"/>
            <w:tcBorders>
              <w:top w:val="single" w:sz="6" w:space="0" w:color="auto"/>
              <w:left w:val="single" w:sz="6" w:space="0" w:color="auto"/>
              <w:bottom w:val="single" w:sz="6" w:space="0" w:color="auto"/>
              <w:right w:val="single" w:sz="6" w:space="0" w:color="auto"/>
            </w:tcBorders>
            <w:shd w:val="clear" w:color="auto" w:fill="auto"/>
          </w:tcPr>
          <w:p w14:paraId="70ED5D23" w14:textId="77777777" w:rsidR="00E5211E" w:rsidRPr="00F53A31" w:rsidRDefault="00E5211E" w:rsidP="006B2569">
            <w:pPr>
              <w:pStyle w:val="CEF-Body"/>
              <w:rPr>
                <w:rFonts w:eastAsia="Cambria"/>
                <w:sz w:val="16"/>
                <w:szCs w:val="16"/>
              </w:rPr>
            </w:pPr>
          </w:p>
        </w:tc>
      </w:tr>
      <w:tr w:rsidR="00E5211E" w:rsidRPr="00B758C1" w14:paraId="09F9F4BD" w14:textId="77777777" w:rsidTr="00E5211E">
        <w:tc>
          <w:tcPr>
            <w:tcW w:w="392" w:type="dxa"/>
            <w:tcBorders>
              <w:top w:val="single" w:sz="6" w:space="0" w:color="auto"/>
              <w:left w:val="single" w:sz="6" w:space="0" w:color="auto"/>
              <w:bottom w:val="single" w:sz="6" w:space="0" w:color="auto"/>
              <w:right w:val="single" w:sz="6" w:space="0" w:color="auto"/>
            </w:tcBorders>
            <w:shd w:val="clear" w:color="auto" w:fill="auto"/>
          </w:tcPr>
          <w:p w14:paraId="6E59B327" w14:textId="77777777" w:rsidR="00E5211E" w:rsidRPr="00F53A31" w:rsidRDefault="00E5211E" w:rsidP="006B2569">
            <w:pPr>
              <w:pStyle w:val="CEF-Body"/>
              <w:rPr>
                <w:rFonts w:eastAsia="Cambria"/>
                <w:b/>
                <w:bCs/>
                <w:sz w:val="16"/>
                <w:szCs w:val="16"/>
              </w:rPr>
            </w:pPr>
          </w:p>
        </w:tc>
        <w:tc>
          <w:tcPr>
            <w:tcW w:w="1417" w:type="dxa"/>
            <w:tcBorders>
              <w:top w:val="single" w:sz="6" w:space="0" w:color="auto"/>
              <w:left w:val="single" w:sz="6" w:space="0" w:color="auto"/>
              <w:bottom w:val="single" w:sz="6" w:space="0" w:color="auto"/>
              <w:right w:val="single" w:sz="6" w:space="0" w:color="auto"/>
            </w:tcBorders>
            <w:shd w:val="clear" w:color="auto" w:fill="auto"/>
          </w:tcPr>
          <w:p w14:paraId="023ADD80" w14:textId="77777777" w:rsidR="00E5211E" w:rsidRPr="00F53A31" w:rsidRDefault="00E5211E" w:rsidP="006B2569">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27503492" w14:textId="77777777" w:rsidR="00E5211E" w:rsidRPr="00F53A31" w:rsidRDefault="00E5211E" w:rsidP="006B2569">
            <w:pPr>
              <w:pStyle w:val="CEF-Body"/>
              <w:rPr>
                <w:rFonts w:eastAsia="Cambria"/>
                <w:sz w:val="16"/>
                <w:szCs w:val="16"/>
              </w:rPr>
            </w:pPr>
          </w:p>
        </w:tc>
        <w:tc>
          <w:tcPr>
            <w:tcW w:w="2687" w:type="dxa"/>
            <w:tcBorders>
              <w:top w:val="single" w:sz="6" w:space="0" w:color="auto"/>
              <w:left w:val="single" w:sz="6" w:space="0" w:color="auto"/>
              <w:bottom w:val="single" w:sz="6" w:space="0" w:color="auto"/>
              <w:right w:val="single" w:sz="6" w:space="0" w:color="auto"/>
            </w:tcBorders>
            <w:shd w:val="clear" w:color="auto" w:fill="auto"/>
          </w:tcPr>
          <w:p w14:paraId="4AFD79F1" w14:textId="77777777" w:rsidR="00E5211E" w:rsidRPr="00F53A31" w:rsidRDefault="00E5211E" w:rsidP="006B2569">
            <w:pPr>
              <w:pStyle w:val="CEF-Body"/>
              <w:rPr>
                <w:rFonts w:eastAsia="Cambria"/>
                <w:sz w:val="16"/>
                <w:szCs w:val="16"/>
              </w:rPr>
            </w:pPr>
          </w:p>
        </w:tc>
        <w:tc>
          <w:tcPr>
            <w:tcW w:w="4259" w:type="dxa"/>
            <w:tcBorders>
              <w:top w:val="single" w:sz="6" w:space="0" w:color="auto"/>
              <w:left w:val="single" w:sz="6" w:space="0" w:color="auto"/>
              <w:bottom w:val="single" w:sz="6" w:space="0" w:color="auto"/>
              <w:right w:val="single" w:sz="6" w:space="0" w:color="auto"/>
            </w:tcBorders>
            <w:shd w:val="clear" w:color="auto" w:fill="auto"/>
          </w:tcPr>
          <w:p w14:paraId="793BE62B" w14:textId="77777777" w:rsidR="00E5211E" w:rsidRPr="00F53A31" w:rsidRDefault="00E5211E" w:rsidP="006B2569">
            <w:pPr>
              <w:pStyle w:val="CEF-Body"/>
              <w:rPr>
                <w:rFonts w:eastAsia="Cambria"/>
                <w:sz w:val="16"/>
                <w:szCs w:val="16"/>
              </w:rPr>
            </w:pPr>
          </w:p>
        </w:tc>
      </w:tr>
      <w:tr w:rsidR="00E5211E" w:rsidRPr="00B758C1" w14:paraId="606509C9" w14:textId="77777777" w:rsidTr="00E5211E">
        <w:tc>
          <w:tcPr>
            <w:tcW w:w="392" w:type="dxa"/>
            <w:tcBorders>
              <w:top w:val="single" w:sz="6" w:space="0" w:color="auto"/>
              <w:left w:val="single" w:sz="6" w:space="0" w:color="auto"/>
              <w:bottom w:val="single" w:sz="6" w:space="0" w:color="auto"/>
              <w:right w:val="single" w:sz="6" w:space="0" w:color="auto"/>
            </w:tcBorders>
            <w:shd w:val="clear" w:color="auto" w:fill="auto"/>
          </w:tcPr>
          <w:p w14:paraId="552EA68A" w14:textId="77777777" w:rsidR="00E5211E" w:rsidRPr="00F53A31" w:rsidRDefault="00E5211E" w:rsidP="006B2569">
            <w:pPr>
              <w:pStyle w:val="CEF-Body"/>
              <w:rPr>
                <w:rFonts w:eastAsia="Cambria"/>
                <w:b/>
                <w:bCs/>
                <w:sz w:val="16"/>
                <w:szCs w:val="16"/>
              </w:rPr>
            </w:pPr>
          </w:p>
        </w:tc>
        <w:tc>
          <w:tcPr>
            <w:tcW w:w="1417" w:type="dxa"/>
            <w:tcBorders>
              <w:top w:val="single" w:sz="6" w:space="0" w:color="auto"/>
              <w:left w:val="single" w:sz="6" w:space="0" w:color="auto"/>
              <w:bottom w:val="single" w:sz="6" w:space="0" w:color="auto"/>
              <w:right w:val="single" w:sz="6" w:space="0" w:color="auto"/>
            </w:tcBorders>
            <w:shd w:val="clear" w:color="auto" w:fill="auto"/>
          </w:tcPr>
          <w:p w14:paraId="79B7D897" w14:textId="77777777" w:rsidR="00E5211E" w:rsidRPr="00F53A31" w:rsidRDefault="00E5211E" w:rsidP="006B2569">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1CFD1E9B" w14:textId="77777777" w:rsidR="00E5211E" w:rsidRPr="00F53A31" w:rsidRDefault="00E5211E" w:rsidP="006B2569">
            <w:pPr>
              <w:pStyle w:val="CEF-Body"/>
              <w:rPr>
                <w:rFonts w:eastAsia="Cambria"/>
                <w:sz w:val="16"/>
                <w:szCs w:val="16"/>
              </w:rPr>
            </w:pPr>
          </w:p>
        </w:tc>
        <w:tc>
          <w:tcPr>
            <w:tcW w:w="2687" w:type="dxa"/>
            <w:tcBorders>
              <w:top w:val="single" w:sz="6" w:space="0" w:color="auto"/>
              <w:left w:val="single" w:sz="6" w:space="0" w:color="auto"/>
              <w:bottom w:val="single" w:sz="6" w:space="0" w:color="auto"/>
              <w:right w:val="single" w:sz="6" w:space="0" w:color="auto"/>
            </w:tcBorders>
            <w:shd w:val="clear" w:color="auto" w:fill="auto"/>
          </w:tcPr>
          <w:p w14:paraId="358BDCA0" w14:textId="77777777" w:rsidR="00E5211E" w:rsidRPr="00F53A31" w:rsidRDefault="00E5211E" w:rsidP="006B2569">
            <w:pPr>
              <w:pStyle w:val="CEF-Body"/>
              <w:rPr>
                <w:rFonts w:eastAsia="Cambria"/>
                <w:sz w:val="16"/>
                <w:szCs w:val="16"/>
              </w:rPr>
            </w:pPr>
          </w:p>
        </w:tc>
        <w:tc>
          <w:tcPr>
            <w:tcW w:w="4259" w:type="dxa"/>
            <w:tcBorders>
              <w:top w:val="single" w:sz="6" w:space="0" w:color="auto"/>
              <w:left w:val="single" w:sz="6" w:space="0" w:color="auto"/>
              <w:bottom w:val="single" w:sz="6" w:space="0" w:color="auto"/>
              <w:right w:val="single" w:sz="6" w:space="0" w:color="auto"/>
            </w:tcBorders>
            <w:shd w:val="clear" w:color="auto" w:fill="auto"/>
          </w:tcPr>
          <w:p w14:paraId="519BC86E" w14:textId="77777777" w:rsidR="00E5211E" w:rsidRPr="00F53A31" w:rsidRDefault="00E5211E" w:rsidP="006B2569">
            <w:pPr>
              <w:pStyle w:val="CEF-Body"/>
              <w:rPr>
                <w:rFonts w:eastAsia="Cambria"/>
                <w:sz w:val="16"/>
                <w:szCs w:val="16"/>
              </w:rPr>
            </w:pPr>
          </w:p>
        </w:tc>
      </w:tr>
    </w:tbl>
    <w:p w14:paraId="1F355E74" w14:textId="77777777" w:rsidR="008C726A" w:rsidRDefault="008C726A" w:rsidP="008C726A">
      <w:pPr>
        <w:pStyle w:val="Caption"/>
      </w:pPr>
      <w:r>
        <w:t xml:space="preserve">Table </w:t>
      </w:r>
      <w:r>
        <w:fldChar w:fldCharType="begin"/>
      </w:r>
      <w:r>
        <w:instrText xml:space="preserve"> SEQ Table \* ARABIC </w:instrText>
      </w:r>
      <w:r>
        <w:fldChar w:fldCharType="separate"/>
      </w:r>
      <w:r w:rsidR="009C6161">
        <w:rPr>
          <w:noProof/>
        </w:rPr>
        <w:t>6</w:t>
      </w:r>
      <w:r>
        <w:fldChar w:fldCharType="end"/>
      </w:r>
      <w:r>
        <w:t xml:space="preserve"> – List of exploitable assets.</w:t>
      </w:r>
    </w:p>
    <w:p w14:paraId="5D755A56" w14:textId="77777777" w:rsidR="00E5211E" w:rsidRDefault="00E5211E" w:rsidP="00F53A31">
      <w:pPr>
        <w:pStyle w:val="CEF-Body"/>
      </w:pPr>
    </w:p>
    <w:p w14:paraId="7A17790B" w14:textId="77777777" w:rsidR="008C726A" w:rsidRPr="008C726A" w:rsidRDefault="008C726A" w:rsidP="008C726A">
      <w:pPr>
        <w:pStyle w:val="CEF-Title2"/>
        <w:rPr>
          <w:lang w:val="it-IT" w:eastAsia="it-IT"/>
        </w:rPr>
      </w:pPr>
      <w:bookmarkStart w:id="29" w:name="_Toc526847479"/>
      <w:proofErr w:type="spellStart"/>
      <w:r w:rsidRPr="008C726A">
        <w:rPr>
          <w:lang w:val="it-IT" w:eastAsia="it-IT"/>
        </w:rPr>
        <w:t>Individual</w:t>
      </w:r>
      <w:proofErr w:type="spellEnd"/>
      <w:r w:rsidRPr="008C726A">
        <w:rPr>
          <w:lang w:val="it-IT" w:eastAsia="it-IT"/>
        </w:rPr>
        <w:t xml:space="preserve"> partner </w:t>
      </w:r>
      <w:proofErr w:type="spellStart"/>
      <w:r w:rsidRPr="008C726A">
        <w:rPr>
          <w:lang w:val="it-IT" w:eastAsia="it-IT"/>
        </w:rPr>
        <w:t>exploitation</w:t>
      </w:r>
      <w:proofErr w:type="spellEnd"/>
      <w:r w:rsidRPr="008C726A">
        <w:rPr>
          <w:lang w:val="it-IT" w:eastAsia="it-IT"/>
        </w:rPr>
        <w:t xml:space="preserve"> </w:t>
      </w:r>
      <w:proofErr w:type="spellStart"/>
      <w:r w:rsidRPr="008C726A">
        <w:rPr>
          <w:lang w:val="it-IT" w:eastAsia="it-IT"/>
        </w:rPr>
        <w:t>activities</w:t>
      </w:r>
      <w:bookmarkEnd w:id="29"/>
      <w:proofErr w:type="spellEnd"/>
    </w:p>
    <w:p w14:paraId="718B9919" w14:textId="57907098" w:rsidR="000E5D8B" w:rsidRPr="00696DDC" w:rsidRDefault="00805448" w:rsidP="000E5D8B">
      <w:pPr>
        <w:pStyle w:val="CEF-Title3"/>
        <w:rPr>
          <w:lang w:val="it-IT"/>
        </w:rPr>
      </w:pPr>
      <w:bookmarkStart w:id="30" w:name="_Toc526847480"/>
      <w:r w:rsidRPr="00696DDC">
        <w:rPr>
          <w:b/>
          <w:lang w:val="it-IT"/>
        </w:rPr>
        <w:t>AGID</w:t>
      </w:r>
      <w:r w:rsidR="006B2569" w:rsidRPr="00696DDC">
        <w:rPr>
          <w:b/>
          <w:lang w:val="it-IT"/>
        </w:rPr>
        <w:t xml:space="preserve"> </w:t>
      </w:r>
      <w:r w:rsidR="006B2569" w:rsidRPr="00696DDC">
        <w:rPr>
          <w:lang w:val="it-IT"/>
        </w:rPr>
        <w:t>(Agenzia per l’Italia Digitale)</w:t>
      </w:r>
      <w:bookmarkEnd w:id="30"/>
      <w:r w:rsidR="006B2569" w:rsidRPr="00696DDC">
        <w:rPr>
          <w:lang w:val="it-IT"/>
        </w:rPr>
        <w:t xml:space="preserve"> </w:t>
      </w:r>
    </w:p>
    <w:p w14:paraId="137D48E6" w14:textId="77777777" w:rsidR="000E5D8B" w:rsidRPr="00696DDC" w:rsidRDefault="000E5D8B" w:rsidP="000E5D8B">
      <w:pPr>
        <w:pStyle w:val="CEF-Title3"/>
        <w:rPr>
          <w:lang w:val="it-IT"/>
        </w:rPr>
      </w:pPr>
      <w:bookmarkStart w:id="31" w:name="_Toc526847481"/>
      <w:r w:rsidRPr="00696DDC">
        <w:rPr>
          <w:b/>
          <w:lang w:val="it-IT"/>
        </w:rPr>
        <w:t>A.N.AC</w:t>
      </w:r>
      <w:r w:rsidRPr="00696DDC">
        <w:rPr>
          <w:lang w:val="it-IT"/>
        </w:rPr>
        <w:t>. (Autorità Nazionale Anticorruzione)</w:t>
      </w:r>
      <w:bookmarkEnd w:id="31"/>
    </w:p>
    <w:p w14:paraId="486259EC" w14:textId="77777777" w:rsidR="000E5D8B" w:rsidRDefault="000E5D8B" w:rsidP="000E5D8B">
      <w:pPr>
        <w:pStyle w:val="CEF-Title3"/>
      </w:pPr>
      <w:bookmarkStart w:id="32" w:name="_Toc526847482"/>
      <w:proofErr w:type="spellStart"/>
      <w:r w:rsidRPr="00AD7C94">
        <w:rPr>
          <w:b/>
        </w:rPr>
        <w:t>Consip</w:t>
      </w:r>
      <w:proofErr w:type="spellEnd"/>
      <w:r w:rsidRPr="00AD7C94">
        <w:t xml:space="preserve"> </w:t>
      </w:r>
      <w:proofErr w:type="spellStart"/>
      <w:r w:rsidRPr="00AD7C94">
        <w:t>SpA</w:t>
      </w:r>
      <w:bookmarkEnd w:id="32"/>
      <w:proofErr w:type="spellEnd"/>
    </w:p>
    <w:p w14:paraId="0FFBED6A" w14:textId="69BF027B" w:rsidR="00F53A31" w:rsidRDefault="000E5D8B" w:rsidP="00976630">
      <w:pPr>
        <w:pStyle w:val="CEF-Title3"/>
        <w:rPr>
          <w:lang w:val="it-IT"/>
        </w:rPr>
      </w:pPr>
      <w:bookmarkStart w:id="33" w:name="_Toc526847483"/>
      <w:proofErr w:type="spellStart"/>
      <w:r w:rsidRPr="00696DDC">
        <w:rPr>
          <w:b/>
          <w:lang w:val="it-IT"/>
        </w:rPr>
        <w:t>Intercenter</w:t>
      </w:r>
      <w:proofErr w:type="spellEnd"/>
      <w:r w:rsidRPr="00696DDC">
        <w:rPr>
          <w:lang w:val="it-IT"/>
        </w:rPr>
        <w:t xml:space="preserve"> (</w:t>
      </w:r>
      <w:proofErr w:type="spellStart"/>
      <w:r w:rsidRPr="00696DDC">
        <w:rPr>
          <w:lang w:val="it-IT"/>
        </w:rPr>
        <w:t>Intercent</w:t>
      </w:r>
      <w:proofErr w:type="spellEnd"/>
      <w:r w:rsidRPr="00696DDC">
        <w:rPr>
          <w:lang w:val="it-IT"/>
        </w:rPr>
        <w:t>-ER Agenzia regionale per lo sviluppo dei mercati telematici)</w:t>
      </w:r>
      <w:bookmarkEnd w:id="33"/>
    </w:p>
    <w:p w14:paraId="6A741DEA" w14:textId="77777777" w:rsidR="00B71CC4" w:rsidRDefault="00B71CC4" w:rsidP="00B71CC4">
      <w:r>
        <w:t xml:space="preserve">SATER e-procurement platform </w:t>
      </w:r>
      <w:proofErr w:type="gramStart"/>
      <w:r>
        <w:t>has been upgraded</w:t>
      </w:r>
      <w:proofErr w:type="gramEnd"/>
      <w:r>
        <w:t xml:space="preserve"> implementing all the features planned by the grant agreement.</w:t>
      </w:r>
    </w:p>
    <w:p w14:paraId="63A6E8E6" w14:textId="384A7BD9" w:rsidR="00B71CC4" w:rsidRDefault="00B71CC4" w:rsidP="00B71CC4">
      <w:r>
        <w:t xml:space="preserve">To describe this upgrade, various actions </w:t>
      </w:r>
      <w:proofErr w:type="gramStart"/>
      <w:r>
        <w:t>have been planned</w:t>
      </w:r>
      <w:proofErr w:type="gramEnd"/>
      <w:r>
        <w:t xml:space="preserve"> and are underway, which mainly involved the Agency's institutional website at </w:t>
      </w:r>
      <w:r w:rsidRPr="0000374D">
        <w:rPr>
          <w:rStyle w:val="Hyperlink"/>
          <w:rFonts w:ascii="Arial" w:hAnsi="Arial" w:cs="Arial"/>
          <w:sz w:val="20"/>
          <w:szCs w:val="20"/>
        </w:rPr>
        <w:t>https://intercenter.regione.emilia-romagna.it/.</w:t>
      </w:r>
      <w:r>
        <w:t xml:space="preserve"> In particular, the activities put in place concern the c</w:t>
      </w:r>
      <w:bookmarkStart w:id="34" w:name="_GoBack"/>
      <w:bookmarkEnd w:id="34"/>
      <w:r>
        <w:t xml:space="preserve">reation and putting online of a specific information section dedicated to the </w:t>
      </w:r>
      <w:r w:rsidR="0000374D">
        <w:t>ESPD</w:t>
      </w:r>
      <w:r>
        <w:t xml:space="preserve"> project, as well as the publication of a news item on the home page relating to the development of the project and the results achieved. Furthermore, the same information </w:t>
      </w:r>
      <w:proofErr w:type="gramStart"/>
      <w:r>
        <w:t>will be conveyed</w:t>
      </w:r>
      <w:proofErr w:type="gramEnd"/>
      <w:r>
        <w:t xml:space="preserve"> through the "</w:t>
      </w:r>
      <w:proofErr w:type="spellStart"/>
      <w:r>
        <w:t>Intercent</w:t>
      </w:r>
      <w:proofErr w:type="spellEnd"/>
      <w:r>
        <w:t xml:space="preserve">-ER Magazine" newsletter of the month of </w:t>
      </w:r>
      <w:r w:rsidR="00065B4F">
        <w:t>December</w:t>
      </w:r>
      <w:r>
        <w:t xml:space="preserve">, which counts over a thousand subscribers, including Public Administrations of the territory and economic operators. Finally, a digital brochure was prepared and published containing detailed descriptive information on the </w:t>
      </w:r>
      <w:r w:rsidR="0000374D">
        <w:t>ESPD</w:t>
      </w:r>
      <w:r>
        <w:t xml:space="preserve"> project and its scope in the context of the Emilia-Romagna region. In addition </w:t>
      </w:r>
      <w:proofErr w:type="spellStart"/>
      <w:r>
        <w:t>Intercenter</w:t>
      </w:r>
      <w:proofErr w:type="spellEnd"/>
      <w:r>
        <w:t xml:space="preserve">-ER has published a specific page on </w:t>
      </w:r>
      <w:r w:rsidR="0000374D">
        <w:t>ESPD</w:t>
      </w:r>
      <w:r>
        <w:t xml:space="preserve"> on their website (see link).</w:t>
      </w:r>
    </w:p>
    <w:p w14:paraId="01C9C99E" w14:textId="77777777" w:rsidR="00B71CC4" w:rsidRDefault="00B71CC4" w:rsidP="00696DDC"/>
    <w:p w14:paraId="19751B24" w14:textId="1B1AE874" w:rsidR="00016F96" w:rsidRPr="00016F96" w:rsidRDefault="00016F96" w:rsidP="00976630">
      <w:pPr>
        <w:pStyle w:val="CEF-Title3"/>
      </w:pPr>
      <w:bookmarkStart w:id="35" w:name="_Toc526847484"/>
      <w:r>
        <w:rPr>
          <w:b/>
          <w:lang w:val="en-US"/>
        </w:rPr>
        <w:lastRenderedPageBreak/>
        <w:t>UNIONCAMERE</w:t>
      </w:r>
      <w:bookmarkEnd w:id="35"/>
    </w:p>
    <w:p w14:paraId="5463FE2D" w14:textId="7C64554B" w:rsidR="00016F96" w:rsidRPr="00696DDC" w:rsidRDefault="00016F96" w:rsidP="00976630">
      <w:pPr>
        <w:pStyle w:val="CEF-Title3"/>
        <w:rPr>
          <w:lang w:val="it-IT"/>
        </w:rPr>
      </w:pPr>
      <w:bookmarkStart w:id="36" w:name="_Toc526847485"/>
      <w:r w:rsidRPr="00696DDC">
        <w:rPr>
          <w:b/>
          <w:lang w:val="it-IT"/>
        </w:rPr>
        <w:t xml:space="preserve">MIT </w:t>
      </w:r>
      <w:r w:rsidRPr="00696DDC">
        <w:rPr>
          <w:lang w:val="it-IT"/>
        </w:rPr>
        <w:t>(Ministero delle infrastrutture e dei trasporti)</w:t>
      </w:r>
      <w:bookmarkEnd w:id="36"/>
    </w:p>
    <w:p w14:paraId="4ECFC490" w14:textId="77777777" w:rsidR="002F74EA" w:rsidRDefault="00A821BF" w:rsidP="00F53A31">
      <w:pPr>
        <w:pStyle w:val="CEF-Title1"/>
      </w:pPr>
      <w:r w:rsidRPr="00696DDC">
        <w:rPr>
          <w:lang w:val="it-IT"/>
        </w:rPr>
        <w:br w:type="page"/>
      </w:r>
      <w:bookmarkStart w:id="37" w:name="_Toc526847486"/>
      <w:r w:rsidR="002F74EA">
        <w:lastRenderedPageBreak/>
        <w:t>Final Communication Report</w:t>
      </w:r>
      <w:bookmarkEnd w:id="37"/>
    </w:p>
    <w:p w14:paraId="13B4A5FA" w14:textId="77DA8F1C" w:rsidR="002F74EA" w:rsidRPr="00BD3456" w:rsidRDefault="002F74EA" w:rsidP="002F74EA">
      <w:pPr>
        <w:pStyle w:val="CEF-Title2"/>
      </w:pPr>
      <w:r>
        <w:t xml:space="preserve">       </w:t>
      </w:r>
      <w:bookmarkStart w:id="38" w:name="_Toc526847487"/>
      <w:r w:rsidR="00D033CF">
        <w:t>ESPD</w:t>
      </w:r>
      <w:r w:rsidRPr="00BD3456">
        <w:t xml:space="preserve"> Communication Materials</w:t>
      </w:r>
      <w:bookmarkEnd w:id="38"/>
      <w:r>
        <w:t xml:space="preserve"> </w:t>
      </w:r>
    </w:p>
    <w:p w14:paraId="607EC0EB" w14:textId="69086FC5" w:rsidR="002F74EA" w:rsidRDefault="00545CF1" w:rsidP="00545CF1">
      <w:pPr>
        <w:pStyle w:val="CEF-Body"/>
        <w:rPr>
          <w:highlight w:val="yellow"/>
        </w:rPr>
      </w:pPr>
      <w:r w:rsidRPr="00545CF1">
        <w:t xml:space="preserve">The material and slides presented at the conferences </w:t>
      </w:r>
      <w:proofErr w:type="gramStart"/>
      <w:r w:rsidRPr="00545CF1">
        <w:t>was made</w:t>
      </w:r>
      <w:proofErr w:type="gramEnd"/>
      <w:r w:rsidRPr="00545CF1">
        <w:t xml:space="preserve"> available, whenever possible, in the respective sites at the end of the event.   </w:t>
      </w:r>
    </w:p>
    <w:p w14:paraId="45264AAA" w14:textId="77777777" w:rsidR="00545CF1" w:rsidRDefault="00545CF1" w:rsidP="00545CF1">
      <w:pPr>
        <w:pStyle w:val="CEF-Body"/>
      </w:pPr>
    </w:p>
    <w:tbl>
      <w:tblPr>
        <w:tblW w:w="8671" w:type="dxa"/>
        <w:jc w:val="center"/>
        <w:tblBorders>
          <w:top w:val="single" w:sz="8" w:space="0" w:color="4F81BD"/>
          <w:left w:val="single" w:sz="8" w:space="0" w:color="4F81BD"/>
          <w:bottom w:val="single" w:sz="8" w:space="0" w:color="4F81BD"/>
          <w:right w:val="single" w:sz="8" w:space="0" w:color="4F81BD"/>
        </w:tblBorders>
        <w:tblLayout w:type="fixed"/>
        <w:tblLook w:val="0400" w:firstRow="0" w:lastRow="0" w:firstColumn="0" w:lastColumn="0" w:noHBand="0" w:noVBand="1"/>
      </w:tblPr>
      <w:tblGrid>
        <w:gridCol w:w="1526"/>
        <w:gridCol w:w="3063"/>
        <w:gridCol w:w="4082"/>
      </w:tblGrid>
      <w:tr w:rsidR="00545CF1" w14:paraId="213B9958" w14:textId="77777777" w:rsidTr="00A45B90">
        <w:trPr>
          <w:trHeight w:val="371"/>
          <w:jc w:val="center"/>
        </w:trPr>
        <w:tc>
          <w:tcPr>
            <w:tcW w:w="1526" w:type="dxa"/>
            <w:tcBorders>
              <w:bottom w:val="single" w:sz="6" w:space="0" w:color="000000"/>
            </w:tcBorders>
            <w:shd w:val="clear" w:color="auto" w:fill="4F81BD"/>
          </w:tcPr>
          <w:p w14:paraId="690B3F1C" w14:textId="77777777" w:rsidR="00545CF1" w:rsidRDefault="00545CF1" w:rsidP="00515E78">
            <w:pPr>
              <w:pStyle w:val="Normale1"/>
              <w:pBdr>
                <w:top w:val="nil"/>
                <w:left w:val="nil"/>
                <w:bottom w:val="nil"/>
                <w:right w:val="nil"/>
                <w:between w:val="nil"/>
              </w:pBdr>
              <w:spacing w:before="120" w:after="40" w:line="300" w:lineRule="auto"/>
              <w:rPr>
                <w:rFonts w:ascii="Arial" w:eastAsia="Arial" w:hAnsi="Arial" w:cs="Arial"/>
                <w:b/>
                <w:color w:val="FFFFFF"/>
                <w:sz w:val="16"/>
                <w:szCs w:val="16"/>
              </w:rPr>
            </w:pPr>
            <w:r>
              <w:rPr>
                <w:rFonts w:ascii="Arial" w:eastAsia="Arial" w:hAnsi="Arial" w:cs="Arial"/>
                <w:b/>
                <w:color w:val="FFFFFF"/>
                <w:sz w:val="16"/>
                <w:szCs w:val="16"/>
              </w:rPr>
              <w:t>Partner</w:t>
            </w:r>
          </w:p>
        </w:tc>
        <w:tc>
          <w:tcPr>
            <w:tcW w:w="3063" w:type="dxa"/>
            <w:tcBorders>
              <w:bottom w:val="single" w:sz="6" w:space="0" w:color="000000"/>
            </w:tcBorders>
            <w:shd w:val="clear" w:color="auto" w:fill="4F81BD"/>
          </w:tcPr>
          <w:p w14:paraId="6F810FD4" w14:textId="77777777" w:rsidR="00545CF1" w:rsidRDefault="00545CF1" w:rsidP="00515E78">
            <w:pPr>
              <w:pStyle w:val="Normale1"/>
              <w:pBdr>
                <w:top w:val="nil"/>
                <w:left w:val="nil"/>
                <w:bottom w:val="nil"/>
                <w:right w:val="nil"/>
                <w:between w:val="nil"/>
              </w:pBdr>
              <w:spacing w:before="120" w:after="40" w:line="300" w:lineRule="auto"/>
              <w:rPr>
                <w:rFonts w:ascii="Arial" w:eastAsia="Arial" w:hAnsi="Arial" w:cs="Arial"/>
                <w:b/>
                <w:color w:val="FFFFFF"/>
                <w:sz w:val="16"/>
                <w:szCs w:val="16"/>
              </w:rPr>
            </w:pPr>
            <w:r>
              <w:rPr>
                <w:rFonts w:ascii="Arial" w:eastAsia="Arial" w:hAnsi="Arial" w:cs="Arial"/>
                <w:b/>
                <w:color w:val="FFFFFF"/>
                <w:sz w:val="16"/>
                <w:szCs w:val="16"/>
              </w:rPr>
              <w:t>Type</w:t>
            </w:r>
          </w:p>
        </w:tc>
        <w:tc>
          <w:tcPr>
            <w:tcW w:w="4082" w:type="dxa"/>
            <w:tcBorders>
              <w:bottom w:val="single" w:sz="6" w:space="0" w:color="000000"/>
            </w:tcBorders>
            <w:shd w:val="clear" w:color="auto" w:fill="4F81BD"/>
          </w:tcPr>
          <w:p w14:paraId="45491F1E" w14:textId="77777777" w:rsidR="00545CF1" w:rsidRDefault="00545CF1" w:rsidP="00515E78">
            <w:pPr>
              <w:pStyle w:val="Normale1"/>
              <w:pBdr>
                <w:top w:val="nil"/>
                <w:left w:val="nil"/>
                <w:bottom w:val="nil"/>
                <w:right w:val="nil"/>
                <w:between w:val="nil"/>
              </w:pBdr>
              <w:spacing w:before="120" w:after="40" w:line="300" w:lineRule="auto"/>
              <w:rPr>
                <w:rFonts w:ascii="Arial" w:eastAsia="Arial" w:hAnsi="Arial" w:cs="Arial"/>
                <w:b/>
                <w:color w:val="FFFFFF"/>
                <w:sz w:val="16"/>
                <w:szCs w:val="16"/>
              </w:rPr>
            </w:pPr>
            <w:r>
              <w:rPr>
                <w:rFonts w:ascii="Arial" w:eastAsia="Arial" w:hAnsi="Arial" w:cs="Arial"/>
                <w:b/>
                <w:color w:val="FFFFFF"/>
                <w:sz w:val="16"/>
                <w:szCs w:val="16"/>
              </w:rPr>
              <w:t>Link</w:t>
            </w:r>
          </w:p>
        </w:tc>
      </w:tr>
      <w:tr w:rsidR="00545CF1" w14:paraId="77AC9330" w14:textId="77777777" w:rsidTr="00A45B90">
        <w:trPr>
          <w:trHeight w:val="371"/>
          <w:jc w:val="center"/>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06767779" w14:textId="77777777" w:rsidR="00545CF1" w:rsidRDefault="00545CF1" w:rsidP="00515E78">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r>
              <w:rPr>
                <w:rFonts w:ascii="Arial" w:eastAsia="Arial" w:hAnsi="Arial" w:cs="Arial"/>
                <w:b/>
                <w:color w:val="000000"/>
                <w:sz w:val="16"/>
                <w:szCs w:val="16"/>
              </w:rPr>
              <w:t>AGID</w:t>
            </w:r>
          </w:p>
        </w:tc>
        <w:tc>
          <w:tcPr>
            <w:tcW w:w="3063" w:type="dxa"/>
            <w:tcBorders>
              <w:top w:val="single" w:sz="6" w:space="0" w:color="000000"/>
              <w:left w:val="single" w:sz="6" w:space="0" w:color="000000"/>
              <w:bottom w:val="single" w:sz="6" w:space="0" w:color="000000"/>
              <w:right w:val="single" w:sz="6" w:space="0" w:color="000000"/>
            </w:tcBorders>
          </w:tcPr>
          <w:p w14:paraId="09D220C5" w14:textId="297CFD23" w:rsidR="00545CF1" w:rsidRDefault="00545CF1" w:rsidP="00515E78">
            <w:pPr>
              <w:pStyle w:val="Normale1"/>
              <w:pBdr>
                <w:top w:val="nil"/>
                <w:left w:val="nil"/>
                <w:bottom w:val="nil"/>
                <w:right w:val="nil"/>
                <w:between w:val="nil"/>
              </w:pBdr>
              <w:spacing w:before="120" w:after="40" w:line="300" w:lineRule="auto"/>
              <w:jc w:val="left"/>
              <w:rPr>
                <w:rFonts w:ascii="Arial" w:eastAsia="Arial" w:hAnsi="Arial" w:cs="Arial"/>
                <w:color w:val="000000"/>
                <w:sz w:val="16"/>
                <w:szCs w:val="16"/>
              </w:rPr>
            </w:pPr>
          </w:p>
        </w:tc>
        <w:tc>
          <w:tcPr>
            <w:tcW w:w="4082" w:type="dxa"/>
            <w:tcBorders>
              <w:top w:val="single" w:sz="6" w:space="0" w:color="000000"/>
              <w:left w:val="single" w:sz="6" w:space="0" w:color="000000"/>
              <w:bottom w:val="single" w:sz="6" w:space="0" w:color="000000"/>
              <w:right w:val="single" w:sz="6" w:space="0" w:color="000000"/>
            </w:tcBorders>
            <w:shd w:val="clear" w:color="auto" w:fill="auto"/>
          </w:tcPr>
          <w:p w14:paraId="5D3FE7CD" w14:textId="3B80A5A1" w:rsidR="00545CF1" w:rsidRDefault="00545CF1" w:rsidP="00515E78">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bl>
    <w:p w14:paraId="00FCFC6F" w14:textId="60F9BD51" w:rsidR="00176CA3" w:rsidRDefault="00176CA3" w:rsidP="00176CA3">
      <w:pPr>
        <w:pStyle w:val="Caption"/>
      </w:pPr>
      <w:r>
        <w:t xml:space="preserve">Table </w:t>
      </w:r>
      <w:r>
        <w:fldChar w:fldCharType="begin"/>
      </w:r>
      <w:r>
        <w:instrText xml:space="preserve"> SEQ Table \* ARABIC </w:instrText>
      </w:r>
      <w:r>
        <w:fldChar w:fldCharType="separate"/>
      </w:r>
      <w:r w:rsidR="009C6161">
        <w:rPr>
          <w:noProof/>
        </w:rPr>
        <w:t>7</w:t>
      </w:r>
      <w:r>
        <w:fldChar w:fldCharType="end"/>
      </w:r>
      <w:r>
        <w:t xml:space="preserve"> – Communication material</w:t>
      </w:r>
    </w:p>
    <w:p w14:paraId="1C393FF9" w14:textId="77777777" w:rsidR="00545CF1" w:rsidRDefault="00545CF1" w:rsidP="00545CF1">
      <w:pPr>
        <w:pStyle w:val="CEF-Body"/>
      </w:pPr>
    </w:p>
    <w:p w14:paraId="1D5AB121" w14:textId="77777777" w:rsidR="0000374D" w:rsidRPr="0000374D" w:rsidRDefault="0000374D" w:rsidP="0000374D">
      <w:pPr>
        <w:pStyle w:val="CEF-Title2"/>
      </w:pPr>
      <w:bookmarkStart w:id="39" w:name="_Toc416601750"/>
      <w:r w:rsidRPr="0000374D">
        <w:t>Individual partner communication activities</w:t>
      </w:r>
      <w:bookmarkEnd w:id="39"/>
    </w:p>
    <w:p w14:paraId="3B49F6BC" w14:textId="77777777" w:rsidR="0000374D" w:rsidRPr="0000374D" w:rsidRDefault="0000374D" w:rsidP="0000374D">
      <w:pPr>
        <w:pStyle w:val="CEF-Title3"/>
        <w:rPr>
          <w:b/>
          <w:lang w:val="it-IT"/>
        </w:rPr>
      </w:pPr>
      <w:bookmarkStart w:id="40" w:name="_Toc416601751"/>
      <w:proofErr w:type="spellStart"/>
      <w:r w:rsidRPr="0000374D">
        <w:rPr>
          <w:b/>
          <w:lang w:val="it-IT"/>
        </w:rPr>
        <w:t>Intercent</w:t>
      </w:r>
      <w:proofErr w:type="spellEnd"/>
      <w:r w:rsidRPr="0000374D">
        <w:rPr>
          <w:b/>
          <w:lang w:val="it-IT"/>
        </w:rPr>
        <w:t>-ER</w:t>
      </w:r>
      <w:bookmarkEnd w:id="40"/>
    </w:p>
    <w:p w14:paraId="1F8B6988" w14:textId="77777777" w:rsidR="0000374D" w:rsidRPr="0000374D" w:rsidRDefault="0000374D" w:rsidP="0000374D">
      <w:pPr>
        <w:pStyle w:val="CEF-Body"/>
      </w:pPr>
      <w:r w:rsidRPr="0000374D">
        <w:t xml:space="preserve">In relation to the communication and dissemination activities envisaged by the </w:t>
      </w:r>
      <w:proofErr w:type="spellStart"/>
      <w:r w:rsidRPr="0000374D">
        <w:t>Intercent</w:t>
      </w:r>
      <w:proofErr w:type="spellEnd"/>
      <w:r w:rsidRPr="0000374D">
        <w:t xml:space="preserve">-ER Agency, the following actions </w:t>
      </w:r>
      <w:proofErr w:type="gramStart"/>
      <w:r w:rsidRPr="0000374D">
        <w:t>have been activated and completed</w:t>
      </w:r>
      <w:proofErr w:type="gramEnd"/>
      <w:r w:rsidRPr="0000374D">
        <w:t>:</w:t>
      </w:r>
    </w:p>
    <w:p w14:paraId="425C5B13" w14:textId="6410040B" w:rsidR="0000374D" w:rsidRPr="0000374D" w:rsidRDefault="0000374D" w:rsidP="0000374D">
      <w:pPr>
        <w:pStyle w:val="CEF-Body"/>
        <w:numPr>
          <w:ilvl w:val="0"/>
          <w:numId w:val="46"/>
        </w:numPr>
      </w:pPr>
      <w:r w:rsidRPr="0000374D">
        <w:t xml:space="preserve">publication on the institutional website of </w:t>
      </w:r>
      <w:proofErr w:type="spellStart"/>
      <w:r w:rsidRPr="0000374D">
        <w:t>Intercent</w:t>
      </w:r>
      <w:proofErr w:type="spellEnd"/>
      <w:r w:rsidRPr="0000374D">
        <w:t xml:space="preserve">-ER of an information section with a detailed description of the </w:t>
      </w:r>
      <w:r>
        <w:t>ESPD</w:t>
      </w:r>
      <w:r w:rsidRPr="0000374D">
        <w:t xml:space="preserve"> project (see </w:t>
      </w:r>
      <w:hyperlink r:id="rId18">
        <w:r w:rsidRPr="0000374D">
          <w:t>link</w:t>
        </w:r>
      </w:hyperlink>
      <w:r w:rsidRPr="0000374D">
        <w:t>);</w:t>
      </w:r>
    </w:p>
    <w:p w14:paraId="6C1ECB7B" w14:textId="7E670F97" w:rsidR="0000374D" w:rsidRPr="0000374D" w:rsidRDefault="0000374D" w:rsidP="0000374D">
      <w:pPr>
        <w:pStyle w:val="CEF-Body"/>
        <w:numPr>
          <w:ilvl w:val="0"/>
          <w:numId w:val="46"/>
        </w:numPr>
      </w:pPr>
      <w:r w:rsidRPr="0000374D">
        <w:t xml:space="preserve">publication on the institutional website of </w:t>
      </w:r>
      <w:proofErr w:type="spellStart"/>
      <w:r w:rsidRPr="0000374D">
        <w:t>Intercent</w:t>
      </w:r>
      <w:proofErr w:type="spellEnd"/>
      <w:r w:rsidRPr="0000374D">
        <w:t xml:space="preserve">-ER of a news on the results achieved in the context of </w:t>
      </w:r>
      <w:r>
        <w:t>ESPD</w:t>
      </w:r>
      <w:r w:rsidRPr="0000374D">
        <w:t xml:space="preserve"> and on the closure of the project (see </w:t>
      </w:r>
      <w:hyperlink r:id="rId19">
        <w:r w:rsidRPr="00065B4F">
          <w:t>link</w:t>
        </w:r>
      </w:hyperlink>
      <w:r w:rsidRPr="0000374D">
        <w:t>);</w:t>
      </w:r>
    </w:p>
    <w:p w14:paraId="747116E1" w14:textId="585B5CEA" w:rsidR="0000374D" w:rsidRPr="0000374D" w:rsidRDefault="0000374D" w:rsidP="0000374D">
      <w:pPr>
        <w:pStyle w:val="CEF-Body"/>
        <w:numPr>
          <w:ilvl w:val="0"/>
          <w:numId w:val="46"/>
        </w:numPr>
      </w:pPr>
      <w:r w:rsidRPr="0000374D">
        <w:t xml:space="preserve">insertion of news on </w:t>
      </w:r>
      <w:r>
        <w:t>ESPD</w:t>
      </w:r>
      <w:r w:rsidRPr="0000374D">
        <w:t xml:space="preserve"> on the monthly </w:t>
      </w:r>
      <w:proofErr w:type="spellStart"/>
      <w:r w:rsidRPr="0000374D">
        <w:t>Intercent</w:t>
      </w:r>
      <w:proofErr w:type="spellEnd"/>
      <w:r w:rsidRPr="0000374D">
        <w:t xml:space="preserve">-ER Magazine newsletter (see </w:t>
      </w:r>
      <w:hyperlink r:id="rId20">
        <w:r w:rsidRPr="00065B4F">
          <w:t>link</w:t>
        </w:r>
      </w:hyperlink>
      <w:r w:rsidRPr="0000374D">
        <w:t>);</w:t>
      </w:r>
    </w:p>
    <w:p w14:paraId="3187B6D7" w14:textId="05A1C7BA" w:rsidR="0000374D" w:rsidRPr="0000374D" w:rsidRDefault="0000374D" w:rsidP="0000374D">
      <w:pPr>
        <w:pStyle w:val="CEF-Body"/>
        <w:numPr>
          <w:ilvl w:val="0"/>
          <w:numId w:val="46"/>
        </w:numPr>
      </w:pPr>
      <w:r w:rsidRPr="0000374D">
        <w:t xml:space="preserve">creation of a digital brochure, to be published on the institutional website of </w:t>
      </w:r>
      <w:proofErr w:type="spellStart"/>
      <w:r w:rsidRPr="0000374D">
        <w:t>Intercent</w:t>
      </w:r>
      <w:proofErr w:type="spellEnd"/>
      <w:r w:rsidRPr="0000374D">
        <w:t xml:space="preserve">-ER, containing descriptive information on the </w:t>
      </w:r>
      <w:r>
        <w:t>ESPD</w:t>
      </w:r>
      <w:r w:rsidRPr="0000374D">
        <w:t xml:space="preserve"> project and its application in the context of the Emilia-Romagna region (see </w:t>
      </w:r>
      <w:hyperlink r:id="rId21">
        <w:r w:rsidRPr="0000374D">
          <w:t>link</w:t>
        </w:r>
      </w:hyperlink>
      <w:r w:rsidRPr="0000374D">
        <w:t xml:space="preserve"> for automatic download of the pdf document);</w:t>
      </w:r>
    </w:p>
    <w:p w14:paraId="3E7E2EBF" w14:textId="77777777" w:rsidR="0000374D" w:rsidRPr="0000374D" w:rsidRDefault="0000374D" w:rsidP="0000374D">
      <w:pPr>
        <w:pStyle w:val="CEF-Body"/>
      </w:pPr>
      <w:r w:rsidRPr="0000374D">
        <w:t xml:space="preserve">All the aforementioned activities </w:t>
      </w:r>
      <w:proofErr w:type="gramStart"/>
      <w:r w:rsidRPr="0000374D">
        <w:t>have been completed</w:t>
      </w:r>
      <w:proofErr w:type="gramEnd"/>
      <w:r w:rsidRPr="0000374D">
        <w:t xml:space="preserve"> with success in the last phase of the project and are in detail in the links above and in the following documents, included in the attached circle to the Deliverable.</w:t>
      </w:r>
    </w:p>
    <w:p w14:paraId="09D42AA9" w14:textId="684584D0" w:rsidR="0000374D" w:rsidRDefault="0000374D" w:rsidP="0000374D">
      <w:pPr>
        <w:pStyle w:val="CEF-Body"/>
      </w:pPr>
      <w:r w:rsidRPr="0000374D">
        <w:t xml:space="preserve">In </w:t>
      </w:r>
      <w:proofErr w:type="gramStart"/>
      <w:r w:rsidRPr="0000374D">
        <w:t>particular</w:t>
      </w:r>
      <w:proofErr w:type="gramEnd"/>
      <w:r w:rsidRPr="0000374D">
        <w:t xml:space="preserve"> the leaflet is a comprehensive 1</w:t>
      </w:r>
      <w:r w:rsidR="00964697">
        <w:t>9</w:t>
      </w:r>
      <w:r w:rsidRPr="0000374D">
        <w:t xml:space="preserve"> pages document the </w:t>
      </w:r>
      <w:r>
        <w:t>ESPD</w:t>
      </w:r>
      <w:r w:rsidRPr="0000374D">
        <w:t xml:space="preserve"> project (see </w:t>
      </w:r>
      <w:r w:rsidR="00971EC0">
        <w:fldChar w:fldCharType="begin"/>
      </w:r>
      <w:r w:rsidR="00971EC0">
        <w:instrText xml:space="preserve"> REF _Ref20158328 \h </w:instrText>
      </w:r>
      <w:r w:rsidR="00971EC0">
        <w:fldChar w:fldCharType="separate"/>
      </w:r>
      <w:r w:rsidR="00971EC0">
        <w:t xml:space="preserve">Figure </w:t>
      </w:r>
      <w:r w:rsidR="00971EC0">
        <w:rPr>
          <w:noProof/>
        </w:rPr>
        <w:t>1</w:t>
      </w:r>
      <w:r w:rsidR="00971EC0">
        <w:fldChar w:fldCharType="end"/>
      </w:r>
      <w:r w:rsidRPr="0000374D">
        <w:t>).</w:t>
      </w:r>
    </w:p>
    <w:p w14:paraId="6CF49820" w14:textId="1736B6FF" w:rsidR="00971EC0" w:rsidRDefault="00971EC0" w:rsidP="0000374D">
      <w:pPr>
        <w:pStyle w:val="CEF-Body"/>
      </w:pPr>
    </w:p>
    <w:p w14:paraId="08368C8A" w14:textId="77777777" w:rsidR="00971EC0" w:rsidRDefault="00971EC0" w:rsidP="00971EC0">
      <w:pPr>
        <w:pStyle w:val="CEF-Body"/>
        <w:keepNext/>
        <w:jc w:val="center"/>
      </w:pPr>
      <w:r>
        <w:rPr>
          <w:noProof/>
          <w:lang w:val="en-US"/>
        </w:rPr>
        <w:lastRenderedPageBreak/>
        <w:drawing>
          <wp:inline distT="0" distB="0" distL="0" distR="0" wp14:anchorId="79E312B1" wp14:editId="0EDF0DC5">
            <wp:extent cx="4470400" cy="314249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5570" cy="3146125"/>
                    </a:xfrm>
                    <a:prstGeom prst="rect">
                      <a:avLst/>
                    </a:prstGeom>
                    <a:noFill/>
                    <a:ln>
                      <a:noFill/>
                    </a:ln>
                  </pic:spPr>
                </pic:pic>
              </a:graphicData>
            </a:graphic>
          </wp:inline>
        </w:drawing>
      </w:r>
    </w:p>
    <w:p w14:paraId="67D1E2CF" w14:textId="72B7B784" w:rsidR="00971EC0" w:rsidRPr="00FF0401" w:rsidRDefault="00971EC0" w:rsidP="00971EC0">
      <w:pPr>
        <w:pBdr>
          <w:top w:val="nil"/>
          <w:left w:val="nil"/>
          <w:bottom w:val="nil"/>
          <w:right w:val="nil"/>
          <w:between w:val="nil"/>
        </w:pBdr>
        <w:spacing w:after="200" w:line="240" w:lineRule="auto"/>
        <w:jc w:val="center"/>
        <w:rPr>
          <w:rFonts w:asciiTheme="majorHAnsi" w:hAnsiTheme="majorHAnsi" w:cstheme="majorHAnsi"/>
          <w:color w:val="000000"/>
          <w:sz w:val="18"/>
          <w:szCs w:val="18"/>
        </w:rPr>
      </w:pPr>
      <w:bookmarkStart w:id="41" w:name="_Ref20158328"/>
      <w:bookmarkStart w:id="42" w:name="_Ref20158294"/>
      <w:r>
        <w:t xml:space="preserve">Figure </w:t>
      </w:r>
      <w:r>
        <w:fldChar w:fldCharType="begin"/>
      </w:r>
      <w:r>
        <w:instrText xml:space="preserve"> SEQ Figure \* ARABIC </w:instrText>
      </w:r>
      <w:r>
        <w:fldChar w:fldCharType="separate"/>
      </w:r>
      <w:r>
        <w:rPr>
          <w:noProof/>
        </w:rPr>
        <w:t>1</w:t>
      </w:r>
      <w:r>
        <w:fldChar w:fldCharType="end"/>
      </w:r>
      <w:bookmarkEnd w:id="41"/>
      <w:r>
        <w:t xml:space="preserve"> </w:t>
      </w:r>
      <w:r w:rsidRPr="00971EC0">
        <w:rPr>
          <w:rFonts w:asciiTheme="majorHAnsi" w:hAnsiTheme="majorHAnsi" w:cstheme="majorHAnsi"/>
          <w:color w:val="000000"/>
          <w:szCs w:val="18"/>
        </w:rPr>
        <w:t xml:space="preserve">The leaflet produced by </w:t>
      </w:r>
      <w:proofErr w:type="spellStart"/>
      <w:r w:rsidRPr="00971EC0">
        <w:rPr>
          <w:rFonts w:asciiTheme="majorHAnsi" w:hAnsiTheme="majorHAnsi" w:cstheme="majorHAnsi"/>
          <w:color w:val="000000"/>
          <w:szCs w:val="18"/>
        </w:rPr>
        <w:t>Intercent</w:t>
      </w:r>
      <w:proofErr w:type="spellEnd"/>
      <w:r w:rsidRPr="00971EC0">
        <w:rPr>
          <w:rFonts w:asciiTheme="majorHAnsi" w:hAnsiTheme="majorHAnsi" w:cstheme="majorHAnsi"/>
          <w:color w:val="000000"/>
          <w:szCs w:val="18"/>
        </w:rPr>
        <w:t xml:space="preserve">-ER on ESPD </w:t>
      </w:r>
      <w:proofErr w:type="gramStart"/>
      <w:r w:rsidRPr="00971EC0">
        <w:rPr>
          <w:rFonts w:asciiTheme="majorHAnsi" w:hAnsiTheme="majorHAnsi" w:cstheme="majorHAnsi"/>
          <w:color w:val="000000"/>
          <w:szCs w:val="18"/>
        </w:rPr>
        <w:t>project</w:t>
      </w:r>
      <w:proofErr w:type="gramEnd"/>
      <w:r w:rsidRPr="00971EC0">
        <w:rPr>
          <w:rFonts w:asciiTheme="majorHAnsi" w:hAnsiTheme="majorHAnsi" w:cstheme="majorHAnsi"/>
          <w:color w:val="000000"/>
          <w:szCs w:val="18"/>
        </w:rPr>
        <w:br/>
        <w:t>(the frontispiece, and the page introducing ESPD results)</w:t>
      </w:r>
      <w:bookmarkEnd w:id="42"/>
    </w:p>
    <w:p w14:paraId="29171EF8" w14:textId="7F976268" w:rsidR="00971EC0" w:rsidRPr="0000374D" w:rsidRDefault="00971EC0" w:rsidP="00971EC0">
      <w:pPr>
        <w:pStyle w:val="Caption"/>
        <w:rPr>
          <w:rFonts w:ascii="Arial" w:hAnsi="Arial" w:cs="Arial"/>
          <w:color w:val="auto"/>
          <w:sz w:val="20"/>
          <w:szCs w:val="20"/>
        </w:rPr>
      </w:pPr>
    </w:p>
    <w:p w14:paraId="5B57FFA8" w14:textId="77777777" w:rsidR="00545CF1" w:rsidRDefault="00545CF1" w:rsidP="00545CF1">
      <w:pPr>
        <w:spacing w:after="0" w:line="240" w:lineRule="auto"/>
        <w:jc w:val="left"/>
        <w:rPr>
          <w:rFonts w:ascii="Arial" w:hAnsi="Arial" w:cs="Arial"/>
          <w:sz w:val="20"/>
          <w:szCs w:val="20"/>
        </w:rPr>
      </w:pPr>
      <w:r>
        <w:br w:type="page"/>
      </w:r>
    </w:p>
    <w:p w14:paraId="4B00B1D5" w14:textId="77777777" w:rsidR="00DD13A5" w:rsidRPr="00D674A2" w:rsidRDefault="00DD13A5" w:rsidP="00DD13A5">
      <w:pPr>
        <w:pStyle w:val="CEF-Body"/>
        <w:rPr>
          <w:highlight w:val="yellow"/>
        </w:rPr>
      </w:pPr>
    </w:p>
    <w:p w14:paraId="79BBD8B3" w14:textId="77777777" w:rsidR="00F53A31" w:rsidRPr="00B21D55" w:rsidRDefault="00E5211E" w:rsidP="00F53A31">
      <w:pPr>
        <w:pStyle w:val="CEF-Title1"/>
        <w:rPr>
          <w:highlight w:val="yellow"/>
        </w:rPr>
      </w:pPr>
      <w:bookmarkStart w:id="43" w:name="_Toc526847488"/>
      <w:r w:rsidRPr="00B21D55">
        <w:rPr>
          <w:highlight w:val="yellow"/>
        </w:rPr>
        <w:t>Evaluation against Dissemination and Exploitation Plans</w:t>
      </w:r>
      <w:bookmarkEnd w:id="43"/>
      <w:r w:rsidR="00F53A31" w:rsidRPr="00B21D55">
        <w:rPr>
          <w:highlight w:val="yellow"/>
        </w:rPr>
        <w:t xml:space="preserve"> </w:t>
      </w:r>
    </w:p>
    <w:p w14:paraId="3675495B" w14:textId="77777777" w:rsidR="00F53A31" w:rsidRDefault="00F53A31" w:rsidP="00F53A31">
      <w:pPr>
        <w:pStyle w:val="CEF-Body"/>
      </w:pPr>
    </w:p>
    <w:p w14:paraId="4C8C0B7D" w14:textId="77777777" w:rsidR="00F53A31" w:rsidRDefault="00F53A31" w:rsidP="00F53A31">
      <w:pPr>
        <w:pStyle w:val="CEF-Body"/>
      </w:pPr>
    </w:p>
    <w:p w14:paraId="33A195AD" w14:textId="77777777" w:rsidR="00E5211E" w:rsidRPr="007E4EE4" w:rsidRDefault="00E5211E" w:rsidP="00E5211E">
      <w:pPr>
        <w:pStyle w:val="CEF-Title1"/>
      </w:pPr>
      <w:bookmarkStart w:id="44" w:name="_Toc526847489"/>
      <w:r>
        <w:t>Conclusions and Future Actions</w:t>
      </w:r>
      <w:bookmarkEnd w:id="44"/>
    </w:p>
    <w:p w14:paraId="58F7CA77" w14:textId="77777777" w:rsidR="00E5211E" w:rsidRPr="00674BEB" w:rsidRDefault="00E5211E" w:rsidP="00E5211E">
      <w:pPr>
        <w:pStyle w:val="CEF-Title2"/>
        <w:rPr>
          <w:highlight w:val="yellow"/>
          <w:lang w:val="it-IT" w:eastAsia="it-IT"/>
        </w:rPr>
      </w:pPr>
      <w:bookmarkStart w:id="45" w:name="_Toc526847490"/>
      <w:proofErr w:type="spellStart"/>
      <w:r w:rsidRPr="00674BEB">
        <w:rPr>
          <w:highlight w:val="yellow"/>
          <w:lang w:val="it-IT" w:eastAsia="it-IT"/>
        </w:rPr>
        <w:t>Summary</w:t>
      </w:r>
      <w:proofErr w:type="spellEnd"/>
      <w:r w:rsidRPr="00674BEB">
        <w:rPr>
          <w:highlight w:val="yellow"/>
          <w:lang w:val="it-IT" w:eastAsia="it-IT"/>
        </w:rPr>
        <w:t xml:space="preserve"> </w:t>
      </w:r>
      <w:proofErr w:type="spellStart"/>
      <w:r w:rsidRPr="00674BEB">
        <w:rPr>
          <w:highlight w:val="yellow"/>
          <w:lang w:val="it-IT" w:eastAsia="it-IT"/>
        </w:rPr>
        <w:t>Discussions</w:t>
      </w:r>
      <w:bookmarkEnd w:id="45"/>
      <w:proofErr w:type="spellEnd"/>
    </w:p>
    <w:p w14:paraId="351F0F0C" w14:textId="77777777" w:rsidR="00E5211E" w:rsidRPr="00696DDC" w:rsidRDefault="00E5211E" w:rsidP="00E5211E">
      <w:pPr>
        <w:pStyle w:val="CEF-Title2"/>
        <w:rPr>
          <w:highlight w:val="yellow"/>
          <w:lang w:val="en-US" w:eastAsia="it-IT"/>
        </w:rPr>
      </w:pPr>
      <w:bookmarkStart w:id="46" w:name="_Toc526847491"/>
      <w:r w:rsidRPr="00696DDC">
        <w:rPr>
          <w:highlight w:val="yellow"/>
          <w:lang w:val="en-US" w:eastAsia="it-IT"/>
        </w:rPr>
        <w:t>Post-Project Dissemination and Exploitation Activities</w:t>
      </w:r>
      <w:bookmarkEnd w:id="46"/>
    </w:p>
    <w:p w14:paraId="039114B5" w14:textId="77777777" w:rsidR="00F53A31" w:rsidRPr="00F53A31" w:rsidRDefault="00F53A31" w:rsidP="00F53A31">
      <w:pPr>
        <w:pStyle w:val="CEF-Body"/>
        <w:rPr>
          <w:rFonts w:ascii="Times" w:hAnsi="Times" w:cs="Times New Roman"/>
          <w:b/>
          <w:lang w:eastAsia="it-IT"/>
        </w:rPr>
      </w:pPr>
    </w:p>
    <w:p w14:paraId="6FD412F5" w14:textId="77777777" w:rsidR="00F53A31" w:rsidRPr="00F53A31" w:rsidRDefault="00F53A31" w:rsidP="00F53A31">
      <w:pPr>
        <w:pStyle w:val="CEF-Body"/>
        <w:rPr>
          <w:rFonts w:ascii="Times" w:hAnsi="Times" w:cs="Times New Roman"/>
          <w:b/>
          <w:lang w:eastAsia="it-IT"/>
        </w:rPr>
      </w:pPr>
    </w:p>
    <w:p w14:paraId="35E82B7A" w14:textId="77777777" w:rsidR="00BF335D" w:rsidRPr="007E4EE4" w:rsidRDefault="00C94DD4" w:rsidP="00BF335D">
      <w:pPr>
        <w:pStyle w:val="CEF-Title1"/>
        <w:numPr>
          <w:ilvl w:val="0"/>
          <w:numId w:val="0"/>
        </w:numPr>
      </w:pPr>
      <w:r>
        <w:br w:type="page"/>
      </w:r>
      <w:bookmarkStart w:id="47" w:name="_Toc526847492"/>
      <w:r w:rsidR="00BF335D" w:rsidRPr="007E4EE4">
        <w:lastRenderedPageBreak/>
        <w:t>Abbreviations and Acronyms</w:t>
      </w:r>
      <w:bookmarkEnd w:id="47"/>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1106"/>
        <w:gridCol w:w="8748"/>
      </w:tblGrid>
      <w:tr w:rsidR="00BF335D" w:rsidRPr="007E4EE4" w14:paraId="432A78B9" w14:textId="77777777" w:rsidTr="00923FC6">
        <w:tc>
          <w:tcPr>
            <w:tcW w:w="1106" w:type="dxa"/>
            <w:shd w:val="clear" w:color="auto" w:fill="4F81BD"/>
          </w:tcPr>
          <w:p w14:paraId="26D8C582" w14:textId="77777777" w:rsidR="00BF335D" w:rsidRPr="00F53A31" w:rsidRDefault="00BF335D" w:rsidP="00BF335D">
            <w:pPr>
              <w:pStyle w:val="CEF-Body"/>
              <w:rPr>
                <w:rFonts w:eastAsia="Cambria"/>
                <w:b/>
                <w:bCs/>
                <w:color w:val="FFFFFF"/>
              </w:rPr>
            </w:pPr>
            <w:r w:rsidRPr="00F53A31">
              <w:rPr>
                <w:rFonts w:eastAsia="Cambria"/>
                <w:b/>
                <w:bCs/>
                <w:color w:val="FFFFFF"/>
              </w:rPr>
              <w:t>Abb</w:t>
            </w:r>
            <w:proofErr w:type="gramStart"/>
            <w:r w:rsidRPr="00F53A31">
              <w:rPr>
                <w:rFonts w:eastAsia="Cambria"/>
                <w:b/>
                <w:bCs/>
                <w:color w:val="FFFFFF"/>
              </w:rPr>
              <w:t>./</w:t>
            </w:r>
            <w:proofErr w:type="spellStart"/>
            <w:proofErr w:type="gramEnd"/>
            <w:r w:rsidRPr="00F53A31">
              <w:rPr>
                <w:rFonts w:eastAsia="Cambria"/>
                <w:b/>
                <w:bCs/>
                <w:color w:val="FFFFFF"/>
              </w:rPr>
              <w:t>Acr</w:t>
            </w:r>
            <w:proofErr w:type="spellEnd"/>
            <w:r w:rsidRPr="00F53A31">
              <w:rPr>
                <w:rFonts w:eastAsia="Cambria"/>
                <w:b/>
                <w:bCs/>
                <w:color w:val="FFFFFF"/>
              </w:rPr>
              <w:t>.</w:t>
            </w:r>
          </w:p>
        </w:tc>
        <w:tc>
          <w:tcPr>
            <w:tcW w:w="8748" w:type="dxa"/>
            <w:shd w:val="clear" w:color="auto" w:fill="4F81BD"/>
          </w:tcPr>
          <w:p w14:paraId="651DCC10" w14:textId="77777777" w:rsidR="00BF335D" w:rsidRPr="00F53A31" w:rsidRDefault="00BF335D" w:rsidP="00BF335D">
            <w:pPr>
              <w:pStyle w:val="CEF-Body"/>
              <w:rPr>
                <w:rFonts w:eastAsia="Cambria"/>
                <w:b/>
                <w:bCs/>
                <w:color w:val="FFFFFF"/>
              </w:rPr>
            </w:pPr>
            <w:r w:rsidRPr="00F53A31">
              <w:rPr>
                <w:rFonts w:eastAsia="Cambria"/>
                <w:b/>
                <w:bCs/>
                <w:color w:val="FFFFFF"/>
              </w:rPr>
              <w:t>Meaning</w:t>
            </w:r>
          </w:p>
        </w:tc>
      </w:tr>
      <w:tr w:rsidR="00BF335D" w:rsidRPr="007E4EE4" w14:paraId="1BEA0C8A" w14:textId="77777777" w:rsidTr="00923FC6">
        <w:tc>
          <w:tcPr>
            <w:tcW w:w="1106" w:type="dxa"/>
            <w:shd w:val="clear" w:color="auto" w:fill="auto"/>
          </w:tcPr>
          <w:p w14:paraId="4F663529" w14:textId="77777777" w:rsidR="00BF335D" w:rsidRPr="00F53A31" w:rsidRDefault="00BF335D" w:rsidP="00BF335D">
            <w:pPr>
              <w:pStyle w:val="CEF-Body"/>
              <w:rPr>
                <w:rFonts w:eastAsia="Cambria"/>
                <w:b/>
                <w:bCs/>
              </w:rPr>
            </w:pPr>
            <w:r w:rsidRPr="00F53A31">
              <w:rPr>
                <w:rFonts w:eastAsia="Cambria"/>
                <w:b/>
                <w:bCs/>
              </w:rPr>
              <w:t>CA</w:t>
            </w:r>
          </w:p>
        </w:tc>
        <w:tc>
          <w:tcPr>
            <w:tcW w:w="8748" w:type="dxa"/>
            <w:shd w:val="clear" w:color="auto" w:fill="auto"/>
          </w:tcPr>
          <w:p w14:paraId="1F124B93" w14:textId="77777777" w:rsidR="00BF335D" w:rsidRPr="00F53A31" w:rsidRDefault="00BF335D" w:rsidP="00BF335D">
            <w:pPr>
              <w:pStyle w:val="CEF-Body"/>
              <w:jc w:val="left"/>
              <w:rPr>
                <w:rFonts w:eastAsia="Cambria"/>
              </w:rPr>
            </w:pPr>
            <w:r w:rsidRPr="00F53A31">
              <w:rPr>
                <w:rFonts w:eastAsia="Cambria"/>
              </w:rPr>
              <w:t>Consortium Agreement</w:t>
            </w:r>
          </w:p>
        </w:tc>
      </w:tr>
      <w:tr w:rsidR="00BF335D" w:rsidRPr="007E4EE4" w14:paraId="62A3E7A2" w14:textId="77777777" w:rsidTr="00923FC6">
        <w:tc>
          <w:tcPr>
            <w:tcW w:w="1106" w:type="dxa"/>
            <w:shd w:val="clear" w:color="auto" w:fill="auto"/>
          </w:tcPr>
          <w:p w14:paraId="7CEFBE34" w14:textId="77777777" w:rsidR="00BF335D" w:rsidRPr="00F53A31" w:rsidRDefault="00BF335D" w:rsidP="00BF335D">
            <w:pPr>
              <w:pStyle w:val="CEF-Body"/>
              <w:rPr>
                <w:rFonts w:eastAsia="Cambria"/>
                <w:b/>
                <w:bCs/>
              </w:rPr>
            </w:pPr>
            <w:r w:rsidRPr="00F53A31">
              <w:rPr>
                <w:rFonts w:eastAsia="Cambria"/>
                <w:b/>
                <w:bCs/>
              </w:rPr>
              <w:t>CEF</w:t>
            </w:r>
          </w:p>
        </w:tc>
        <w:tc>
          <w:tcPr>
            <w:tcW w:w="8748" w:type="dxa"/>
            <w:shd w:val="clear" w:color="auto" w:fill="auto"/>
          </w:tcPr>
          <w:p w14:paraId="1460DA50" w14:textId="77777777" w:rsidR="00BF335D" w:rsidRPr="00F53A31" w:rsidRDefault="00BF335D" w:rsidP="00BF335D">
            <w:pPr>
              <w:pStyle w:val="CEF-Body"/>
              <w:jc w:val="left"/>
              <w:rPr>
                <w:rFonts w:eastAsia="Cambria"/>
              </w:rPr>
            </w:pPr>
            <w:r w:rsidRPr="00F53A31">
              <w:rPr>
                <w:rFonts w:eastAsia="Cambria"/>
              </w:rPr>
              <w:t>Connecting Europe Facility</w:t>
            </w:r>
          </w:p>
        </w:tc>
      </w:tr>
      <w:tr w:rsidR="00BF335D" w:rsidRPr="007E4EE4" w14:paraId="5C5FC615" w14:textId="77777777" w:rsidTr="00923FC6">
        <w:tc>
          <w:tcPr>
            <w:tcW w:w="1106" w:type="dxa"/>
            <w:shd w:val="clear" w:color="auto" w:fill="auto"/>
          </w:tcPr>
          <w:p w14:paraId="44FA1103" w14:textId="77777777" w:rsidR="00BF335D" w:rsidRPr="00F53A31" w:rsidRDefault="00BF335D" w:rsidP="00BF335D">
            <w:pPr>
              <w:pStyle w:val="CEF-Body"/>
              <w:rPr>
                <w:rFonts w:eastAsia="Cambria"/>
                <w:b/>
                <w:bCs/>
              </w:rPr>
            </w:pPr>
            <w:r w:rsidRPr="00F53A31">
              <w:rPr>
                <w:rFonts w:eastAsia="Cambria"/>
                <w:b/>
                <w:bCs/>
              </w:rPr>
              <w:t>CEN</w:t>
            </w:r>
          </w:p>
        </w:tc>
        <w:tc>
          <w:tcPr>
            <w:tcW w:w="8748" w:type="dxa"/>
            <w:shd w:val="clear" w:color="auto" w:fill="auto"/>
          </w:tcPr>
          <w:p w14:paraId="486B6DCA" w14:textId="77777777" w:rsidR="00BF335D" w:rsidRPr="00F53A31" w:rsidRDefault="00BF335D" w:rsidP="00BF335D">
            <w:pPr>
              <w:pStyle w:val="CEF-Body"/>
              <w:jc w:val="left"/>
              <w:rPr>
                <w:rFonts w:eastAsia="Cambria"/>
              </w:rPr>
            </w:pPr>
            <w:r w:rsidRPr="00F53A31">
              <w:rPr>
                <w:rFonts w:eastAsia="Cambria"/>
              </w:rPr>
              <w:t>European Committee for Standardization</w:t>
            </w:r>
          </w:p>
        </w:tc>
      </w:tr>
      <w:tr w:rsidR="00BF335D" w:rsidRPr="007E4EE4" w14:paraId="51195239" w14:textId="77777777" w:rsidTr="00923FC6">
        <w:tc>
          <w:tcPr>
            <w:tcW w:w="1106" w:type="dxa"/>
            <w:shd w:val="clear" w:color="auto" w:fill="auto"/>
          </w:tcPr>
          <w:p w14:paraId="613EFC74" w14:textId="77777777" w:rsidR="00BF335D" w:rsidRPr="00F53A31" w:rsidRDefault="00BF335D" w:rsidP="00BF335D">
            <w:pPr>
              <w:pStyle w:val="CEF-Body"/>
              <w:rPr>
                <w:rFonts w:eastAsia="Cambria"/>
                <w:b/>
                <w:bCs/>
              </w:rPr>
            </w:pPr>
            <w:r w:rsidRPr="00F53A31">
              <w:rPr>
                <w:rFonts w:eastAsia="Cambria"/>
                <w:b/>
                <w:bCs/>
              </w:rPr>
              <w:t>GA</w:t>
            </w:r>
          </w:p>
        </w:tc>
        <w:tc>
          <w:tcPr>
            <w:tcW w:w="8748" w:type="dxa"/>
            <w:shd w:val="clear" w:color="auto" w:fill="auto"/>
          </w:tcPr>
          <w:p w14:paraId="4867CC66" w14:textId="452BA2B5" w:rsidR="00BF335D" w:rsidRPr="00F53A31" w:rsidRDefault="00BF335D" w:rsidP="00923FC6">
            <w:pPr>
              <w:pStyle w:val="CEF-Body"/>
              <w:jc w:val="left"/>
              <w:rPr>
                <w:rFonts w:eastAsia="Cambria"/>
              </w:rPr>
            </w:pPr>
            <w:r w:rsidRPr="00F53A31">
              <w:rPr>
                <w:rFonts w:eastAsia="Cambria"/>
              </w:rPr>
              <w:t>General Assembly or Grant Agreement</w:t>
            </w:r>
          </w:p>
        </w:tc>
      </w:tr>
      <w:tr w:rsidR="00BF335D" w:rsidRPr="007E4EE4" w14:paraId="0A763264" w14:textId="77777777" w:rsidTr="00923FC6">
        <w:tc>
          <w:tcPr>
            <w:tcW w:w="1106" w:type="dxa"/>
            <w:shd w:val="clear" w:color="auto" w:fill="auto"/>
          </w:tcPr>
          <w:p w14:paraId="5374477F" w14:textId="77777777" w:rsidR="00BF335D" w:rsidRPr="00F53A31" w:rsidRDefault="00BF335D" w:rsidP="00BF335D">
            <w:pPr>
              <w:pStyle w:val="CEF-Body"/>
              <w:rPr>
                <w:rFonts w:eastAsia="Cambria"/>
                <w:b/>
                <w:bCs/>
              </w:rPr>
            </w:pPr>
            <w:r w:rsidRPr="00F53A31">
              <w:rPr>
                <w:rFonts w:eastAsia="Cambria"/>
                <w:b/>
                <w:bCs/>
              </w:rPr>
              <w:t>ICT</w:t>
            </w:r>
          </w:p>
        </w:tc>
        <w:tc>
          <w:tcPr>
            <w:tcW w:w="8748" w:type="dxa"/>
            <w:shd w:val="clear" w:color="auto" w:fill="auto"/>
          </w:tcPr>
          <w:p w14:paraId="2EE7B778" w14:textId="77777777" w:rsidR="00BF335D" w:rsidRPr="00F53A31" w:rsidRDefault="00BF335D" w:rsidP="00BF335D">
            <w:pPr>
              <w:pStyle w:val="CEF-Body"/>
              <w:jc w:val="left"/>
              <w:rPr>
                <w:rFonts w:eastAsia="Cambria"/>
              </w:rPr>
            </w:pPr>
            <w:r w:rsidRPr="00F53A31">
              <w:rPr>
                <w:rFonts w:eastAsia="Cambria"/>
              </w:rPr>
              <w:t>Information and Communication Technologies</w:t>
            </w:r>
          </w:p>
        </w:tc>
      </w:tr>
      <w:tr w:rsidR="00BF335D" w:rsidRPr="007E4EE4" w14:paraId="44E51526" w14:textId="77777777" w:rsidTr="00923FC6">
        <w:tc>
          <w:tcPr>
            <w:tcW w:w="1106" w:type="dxa"/>
            <w:shd w:val="clear" w:color="auto" w:fill="auto"/>
          </w:tcPr>
          <w:p w14:paraId="10B7475B" w14:textId="77777777" w:rsidR="00BF335D" w:rsidRPr="00F53A31" w:rsidRDefault="00BF335D" w:rsidP="00BF335D">
            <w:pPr>
              <w:pStyle w:val="CEF-Body"/>
              <w:rPr>
                <w:rFonts w:eastAsia="Cambria"/>
                <w:b/>
                <w:bCs/>
              </w:rPr>
            </w:pPr>
            <w:r w:rsidRPr="00F53A31">
              <w:rPr>
                <w:rFonts w:eastAsia="Cambria"/>
                <w:b/>
                <w:bCs/>
              </w:rPr>
              <w:t>ISO</w:t>
            </w:r>
          </w:p>
        </w:tc>
        <w:tc>
          <w:tcPr>
            <w:tcW w:w="8748" w:type="dxa"/>
            <w:shd w:val="clear" w:color="auto" w:fill="auto"/>
          </w:tcPr>
          <w:p w14:paraId="62392248" w14:textId="77777777" w:rsidR="00BF335D" w:rsidRPr="00F53A31" w:rsidRDefault="00BF335D" w:rsidP="00BF335D">
            <w:pPr>
              <w:pStyle w:val="CEF-Body"/>
              <w:jc w:val="left"/>
              <w:rPr>
                <w:rFonts w:eastAsia="Cambria"/>
              </w:rPr>
            </w:pPr>
            <w:r w:rsidRPr="00F53A31">
              <w:rPr>
                <w:rFonts w:eastAsia="Cambria"/>
              </w:rPr>
              <w:t>International Organization for Standardization</w:t>
            </w:r>
          </w:p>
        </w:tc>
      </w:tr>
      <w:tr w:rsidR="00BF335D" w:rsidRPr="00065B4F" w14:paraId="5D5F383C" w14:textId="77777777" w:rsidTr="00923FC6">
        <w:tc>
          <w:tcPr>
            <w:tcW w:w="1106" w:type="dxa"/>
            <w:shd w:val="clear" w:color="auto" w:fill="auto"/>
          </w:tcPr>
          <w:p w14:paraId="23692959" w14:textId="77777777" w:rsidR="00BF335D" w:rsidRPr="00F53A31" w:rsidRDefault="00BF335D" w:rsidP="00BF335D">
            <w:pPr>
              <w:pStyle w:val="CEF-Body"/>
              <w:rPr>
                <w:rFonts w:eastAsia="Cambria"/>
                <w:b/>
                <w:bCs/>
              </w:rPr>
            </w:pPr>
            <w:r w:rsidRPr="00F53A31">
              <w:rPr>
                <w:rFonts w:eastAsia="Cambria"/>
                <w:b/>
                <w:bCs/>
              </w:rPr>
              <w:t>PA</w:t>
            </w:r>
          </w:p>
        </w:tc>
        <w:tc>
          <w:tcPr>
            <w:tcW w:w="8748" w:type="dxa"/>
            <w:shd w:val="clear" w:color="auto" w:fill="auto"/>
          </w:tcPr>
          <w:p w14:paraId="14640D4E" w14:textId="77777777" w:rsidR="00BF335D" w:rsidRPr="00696DDC" w:rsidRDefault="00BF335D" w:rsidP="00BF335D">
            <w:pPr>
              <w:pStyle w:val="CEF-Body"/>
              <w:jc w:val="left"/>
              <w:rPr>
                <w:rFonts w:eastAsia="Cambria"/>
                <w:lang w:val="it-IT"/>
              </w:rPr>
            </w:pPr>
            <w:r w:rsidRPr="00696DDC">
              <w:rPr>
                <w:rFonts w:eastAsia="Cambria"/>
                <w:lang w:val="it-IT"/>
              </w:rPr>
              <w:t>Pubblica Amministrazione (</w:t>
            </w:r>
            <w:r w:rsidRPr="00696DDC">
              <w:rPr>
                <w:rFonts w:eastAsia="Cambria"/>
                <w:i/>
                <w:lang w:val="it-IT"/>
              </w:rPr>
              <w:t>i.e. Public Administration</w:t>
            </w:r>
            <w:r w:rsidRPr="00696DDC">
              <w:rPr>
                <w:rFonts w:eastAsia="Cambria"/>
                <w:lang w:val="it-IT"/>
              </w:rPr>
              <w:t>)</w:t>
            </w:r>
          </w:p>
        </w:tc>
      </w:tr>
      <w:tr w:rsidR="00BF335D" w:rsidRPr="007E4EE4" w14:paraId="2E15F5E0" w14:textId="77777777" w:rsidTr="00923FC6">
        <w:tc>
          <w:tcPr>
            <w:tcW w:w="1106" w:type="dxa"/>
            <w:shd w:val="clear" w:color="auto" w:fill="auto"/>
          </w:tcPr>
          <w:p w14:paraId="28FD39E7" w14:textId="77777777" w:rsidR="00BF335D" w:rsidRPr="00F53A31" w:rsidRDefault="00BF335D" w:rsidP="00BF335D">
            <w:pPr>
              <w:pStyle w:val="CEF-Body"/>
              <w:rPr>
                <w:rFonts w:eastAsia="Cambria"/>
                <w:b/>
                <w:bCs/>
              </w:rPr>
            </w:pPr>
            <w:r w:rsidRPr="00F53A31">
              <w:rPr>
                <w:rFonts w:eastAsia="Cambria"/>
                <w:b/>
                <w:bCs/>
              </w:rPr>
              <w:t>PC</w:t>
            </w:r>
          </w:p>
        </w:tc>
        <w:tc>
          <w:tcPr>
            <w:tcW w:w="8748" w:type="dxa"/>
            <w:shd w:val="clear" w:color="auto" w:fill="auto"/>
          </w:tcPr>
          <w:p w14:paraId="15A3202C" w14:textId="77777777" w:rsidR="00BF335D" w:rsidRPr="00F53A31" w:rsidRDefault="00BF335D" w:rsidP="00BF335D">
            <w:pPr>
              <w:pStyle w:val="CEF-Body"/>
              <w:jc w:val="left"/>
              <w:rPr>
                <w:rFonts w:eastAsia="Cambria"/>
              </w:rPr>
            </w:pPr>
            <w:r w:rsidRPr="00F53A31">
              <w:rPr>
                <w:rFonts w:eastAsia="Cambria"/>
              </w:rPr>
              <w:t>Project Coordinator</w:t>
            </w:r>
          </w:p>
        </w:tc>
      </w:tr>
      <w:tr w:rsidR="00BF335D" w:rsidRPr="007E4EE4" w14:paraId="41409117" w14:textId="77777777" w:rsidTr="00923FC6">
        <w:tc>
          <w:tcPr>
            <w:tcW w:w="1106" w:type="dxa"/>
            <w:shd w:val="clear" w:color="auto" w:fill="auto"/>
          </w:tcPr>
          <w:p w14:paraId="1B866D91" w14:textId="77777777" w:rsidR="00BF335D" w:rsidRPr="00F53A31" w:rsidRDefault="00BF335D" w:rsidP="00BF335D">
            <w:pPr>
              <w:pStyle w:val="CEF-Body"/>
              <w:rPr>
                <w:rFonts w:eastAsia="Cambria"/>
                <w:b/>
                <w:bCs/>
              </w:rPr>
            </w:pPr>
            <w:r w:rsidRPr="00F53A31">
              <w:rPr>
                <w:rFonts w:eastAsia="Cambria"/>
                <w:b/>
                <w:bCs/>
              </w:rPr>
              <w:t>PEPPOL</w:t>
            </w:r>
          </w:p>
        </w:tc>
        <w:tc>
          <w:tcPr>
            <w:tcW w:w="8748" w:type="dxa"/>
            <w:shd w:val="clear" w:color="auto" w:fill="auto"/>
          </w:tcPr>
          <w:p w14:paraId="0F260954" w14:textId="77777777" w:rsidR="00BF335D" w:rsidRPr="00F53A31" w:rsidRDefault="00BF335D" w:rsidP="00BF335D">
            <w:pPr>
              <w:pStyle w:val="CEF-Body"/>
              <w:jc w:val="left"/>
              <w:rPr>
                <w:rFonts w:eastAsia="Cambria"/>
              </w:rPr>
            </w:pPr>
            <w:r w:rsidRPr="00F53A31">
              <w:rPr>
                <w:rFonts w:eastAsia="Cambria"/>
              </w:rPr>
              <w:t>Pan-European Public Procurement Online</w:t>
            </w:r>
          </w:p>
        </w:tc>
      </w:tr>
      <w:tr w:rsidR="00BF335D" w:rsidRPr="007E4EE4" w14:paraId="2BD93C3D" w14:textId="77777777" w:rsidTr="00923FC6">
        <w:tc>
          <w:tcPr>
            <w:tcW w:w="1106" w:type="dxa"/>
            <w:shd w:val="clear" w:color="auto" w:fill="auto"/>
          </w:tcPr>
          <w:p w14:paraId="650AF452" w14:textId="77777777" w:rsidR="00BF335D" w:rsidRPr="00F53A31" w:rsidRDefault="00BF335D" w:rsidP="00BF335D">
            <w:pPr>
              <w:pStyle w:val="CEF-Body"/>
              <w:rPr>
                <w:rFonts w:eastAsia="Cambria"/>
                <w:b/>
                <w:bCs/>
              </w:rPr>
            </w:pPr>
            <w:r w:rsidRPr="00F53A31">
              <w:rPr>
                <w:rFonts w:eastAsia="Cambria"/>
                <w:b/>
                <w:bCs/>
              </w:rPr>
              <w:t>PL</w:t>
            </w:r>
          </w:p>
        </w:tc>
        <w:tc>
          <w:tcPr>
            <w:tcW w:w="8748" w:type="dxa"/>
            <w:shd w:val="clear" w:color="auto" w:fill="auto"/>
          </w:tcPr>
          <w:p w14:paraId="704BED3D" w14:textId="77777777" w:rsidR="00BF335D" w:rsidRPr="00F53A31" w:rsidRDefault="00BF335D" w:rsidP="00BF335D">
            <w:pPr>
              <w:pStyle w:val="CEF-Body"/>
              <w:jc w:val="left"/>
              <w:rPr>
                <w:rFonts w:eastAsia="Cambria"/>
              </w:rPr>
            </w:pPr>
            <w:r w:rsidRPr="00F53A31">
              <w:rPr>
                <w:rFonts w:eastAsia="Cambria"/>
              </w:rPr>
              <w:t xml:space="preserve">Partner Leader </w:t>
            </w:r>
          </w:p>
        </w:tc>
      </w:tr>
      <w:tr w:rsidR="00BF335D" w:rsidRPr="007E4EE4" w14:paraId="278A6360" w14:textId="77777777" w:rsidTr="00923FC6">
        <w:tc>
          <w:tcPr>
            <w:tcW w:w="1106" w:type="dxa"/>
            <w:shd w:val="clear" w:color="auto" w:fill="auto"/>
          </w:tcPr>
          <w:p w14:paraId="47E8CC66" w14:textId="77777777" w:rsidR="00BF335D" w:rsidRPr="00F53A31" w:rsidRDefault="00BF335D" w:rsidP="00BF335D">
            <w:pPr>
              <w:pStyle w:val="CEF-Body"/>
              <w:rPr>
                <w:rFonts w:eastAsia="Cambria"/>
                <w:b/>
                <w:bCs/>
              </w:rPr>
            </w:pPr>
            <w:r w:rsidRPr="00F53A31">
              <w:rPr>
                <w:rFonts w:eastAsia="Cambria"/>
                <w:b/>
                <w:bCs/>
              </w:rPr>
              <w:t>PMB</w:t>
            </w:r>
          </w:p>
        </w:tc>
        <w:tc>
          <w:tcPr>
            <w:tcW w:w="8748" w:type="dxa"/>
            <w:shd w:val="clear" w:color="auto" w:fill="auto"/>
          </w:tcPr>
          <w:p w14:paraId="48F62F88" w14:textId="77777777" w:rsidR="00BF335D" w:rsidRPr="00F53A31" w:rsidRDefault="00BF335D" w:rsidP="00BF335D">
            <w:pPr>
              <w:pStyle w:val="CEF-Body"/>
              <w:jc w:val="left"/>
              <w:rPr>
                <w:rFonts w:eastAsia="Cambria"/>
              </w:rPr>
            </w:pPr>
            <w:r w:rsidRPr="00F53A31">
              <w:rPr>
                <w:rFonts w:eastAsia="Cambria"/>
              </w:rPr>
              <w:t xml:space="preserve">Project Management Board </w:t>
            </w:r>
          </w:p>
        </w:tc>
      </w:tr>
      <w:tr w:rsidR="00BF335D" w:rsidRPr="007E4EE4" w14:paraId="3CFF5403" w14:textId="77777777" w:rsidTr="00923FC6">
        <w:tc>
          <w:tcPr>
            <w:tcW w:w="1106" w:type="dxa"/>
            <w:shd w:val="clear" w:color="auto" w:fill="auto"/>
          </w:tcPr>
          <w:p w14:paraId="03133418" w14:textId="77777777" w:rsidR="00BF335D" w:rsidRPr="00F53A31" w:rsidRDefault="00BF335D" w:rsidP="00BF335D">
            <w:pPr>
              <w:pStyle w:val="CEF-Body"/>
              <w:rPr>
                <w:rFonts w:eastAsia="Cambria"/>
                <w:b/>
                <w:bCs/>
              </w:rPr>
            </w:pPr>
            <w:r w:rsidRPr="00F53A31">
              <w:rPr>
                <w:rFonts w:eastAsia="Cambria"/>
                <w:b/>
                <w:bCs/>
              </w:rPr>
              <w:t>PMH</w:t>
            </w:r>
          </w:p>
        </w:tc>
        <w:tc>
          <w:tcPr>
            <w:tcW w:w="8748" w:type="dxa"/>
            <w:shd w:val="clear" w:color="auto" w:fill="auto"/>
          </w:tcPr>
          <w:p w14:paraId="12C22482" w14:textId="77777777" w:rsidR="00BF335D" w:rsidRPr="00F53A31" w:rsidRDefault="00BF335D" w:rsidP="00BF335D">
            <w:pPr>
              <w:pStyle w:val="CEF-Body"/>
              <w:jc w:val="left"/>
              <w:rPr>
                <w:rFonts w:eastAsia="Cambria"/>
              </w:rPr>
            </w:pPr>
            <w:r w:rsidRPr="00F53A31">
              <w:rPr>
                <w:rFonts w:eastAsia="Cambria"/>
              </w:rPr>
              <w:t>Project Management Handbook</w:t>
            </w:r>
          </w:p>
        </w:tc>
      </w:tr>
      <w:tr w:rsidR="00BF335D" w:rsidRPr="007E4EE4" w14:paraId="15EF8464" w14:textId="77777777" w:rsidTr="00923FC6">
        <w:tc>
          <w:tcPr>
            <w:tcW w:w="1106" w:type="dxa"/>
            <w:shd w:val="clear" w:color="auto" w:fill="auto"/>
          </w:tcPr>
          <w:p w14:paraId="2A46DE31" w14:textId="77777777" w:rsidR="00BF335D" w:rsidRPr="00F53A31" w:rsidRDefault="00BF335D" w:rsidP="00BF335D">
            <w:pPr>
              <w:pStyle w:val="CEF-Body"/>
              <w:rPr>
                <w:rFonts w:eastAsia="Cambria"/>
                <w:b/>
                <w:bCs/>
              </w:rPr>
            </w:pPr>
            <w:r w:rsidRPr="00F53A31">
              <w:rPr>
                <w:rFonts w:eastAsia="Cambria"/>
                <w:b/>
                <w:bCs/>
              </w:rPr>
              <w:t>QAP</w:t>
            </w:r>
          </w:p>
        </w:tc>
        <w:tc>
          <w:tcPr>
            <w:tcW w:w="8748" w:type="dxa"/>
            <w:shd w:val="clear" w:color="auto" w:fill="auto"/>
          </w:tcPr>
          <w:p w14:paraId="7BC6D53D" w14:textId="77777777" w:rsidR="00BF335D" w:rsidRPr="00F53A31" w:rsidRDefault="00BF335D" w:rsidP="00BF335D">
            <w:pPr>
              <w:pStyle w:val="CEF-Body"/>
              <w:jc w:val="left"/>
              <w:rPr>
                <w:rFonts w:eastAsia="Cambria"/>
              </w:rPr>
            </w:pPr>
            <w:r w:rsidRPr="00F53A31">
              <w:rPr>
                <w:rFonts w:eastAsia="Cambria"/>
              </w:rPr>
              <w:t>Quality Assurance Plan</w:t>
            </w:r>
          </w:p>
        </w:tc>
      </w:tr>
      <w:tr w:rsidR="00BF335D" w:rsidRPr="007E4EE4" w14:paraId="5D5F3F8F" w14:textId="77777777" w:rsidTr="00923FC6">
        <w:tc>
          <w:tcPr>
            <w:tcW w:w="1106" w:type="dxa"/>
            <w:shd w:val="clear" w:color="auto" w:fill="auto"/>
          </w:tcPr>
          <w:p w14:paraId="20B6B44A" w14:textId="77777777" w:rsidR="00BF335D" w:rsidRPr="00F53A31" w:rsidRDefault="00BF335D" w:rsidP="00BF335D">
            <w:pPr>
              <w:pStyle w:val="CEF-Body"/>
              <w:rPr>
                <w:rFonts w:eastAsia="Cambria"/>
                <w:b/>
                <w:bCs/>
              </w:rPr>
            </w:pPr>
            <w:r w:rsidRPr="00F53A31">
              <w:rPr>
                <w:rFonts w:eastAsia="Cambria"/>
                <w:b/>
                <w:bCs/>
              </w:rPr>
              <w:t>QM</w:t>
            </w:r>
          </w:p>
        </w:tc>
        <w:tc>
          <w:tcPr>
            <w:tcW w:w="8748" w:type="dxa"/>
            <w:shd w:val="clear" w:color="auto" w:fill="auto"/>
          </w:tcPr>
          <w:p w14:paraId="1C2F4B0F" w14:textId="77777777" w:rsidR="00BF335D" w:rsidRPr="00F53A31" w:rsidRDefault="00BF335D" w:rsidP="00BF335D">
            <w:pPr>
              <w:pStyle w:val="CEF-Body"/>
              <w:jc w:val="left"/>
              <w:rPr>
                <w:rFonts w:eastAsia="Cambria"/>
              </w:rPr>
            </w:pPr>
            <w:r w:rsidRPr="00F53A31">
              <w:rPr>
                <w:rFonts w:eastAsia="Cambria"/>
              </w:rPr>
              <w:t>Quality Manager</w:t>
            </w:r>
          </w:p>
        </w:tc>
      </w:tr>
      <w:tr w:rsidR="00BF335D" w:rsidRPr="007E4EE4" w14:paraId="6F911480" w14:textId="77777777" w:rsidTr="00923FC6">
        <w:tc>
          <w:tcPr>
            <w:tcW w:w="1106" w:type="dxa"/>
            <w:shd w:val="clear" w:color="auto" w:fill="auto"/>
          </w:tcPr>
          <w:p w14:paraId="4A9B8958" w14:textId="77777777" w:rsidR="00BF335D" w:rsidRPr="00F53A31" w:rsidRDefault="00BF335D" w:rsidP="00BF335D">
            <w:pPr>
              <w:pStyle w:val="CEF-Body"/>
              <w:rPr>
                <w:rFonts w:eastAsia="Cambria"/>
                <w:b/>
                <w:bCs/>
              </w:rPr>
            </w:pPr>
            <w:r w:rsidRPr="00F53A31">
              <w:rPr>
                <w:rFonts w:eastAsia="Cambria"/>
                <w:b/>
                <w:bCs/>
              </w:rPr>
              <w:t>TL</w:t>
            </w:r>
          </w:p>
        </w:tc>
        <w:tc>
          <w:tcPr>
            <w:tcW w:w="8748" w:type="dxa"/>
            <w:shd w:val="clear" w:color="auto" w:fill="auto"/>
          </w:tcPr>
          <w:p w14:paraId="4BF0CA63" w14:textId="77777777" w:rsidR="00BF335D" w:rsidRPr="00F53A31" w:rsidRDefault="00BF335D" w:rsidP="00BF335D">
            <w:pPr>
              <w:pStyle w:val="CEF-Body"/>
              <w:jc w:val="left"/>
              <w:rPr>
                <w:rFonts w:eastAsia="Cambria"/>
              </w:rPr>
            </w:pPr>
            <w:r w:rsidRPr="00F53A31">
              <w:rPr>
                <w:rFonts w:eastAsia="Cambria"/>
              </w:rPr>
              <w:t xml:space="preserve">Task Leader </w:t>
            </w:r>
          </w:p>
        </w:tc>
      </w:tr>
      <w:tr w:rsidR="00BF335D" w:rsidRPr="007E4EE4" w14:paraId="33A7D9AA" w14:textId="77777777" w:rsidTr="00923FC6">
        <w:tc>
          <w:tcPr>
            <w:tcW w:w="1106" w:type="dxa"/>
            <w:shd w:val="clear" w:color="auto" w:fill="auto"/>
          </w:tcPr>
          <w:p w14:paraId="4FD8D6F1" w14:textId="77777777" w:rsidR="00BF335D" w:rsidRPr="00F53A31" w:rsidRDefault="00BF335D" w:rsidP="00BF335D">
            <w:pPr>
              <w:pStyle w:val="CEF-Body"/>
              <w:rPr>
                <w:rFonts w:eastAsia="Cambria"/>
                <w:b/>
                <w:bCs/>
              </w:rPr>
            </w:pPr>
            <w:r w:rsidRPr="00F53A31">
              <w:rPr>
                <w:rFonts w:eastAsia="Cambria"/>
                <w:b/>
                <w:bCs/>
              </w:rPr>
              <w:t>WP</w:t>
            </w:r>
          </w:p>
        </w:tc>
        <w:tc>
          <w:tcPr>
            <w:tcW w:w="8748" w:type="dxa"/>
            <w:shd w:val="clear" w:color="auto" w:fill="auto"/>
          </w:tcPr>
          <w:p w14:paraId="4CBAC1C1" w14:textId="77777777" w:rsidR="00BF335D" w:rsidRPr="00F53A31" w:rsidRDefault="00BF335D" w:rsidP="00BF335D">
            <w:pPr>
              <w:pStyle w:val="CEF-Body"/>
              <w:jc w:val="left"/>
              <w:rPr>
                <w:rFonts w:eastAsia="Cambria"/>
              </w:rPr>
            </w:pPr>
            <w:r w:rsidRPr="00F53A31">
              <w:rPr>
                <w:rFonts w:eastAsia="Cambria"/>
              </w:rPr>
              <w:t>Work Package</w:t>
            </w:r>
          </w:p>
        </w:tc>
      </w:tr>
      <w:tr w:rsidR="00BF335D" w:rsidRPr="007E4EE4" w14:paraId="67E87138" w14:textId="77777777" w:rsidTr="00923FC6">
        <w:tc>
          <w:tcPr>
            <w:tcW w:w="1106" w:type="dxa"/>
            <w:shd w:val="clear" w:color="auto" w:fill="auto"/>
          </w:tcPr>
          <w:p w14:paraId="49560C59" w14:textId="77777777" w:rsidR="00BF335D" w:rsidRPr="00F53A31" w:rsidRDefault="00BF335D" w:rsidP="00BF335D">
            <w:pPr>
              <w:pStyle w:val="CEF-Body"/>
              <w:rPr>
                <w:rFonts w:eastAsia="Cambria"/>
                <w:b/>
                <w:bCs/>
              </w:rPr>
            </w:pPr>
            <w:r w:rsidRPr="00F53A31">
              <w:rPr>
                <w:rFonts w:eastAsia="Cambria"/>
                <w:b/>
                <w:bCs/>
              </w:rPr>
              <w:t>WPL</w:t>
            </w:r>
          </w:p>
        </w:tc>
        <w:tc>
          <w:tcPr>
            <w:tcW w:w="8748" w:type="dxa"/>
            <w:shd w:val="clear" w:color="auto" w:fill="auto"/>
          </w:tcPr>
          <w:p w14:paraId="05249803" w14:textId="77777777" w:rsidR="00BF335D" w:rsidRPr="00F53A31" w:rsidRDefault="00BF335D" w:rsidP="00BF335D">
            <w:pPr>
              <w:pStyle w:val="CEF-Body"/>
              <w:jc w:val="left"/>
              <w:rPr>
                <w:rFonts w:eastAsia="Cambria"/>
              </w:rPr>
            </w:pPr>
            <w:r w:rsidRPr="00F53A31">
              <w:rPr>
                <w:rFonts w:eastAsia="Cambria"/>
              </w:rPr>
              <w:t>Work Package Leader</w:t>
            </w:r>
          </w:p>
        </w:tc>
      </w:tr>
    </w:tbl>
    <w:p w14:paraId="1EC3D880" w14:textId="77777777" w:rsidR="00BF335D" w:rsidRPr="007E4EE4" w:rsidRDefault="00BF335D" w:rsidP="00BF335D">
      <w:pPr>
        <w:pStyle w:val="CEF-Body"/>
      </w:pPr>
    </w:p>
    <w:p w14:paraId="5A555EEB" w14:textId="77777777" w:rsidR="007839E2" w:rsidRPr="00696DDC" w:rsidRDefault="0021538E" w:rsidP="007839E2">
      <w:pPr>
        <w:pStyle w:val="ANNEX"/>
        <w:rPr>
          <w:lang w:val="en-US"/>
        </w:rPr>
      </w:pPr>
      <w:r w:rsidRPr="00696DDC">
        <w:rPr>
          <w:lang w:val="en-US"/>
        </w:rPr>
        <w:lastRenderedPageBreak/>
        <w:t xml:space="preserve"> </w:t>
      </w:r>
      <w:bookmarkStart w:id="48" w:name="_Toc526847493"/>
      <w:r w:rsidR="007839E2" w:rsidRPr="00696DDC">
        <w:rPr>
          <w:lang w:val="en-US"/>
        </w:rPr>
        <w:t xml:space="preserve">Exploitation &amp; Dissemination Reporting Template </w:t>
      </w:r>
      <w:r w:rsidR="004B7CBF" w:rsidRPr="00696DDC">
        <w:rPr>
          <w:lang w:val="en-US"/>
        </w:rPr>
        <w:t>for Partners</w:t>
      </w:r>
      <w:bookmarkEnd w:id="48"/>
    </w:p>
    <w:p w14:paraId="182754F6" w14:textId="77777777" w:rsidR="007839E2" w:rsidRPr="007839E2" w:rsidRDefault="007839E2" w:rsidP="007839E2">
      <w:pPr>
        <w:pStyle w:val="CEF-Body"/>
        <w:rPr>
          <w:b/>
        </w:rPr>
      </w:pPr>
      <w:r w:rsidRPr="007839E2">
        <w:rPr>
          <w:b/>
        </w:rPr>
        <w:t xml:space="preserve">Report Identifier </w:t>
      </w:r>
    </w:p>
    <w:p w14:paraId="37F310F3" w14:textId="77777777" w:rsidR="007839E2" w:rsidRPr="007839E2" w:rsidRDefault="007839E2" w:rsidP="007839E2">
      <w:pPr>
        <w:pStyle w:val="CEF-Body"/>
      </w:pPr>
      <w:r w:rsidRPr="007839E2">
        <w:tab/>
      </w:r>
      <w:r w:rsidRPr="007839E2">
        <w:tab/>
      </w:r>
      <w:proofErr w:type="gramStart"/>
      <w:r w:rsidRPr="007839E2">
        <w:t>  &lt;</w:t>
      </w:r>
      <w:proofErr w:type="gramEnd"/>
      <w:r w:rsidRPr="007839E2">
        <w:t>partner name or short name&gt;  </w:t>
      </w:r>
    </w:p>
    <w:p w14:paraId="02DDFADF" w14:textId="77777777" w:rsidR="007839E2" w:rsidRPr="007839E2" w:rsidRDefault="007839E2" w:rsidP="007839E2">
      <w:pPr>
        <w:pStyle w:val="CEF-Body"/>
      </w:pPr>
      <w:r w:rsidRPr="007839E2">
        <w:tab/>
      </w:r>
      <w:r w:rsidRPr="007839E2">
        <w:tab/>
      </w:r>
      <w:proofErr w:type="gramStart"/>
      <w:r w:rsidRPr="007839E2">
        <w:t>  &lt;</w:t>
      </w:r>
      <w:proofErr w:type="gramEnd"/>
      <w:r w:rsidRPr="007839E2">
        <w:t>contact person&gt;  </w:t>
      </w:r>
    </w:p>
    <w:p w14:paraId="18EDE028" w14:textId="77777777" w:rsidR="007839E2" w:rsidRPr="007839E2" w:rsidRDefault="007839E2" w:rsidP="007839E2">
      <w:pPr>
        <w:pStyle w:val="CEF-Body"/>
      </w:pPr>
      <w:r w:rsidRPr="007839E2">
        <w:tab/>
      </w:r>
      <w:r w:rsidRPr="007839E2">
        <w:tab/>
      </w:r>
      <w:proofErr w:type="gramStart"/>
      <w:r w:rsidRPr="007839E2">
        <w:t>  &lt;</w:t>
      </w:r>
      <w:proofErr w:type="gramEnd"/>
      <w:r w:rsidRPr="007839E2">
        <w:t>reporting period&gt;  </w:t>
      </w:r>
    </w:p>
    <w:p w14:paraId="78BD1946" w14:textId="77777777" w:rsidR="007839E2" w:rsidRPr="007839E2" w:rsidRDefault="007839E2" w:rsidP="007839E2">
      <w:pPr>
        <w:pStyle w:val="CEF-Body"/>
      </w:pPr>
    </w:p>
    <w:p w14:paraId="097F92DC" w14:textId="77777777" w:rsidR="0021538E" w:rsidRPr="00220A85" w:rsidRDefault="0021538E" w:rsidP="0021538E">
      <w:pPr>
        <w:widowControl w:val="0"/>
        <w:autoSpaceDE w:val="0"/>
        <w:autoSpaceDN w:val="0"/>
        <w:adjustRightInd w:val="0"/>
        <w:spacing w:after="240" w:line="240" w:lineRule="auto"/>
        <w:jc w:val="left"/>
        <w:rPr>
          <w:rFonts w:ascii="Arial" w:hAnsi="Arial" w:cs="Arial"/>
          <w:b/>
          <w:sz w:val="20"/>
          <w:szCs w:val="20"/>
        </w:rPr>
      </w:pPr>
      <w:r w:rsidRPr="00220A85">
        <w:rPr>
          <w:rFonts w:ascii="Arial" w:hAnsi="Arial" w:cs="Arial"/>
          <w:b/>
          <w:sz w:val="20"/>
          <w:szCs w:val="20"/>
        </w:rPr>
        <w:t xml:space="preserve">For all points, try to answer the following questions (if fitting) </w:t>
      </w:r>
    </w:p>
    <w:p w14:paraId="7E31C248" w14:textId="77777777" w:rsidR="007839E2" w:rsidRPr="007839E2" w:rsidRDefault="007839E2" w:rsidP="007839E2">
      <w:pPr>
        <w:pStyle w:val="CEF-Body"/>
      </w:pPr>
      <w:r w:rsidRPr="007839E2">
        <w:tab/>
      </w:r>
      <w:r w:rsidRPr="007839E2">
        <w:tab/>
      </w:r>
      <w:proofErr w:type="gramStart"/>
      <w:r w:rsidRPr="007839E2">
        <w:t>  who</w:t>
      </w:r>
      <w:proofErr w:type="gramEnd"/>
      <w:r w:rsidRPr="007839E2">
        <w:t>? (</w:t>
      </w:r>
      <w:proofErr w:type="gramStart"/>
      <w:r w:rsidRPr="007839E2">
        <w:t>e.g</w:t>
      </w:r>
      <w:proofErr w:type="gramEnd"/>
      <w:r w:rsidRPr="007839E2">
        <w:t>. was presenting?)  </w:t>
      </w:r>
    </w:p>
    <w:p w14:paraId="55F7457B" w14:textId="77777777" w:rsidR="007839E2" w:rsidRPr="007839E2" w:rsidRDefault="007839E2" w:rsidP="007839E2">
      <w:pPr>
        <w:pStyle w:val="CEF-Body"/>
      </w:pPr>
      <w:r w:rsidRPr="007839E2">
        <w:tab/>
      </w:r>
      <w:r w:rsidRPr="007839E2">
        <w:tab/>
      </w:r>
      <w:proofErr w:type="gramStart"/>
      <w:r w:rsidRPr="007839E2">
        <w:t>  what</w:t>
      </w:r>
      <w:proofErr w:type="gramEnd"/>
      <w:r w:rsidRPr="007839E2">
        <w:t>? (</w:t>
      </w:r>
      <w:proofErr w:type="gramStart"/>
      <w:r w:rsidRPr="007839E2">
        <w:t>e.g</w:t>
      </w:r>
      <w:proofErr w:type="gramEnd"/>
      <w:r w:rsidRPr="007839E2">
        <w:t>. was presented)  </w:t>
      </w:r>
    </w:p>
    <w:p w14:paraId="0A316D4F" w14:textId="77777777" w:rsidR="007839E2" w:rsidRPr="007839E2" w:rsidRDefault="007839E2" w:rsidP="007839E2">
      <w:pPr>
        <w:pStyle w:val="CEF-Body"/>
      </w:pPr>
      <w:r w:rsidRPr="007839E2">
        <w:tab/>
      </w:r>
      <w:r w:rsidRPr="007839E2">
        <w:tab/>
      </w:r>
      <w:proofErr w:type="gramStart"/>
      <w:r w:rsidRPr="007839E2">
        <w:t>  where</w:t>
      </w:r>
      <w:proofErr w:type="gramEnd"/>
      <w:r w:rsidRPr="007839E2">
        <w:t>? (</w:t>
      </w:r>
      <w:proofErr w:type="gramStart"/>
      <w:r w:rsidRPr="007839E2">
        <w:t>if</w:t>
      </w:r>
      <w:proofErr w:type="gramEnd"/>
      <w:r w:rsidRPr="007839E2">
        <w:t xml:space="preserve"> appropriate)  </w:t>
      </w:r>
    </w:p>
    <w:p w14:paraId="253B1936" w14:textId="77777777" w:rsidR="007839E2" w:rsidRPr="007839E2" w:rsidRDefault="007839E2" w:rsidP="007839E2">
      <w:pPr>
        <w:pStyle w:val="CEF-Body"/>
      </w:pPr>
      <w:r w:rsidRPr="007839E2">
        <w:tab/>
      </w:r>
      <w:r w:rsidRPr="007839E2">
        <w:tab/>
      </w:r>
      <w:proofErr w:type="gramStart"/>
      <w:r w:rsidRPr="007839E2">
        <w:t>  when</w:t>
      </w:r>
      <w:proofErr w:type="gramEnd"/>
      <w:r w:rsidRPr="007839E2">
        <w:t>?  </w:t>
      </w:r>
    </w:p>
    <w:p w14:paraId="6742F838" w14:textId="2448BEDC" w:rsidR="007839E2" w:rsidRPr="007839E2" w:rsidRDefault="007839E2" w:rsidP="007839E2">
      <w:pPr>
        <w:pStyle w:val="CEF-Body"/>
      </w:pPr>
      <w:r w:rsidRPr="007839E2">
        <w:tab/>
      </w:r>
      <w:r w:rsidRPr="007839E2">
        <w:tab/>
      </w:r>
      <w:proofErr w:type="gramStart"/>
      <w:r w:rsidRPr="007839E2">
        <w:t>  why</w:t>
      </w:r>
      <w:proofErr w:type="gramEnd"/>
      <w:r w:rsidRPr="007839E2">
        <w:t>? (</w:t>
      </w:r>
      <w:proofErr w:type="gramStart"/>
      <w:r w:rsidRPr="007839E2">
        <w:t>what</w:t>
      </w:r>
      <w:proofErr w:type="gramEnd"/>
      <w:r w:rsidRPr="007839E2">
        <w:t xml:space="preserve"> was the purpose of the meeting? how does it relate to </w:t>
      </w:r>
      <w:r w:rsidR="00D20FEE">
        <w:t>ESPD</w:t>
      </w:r>
      <w:r w:rsidRPr="007839E2">
        <w:t>?)  </w:t>
      </w:r>
    </w:p>
    <w:p w14:paraId="0F3960C0" w14:textId="77777777" w:rsidR="007839E2" w:rsidRPr="007839E2" w:rsidRDefault="007839E2" w:rsidP="007839E2">
      <w:pPr>
        <w:pStyle w:val="CEF-Body"/>
      </w:pPr>
      <w:r w:rsidRPr="007839E2">
        <w:tab/>
      </w:r>
      <w:r w:rsidRPr="007839E2">
        <w:tab/>
      </w:r>
      <w:proofErr w:type="gramStart"/>
      <w:r w:rsidRPr="007839E2">
        <w:t>  outcomes</w:t>
      </w:r>
      <w:proofErr w:type="gramEnd"/>
      <w:r w:rsidRPr="007839E2">
        <w:t xml:space="preserve">? </w:t>
      </w:r>
      <w:proofErr w:type="gramStart"/>
      <w:r w:rsidRPr="007839E2">
        <w:t>recommendations</w:t>
      </w:r>
      <w:proofErr w:type="gramEnd"/>
      <w:r w:rsidRPr="007839E2">
        <w:t xml:space="preserve">? </w:t>
      </w:r>
      <w:proofErr w:type="gramStart"/>
      <w:r w:rsidRPr="007839E2">
        <w:t>research</w:t>
      </w:r>
      <w:proofErr w:type="gramEnd"/>
      <w:r w:rsidRPr="007839E2">
        <w:t xml:space="preserve"> directions?  </w:t>
      </w:r>
    </w:p>
    <w:p w14:paraId="27416883" w14:textId="77777777" w:rsidR="007839E2" w:rsidRPr="007839E2" w:rsidRDefault="007839E2" w:rsidP="007839E2">
      <w:pPr>
        <w:pStyle w:val="CEF-Body"/>
        <w:rPr>
          <w:b/>
        </w:rPr>
      </w:pPr>
      <w:r w:rsidRPr="007839E2">
        <w:rPr>
          <w:b/>
        </w:rPr>
        <w:t>Activities  Dissemination  </w:t>
      </w:r>
    </w:p>
    <w:p w14:paraId="13533D5D" w14:textId="77777777" w:rsidR="007839E2" w:rsidRDefault="007839E2" w:rsidP="007839E2">
      <w:pPr>
        <w:pStyle w:val="CEF-Body"/>
      </w:pPr>
      <w:r w:rsidRPr="007839E2">
        <w:tab/>
      </w:r>
      <w:r w:rsidRPr="007839E2">
        <w:tab/>
      </w:r>
      <w:proofErr w:type="gramStart"/>
      <w:r w:rsidRPr="007839E2">
        <w:t>  Scientific</w:t>
      </w:r>
      <w:proofErr w:type="gramEnd"/>
    </w:p>
    <w:p w14:paraId="7B65CF1B" w14:textId="77777777" w:rsidR="007839E2" w:rsidRPr="007839E2" w:rsidRDefault="007839E2" w:rsidP="007839E2">
      <w:pPr>
        <w:pStyle w:val="CEF-Body"/>
      </w:pPr>
      <w:r w:rsidRPr="007839E2">
        <w:tab/>
      </w:r>
      <w:r w:rsidRPr="007839E2">
        <w:tab/>
      </w:r>
      <w:proofErr w:type="gramStart"/>
      <w:r w:rsidRPr="007839E2">
        <w:t>  Other</w:t>
      </w:r>
      <w:proofErr w:type="gramEnd"/>
      <w:r w:rsidRPr="007839E2">
        <w:t xml:space="preserve"> External Publications &lt;please list, preferable in IEEE format or comparable&gt;  </w:t>
      </w:r>
    </w:p>
    <w:p w14:paraId="0BC7331A" w14:textId="77777777" w:rsidR="007839E2" w:rsidRDefault="007839E2" w:rsidP="007839E2">
      <w:pPr>
        <w:pStyle w:val="CEF-Body"/>
      </w:pPr>
      <w:r w:rsidRPr="007839E2">
        <w:tab/>
      </w:r>
      <w:r w:rsidRPr="007839E2">
        <w:tab/>
      </w:r>
      <w:proofErr w:type="gramStart"/>
      <w:r w:rsidRPr="007839E2">
        <w:t>  Internal</w:t>
      </w:r>
      <w:proofErr w:type="gramEnd"/>
      <w:r w:rsidRPr="007839E2">
        <w:t xml:space="preserve"> Publications / White papers / Technical reports</w:t>
      </w:r>
    </w:p>
    <w:p w14:paraId="74001C52" w14:textId="77777777" w:rsidR="007839E2" w:rsidRPr="007839E2" w:rsidRDefault="007839E2" w:rsidP="007839E2">
      <w:pPr>
        <w:pStyle w:val="CEF-Body"/>
      </w:pPr>
      <w:r w:rsidRPr="007839E2">
        <w:tab/>
      </w:r>
      <w:r w:rsidRPr="007839E2">
        <w:tab/>
      </w:r>
      <w:proofErr w:type="gramStart"/>
      <w:r w:rsidRPr="007839E2">
        <w:t>  Scientific</w:t>
      </w:r>
      <w:proofErr w:type="gramEnd"/>
      <w:r w:rsidRPr="007839E2">
        <w:t xml:space="preserve"> presentations (external or internal) &lt;please list&gt;  </w:t>
      </w:r>
    </w:p>
    <w:p w14:paraId="434B789D" w14:textId="77777777" w:rsidR="007839E2" w:rsidRPr="007839E2" w:rsidRDefault="007839E2" w:rsidP="007839E2">
      <w:pPr>
        <w:pStyle w:val="CEF-Body"/>
      </w:pPr>
      <w:r w:rsidRPr="007839E2">
        <w:tab/>
      </w:r>
      <w:r w:rsidRPr="007839E2">
        <w:tab/>
      </w:r>
      <w:proofErr w:type="gramStart"/>
      <w:r w:rsidRPr="007839E2">
        <w:t>  Press</w:t>
      </w:r>
      <w:proofErr w:type="gramEnd"/>
      <w:r w:rsidRPr="007839E2">
        <w:t xml:space="preserve"> releases (and similar dissemination activities) &lt;please list&gt;  </w:t>
      </w:r>
    </w:p>
    <w:p w14:paraId="415EFE92" w14:textId="77777777" w:rsidR="007839E2" w:rsidRPr="007839E2" w:rsidRDefault="007839E2" w:rsidP="007839E2">
      <w:pPr>
        <w:pStyle w:val="CEF-Body"/>
      </w:pPr>
      <w:r w:rsidRPr="007839E2">
        <w:tab/>
      </w:r>
      <w:r w:rsidRPr="007839E2">
        <w:tab/>
      </w:r>
      <w:proofErr w:type="gramStart"/>
      <w:r w:rsidRPr="007839E2">
        <w:t>  Dissemination</w:t>
      </w:r>
      <w:proofErr w:type="gramEnd"/>
      <w:r w:rsidRPr="007839E2">
        <w:t xml:space="preserve"> to end-users (e.g. via dedicated institutions or associations) &lt;please list&gt;  </w:t>
      </w:r>
    </w:p>
    <w:p w14:paraId="7458F137" w14:textId="77777777" w:rsidR="007839E2" w:rsidRDefault="007839E2" w:rsidP="007839E2">
      <w:pPr>
        <w:pStyle w:val="CEF-Body"/>
      </w:pPr>
      <w:r w:rsidRPr="007839E2">
        <w:tab/>
      </w:r>
      <w:r w:rsidRPr="007839E2">
        <w:tab/>
      </w:r>
      <w:proofErr w:type="gramStart"/>
      <w:r w:rsidRPr="007839E2">
        <w:t>  Participation</w:t>
      </w:r>
      <w:proofErr w:type="gramEnd"/>
      <w:r w:rsidRPr="007839E2">
        <w:t xml:space="preserve"> at or hosting of (scientific/expert) workshops &lt;please list&gt;  </w:t>
      </w:r>
      <w:r>
        <w:t xml:space="preserve"> </w:t>
      </w:r>
    </w:p>
    <w:p w14:paraId="132AC471" w14:textId="77777777" w:rsidR="007839E2" w:rsidRPr="007839E2" w:rsidRDefault="007839E2" w:rsidP="007839E2">
      <w:pPr>
        <w:pStyle w:val="CEF-Body"/>
        <w:rPr>
          <w:b/>
        </w:rPr>
      </w:pPr>
      <w:r w:rsidRPr="007839E2">
        <w:rPr>
          <w:b/>
        </w:rPr>
        <w:t>Exploitation  </w:t>
      </w:r>
    </w:p>
    <w:p w14:paraId="6ABEE775" w14:textId="77777777" w:rsidR="007839E2" w:rsidRPr="007839E2" w:rsidRDefault="007839E2" w:rsidP="007839E2">
      <w:pPr>
        <w:pStyle w:val="CEF-Body"/>
        <w:ind w:left="1420"/>
      </w:pPr>
      <w:proofErr w:type="gramStart"/>
      <w:r w:rsidRPr="007839E2">
        <w:t>  Presentation</w:t>
      </w:r>
      <w:proofErr w:type="gramEnd"/>
      <w:r w:rsidRPr="007839E2">
        <w:t xml:space="preserve"> / poster at industry fora or events (including standardisation bodies) with primarily non-scientific audience </w:t>
      </w:r>
    </w:p>
    <w:p w14:paraId="38C26D7D" w14:textId="77777777" w:rsidR="007839E2" w:rsidRPr="007839E2" w:rsidRDefault="007839E2" w:rsidP="007839E2">
      <w:pPr>
        <w:pStyle w:val="CEF-Body"/>
      </w:pPr>
      <w:r w:rsidRPr="007839E2">
        <w:tab/>
      </w:r>
      <w:r w:rsidRPr="007839E2">
        <w:tab/>
      </w:r>
      <w:proofErr w:type="gramStart"/>
      <w:r w:rsidRPr="007839E2">
        <w:t>  Dissemination</w:t>
      </w:r>
      <w:proofErr w:type="gramEnd"/>
      <w:r w:rsidRPr="007839E2">
        <w:t xml:space="preserve"> at interested industry partners &lt;please list&gt;  </w:t>
      </w:r>
    </w:p>
    <w:p w14:paraId="15EF232A" w14:textId="77777777" w:rsidR="007839E2" w:rsidRPr="007839E2" w:rsidRDefault="007839E2" w:rsidP="007020CD">
      <w:pPr>
        <w:pStyle w:val="CEF-Body"/>
      </w:pPr>
      <w:r w:rsidRPr="007839E2">
        <w:tab/>
      </w:r>
      <w:r w:rsidRPr="007839E2">
        <w:tab/>
      </w:r>
      <w:proofErr w:type="gramStart"/>
      <w:r w:rsidRPr="007839E2">
        <w:t>  Exploitation</w:t>
      </w:r>
      <w:proofErr w:type="gramEnd"/>
      <w:r w:rsidRPr="007839E2">
        <w:t xml:space="preserve"> in the </w:t>
      </w:r>
      <w:proofErr w:type="spellStart"/>
      <w:r w:rsidRPr="007839E2">
        <w:t>startup</w:t>
      </w:r>
      <w:proofErr w:type="spellEnd"/>
      <w:r w:rsidRPr="007839E2">
        <w:t xml:space="preserve"> scene </w:t>
      </w:r>
    </w:p>
    <w:p w14:paraId="1224B211" w14:textId="77777777" w:rsidR="007839E2" w:rsidRPr="007839E2" w:rsidRDefault="007839E2" w:rsidP="007839E2">
      <w:pPr>
        <w:pStyle w:val="CEF-Body"/>
      </w:pPr>
      <w:r w:rsidRPr="007839E2">
        <w:tab/>
      </w:r>
      <w:r w:rsidRPr="007839E2">
        <w:tab/>
      </w:r>
      <w:proofErr w:type="gramStart"/>
      <w:r w:rsidRPr="007839E2">
        <w:t>  Products</w:t>
      </w:r>
      <w:proofErr w:type="gramEnd"/>
      <w:r w:rsidRPr="007839E2">
        <w:t xml:space="preserve"> created or adapted, or product developments influenced &lt;please list&gt;  </w:t>
      </w:r>
    </w:p>
    <w:p w14:paraId="24CFE54F" w14:textId="77777777" w:rsidR="007839E2" w:rsidRPr="007839E2" w:rsidRDefault="007839E2" w:rsidP="007020CD">
      <w:pPr>
        <w:pStyle w:val="CEF-Body"/>
      </w:pPr>
      <w:r w:rsidRPr="007839E2">
        <w:tab/>
      </w:r>
      <w:r w:rsidRPr="007839E2">
        <w:tab/>
      </w:r>
      <w:proofErr w:type="gramStart"/>
      <w:r w:rsidRPr="007839E2">
        <w:t>  Integration</w:t>
      </w:r>
      <w:proofErr w:type="gramEnd"/>
      <w:r w:rsidRPr="007839E2">
        <w:t xml:space="preserve"> in lecturing / teaching </w:t>
      </w:r>
    </w:p>
    <w:p w14:paraId="569CC4D7" w14:textId="77777777" w:rsidR="007839E2" w:rsidRPr="007839E2" w:rsidRDefault="007839E2" w:rsidP="007839E2">
      <w:pPr>
        <w:pStyle w:val="CEF-Body"/>
      </w:pPr>
      <w:r w:rsidRPr="007839E2">
        <w:tab/>
      </w:r>
      <w:r w:rsidRPr="007839E2">
        <w:tab/>
      </w:r>
      <w:proofErr w:type="gramStart"/>
      <w:r w:rsidRPr="007839E2">
        <w:t>  Personnel</w:t>
      </w:r>
      <w:proofErr w:type="gramEnd"/>
      <w:r w:rsidRPr="007839E2">
        <w:t xml:space="preserve"> training, in-house training  </w:t>
      </w:r>
    </w:p>
    <w:p w14:paraId="57384E56" w14:textId="77777777" w:rsidR="00EC7637" w:rsidRDefault="007839E2" w:rsidP="007839E2">
      <w:pPr>
        <w:pStyle w:val="CEF-Body"/>
      </w:pPr>
      <w:r w:rsidRPr="007839E2">
        <w:tab/>
      </w:r>
      <w:r w:rsidRPr="007839E2">
        <w:tab/>
      </w:r>
      <w:proofErr w:type="gramStart"/>
      <w:r w:rsidRPr="007839E2">
        <w:t>  Contribution</w:t>
      </w:r>
      <w:proofErr w:type="gramEnd"/>
      <w:r w:rsidRPr="007839E2">
        <w:t xml:space="preserve"> to standards or guidelines for the domain / Exchange with bodies involved in </w:t>
      </w:r>
    </w:p>
    <w:p w14:paraId="2622181A" w14:textId="77777777" w:rsidR="007839E2" w:rsidRPr="007839E2" w:rsidRDefault="007839E2" w:rsidP="00EC7637">
      <w:pPr>
        <w:pStyle w:val="CEF-Body"/>
        <w:ind w:left="708" w:firstLine="708"/>
      </w:pPr>
      <w:proofErr w:type="gramStart"/>
      <w:r w:rsidRPr="007839E2">
        <w:t>corresponding</w:t>
      </w:r>
      <w:proofErr w:type="gramEnd"/>
      <w:r w:rsidRPr="007839E2">
        <w:t xml:space="preserve"> activities </w:t>
      </w:r>
    </w:p>
    <w:p w14:paraId="050375A4" w14:textId="77777777" w:rsidR="007839E2" w:rsidRDefault="007839E2" w:rsidP="007839E2">
      <w:pPr>
        <w:pStyle w:val="CEF-Body"/>
      </w:pPr>
      <w:r w:rsidRPr="007839E2">
        <w:tab/>
      </w:r>
      <w:r w:rsidRPr="007839E2">
        <w:tab/>
      </w:r>
      <w:proofErr w:type="gramStart"/>
      <w:r w:rsidRPr="007839E2">
        <w:t>  Open</w:t>
      </w:r>
      <w:proofErr w:type="gramEnd"/>
      <w:r w:rsidRPr="007839E2">
        <w:t>-Sourcing of code &lt;please list, describe, license, link&gt;  </w:t>
      </w:r>
    </w:p>
    <w:p w14:paraId="70C4C009" w14:textId="77777777" w:rsidR="004B7CBF" w:rsidRDefault="004B7CBF" w:rsidP="007839E2">
      <w:pPr>
        <w:pStyle w:val="CEF-Body"/>
      </w:pPr>
    </w:p>
    <w:p w14:paraId="47080098" w14:textId="77777777" w:rsidR="004B7CBF" w:rsidRDefault="004B7CBF" w:rsidP="007839E2">
      <w:pPr>
        <w:pStyle w:val="CEF-Body"/>
      </w:pPr>
    </w:p>
    <w:p w14:paraId="190BB3A5" w14:textId="77777777" w:rsidR="004B7CBF" w:rsidRDefault="004B7CBF" w:rsidP="007839E2">
      <w:pPr>
        <w:pStyle w:val="ANNEX"/>
        <w:rPr>
          <w:sz w:val="32"/>
          <w:szCs w:val="32"/>
        </w:rPr>
      </w:pPr>
      <w:r w:rsidRPr="0027274E">
        <w:rPr>
          <w:lang w:val="en-US"/>
        </w:rPr>
        <w:lastRenderedPageBreak/>
        <w:t xml:space="preserve"> </w:t>
      </w:r>
      <w:bookmarkStart w:id="49" w:name="_Toc526847494"/>
      <w:proofErr w:type="spellStart"/>
      <w:r w:rsidRPr="004B7CBF">
        <w:rPr>
          <w:sz w:val="32"/>
          <w:szCs w:val="32"/>
        </w:rPr>
        <w:t>Template</w:t>
      </w:r>
      <w:proofErr w:type="spellEnd"/>
      <w:r w:rsidRPr="004B7CBF">
        <w:rPr>
          <w:sz w:val="32"/>
          <w:szCs w:val="32"/>
        </w:rPr>
        <w:t xml:space="preserve"> for Workshop Evaluation</w:t>
      </w:r>
      <w:bookmarkEnd w:id="49"/>
      <w:r w:rsidRPr="004B7CBF">
        <w:rPr>
          <w:sz w:val="32"/>
          <w:szCs w:val="32"/>
        </w:rPr>
        <w:t xml:space="preserve"> </w:t>
      </w:r>
    </w:p>
    <w:p w14:paraId="70F76E0C" w14:textId="77777777" w:rsidR="004B7CBF" w:rsidRDefault="004B7CBF" w:rsidP="004B7CBF">
      <w:r w:rsidRPr="00A4263C">
        <w:rPr>
          <w:rFonts w:ascii="Arial" w:hAnsi="Arial" w:cs="Arial"/>
          <w:b/>
          <w:color w:val="000080"/>
        </w:rPr>
        <w:t>Instructions to the Organizers</w:t>
      </w:r>
    </w:p>
    <w:p w14:paraId="5F45A989" w14:textId="77777777" w:rsidR="004B7CBF" w:rsidRDefault="004B7CBF" w:rsidP="004B7CBF">
      <w:pPr>
        <w:spacing w:line="360" w:lineRule="auto"/>
        <w:rPr>
          <w:rFonts w:ascii="Arial" w:hAnsi="Arial" w:cs="Arial"/>
          <w:bCs/>
          <w:sz w:val="20"/>
          <w:szCs w:val="20"/>
        </w:rPr>
      </w:pPr>
      <w:r>
        <w:rPr>
          <w:rFonts w:ascii="Arial" w:hAnsi="Arial" w:cs="Arial"/>
          <w:bCs/>
          <w:sz w:val="20"/>
          <w:szCs w:val="20"/>
        </w:rPr>
        <w:t xml:space="preserve">It is a good idea to evaluate the logistics and organization of the event where the modules </w:t>
      </w:r>
      <w:proofErr w:type="gramStart"/>
      <w:r>
        <w:rPr>
          <w:rFonts w:ascii="Arial" w:hAnsi="Arial" w:cs="Arial"/>
          <w:bCs/>
          <w:sz w:val="20"/>
          <w:szCs w:val="20"/>
        </w:rPr>
        <w:t>are presented</w:t>
      </w:r>
      <w:proofErr w:type="gramEnd"/>
      <w:r>
        <w:rPr>
          <w:rFonts w:ascii="Arial" w:hAnsi="Arial" w:cs="Arial"/>
          <w:bCs/>
          <w:sz w:val="20"/>
          <w:szCs w:val="20"/>
        </w:rPr>
        <w:t xml:space="preserve"> as well as evaluate the participants' perception of the workshop: did they like it? </w:t>
      </w:r>
      <w:proofErr w:type="gramStart"/>
      <w:r>
        <w:rPr>
          <w:rFonts w:ascii="Arial" w:hAnsi="Arial" w:cs="Arial"/>
          <w:bCs/>
          <w:sz w:val="20"/>
          <w:szCs w:val="20"/>
        </w:rPr>
        <w:t>was</w:t>
      </w:r>
      <w:proofErr w:type="gramEnd"/>
      <w:r>
        <w:rPr>
          <w:rFonts w:ascii="Arial" w:hAnsi="Arial" w:cs="Arial"/>
          <w:bCs/>
          <w:sz w:val="20"/>
          <w:szCs w:val="20"/>
        </w:rPr>
        <w:t xml:space="preserve"> the material presented relevant to their work? This type of </w:t>
      </w:r>
      <w:proofErr w:type="spellStart"/>
      <w:proofErr w:type="gramStart"/>
      <w:r>
        <w:rPr>
          <w:rFonts w:ascii="Arial" w:hAnsi="Arial" w:cs="Arial"/>
          <w:bCs/>
          <w:sz w:val="20"/>
          <w:szCs w:val="20"/>
        </w:rPr>
        <w:t>feed back</w:t>
      </w:r>
      <w:proofErr w:type="spellEnd"/>
      <w:proofErr w:type="gramEnd"/>
      <w:r>
        <w:rPr>
          <w:rFonts w:ascii="Arial" w:hAnsi="Arial" w:cs="Arial"/>
          <w:bCs/>
          <w:sz w:val="20"/>
          <w:szCs w:val="20"/>
        </w:rPr>
        <w:t xml:space="preserve"> will provide the organizers with information for the improvement of future events.</w:t>
      </w:r>
    </w:p>
    <w:p w14:paraId="6FF04E94" w14:textId="77777777" w:rsidR="004B7CBF" w:rsidRDefault="004B7CBF" w:rsidP="004B7CBF">
      <w:pPr>
        <w:spacing w:line="360" w:lineRule="auto"/>
        <w:rPr>
          <w:rFonts w:ascii="Arial" w:hAnsi="Arial" w:cs="Arial"/>
          <w:bCs/>
          <w:sz w:val="20"/>
          <w:szCs w:val="20"/>
        </w:rPr>
      </w:pPr>
    </w:p>
    <w:p w14:paraId="71036937" w14:textId="77777777" w:rsidR="004B7CBF" w:rsidRDefault="004B7CBF" w:rsidP="004B7CBF">
      <w:pPr>
        <w:pStyle w:val="Titre1"/>
        <w:ind w:left="0"/>
        <w:jc w:val="center"/>
        <w:outlineLvl w:val="0"/>
        <w:rPr>
          <w:sz w:val="28"/>
          <w:szCs w:val="28"/>
        </w:rPr>
      </w:pPr>
      <w:r>
        <w:rPr>
          <w:sz w:val="28"/>
          <w:szCs w:val="28"/>
        </w:rPr>
        <w:br w:type="page"/>
      </w:r>
      <w:r>
        <w:rPr>
          <w:sz w:val="28"/>
          <w:szCs w:val="28"/>
        </w:rPr>
        <w:lastRenderedPageBreak/>
        <w:t xml:space="preserve"> </w:t>
      </w:r>
      <w:bookmarkStart w:id="50" w:name="_Toc526847495"/>
      <w:r>
        <w:rPr>
          <w:sz w:val="28"/>
          <w:szCs w:val="28"/>
        </w:rPr>
        <w:t>&lt;Name of the Work</w:t>
      </w:r>
      <w:r w:rsidRPr="00FE03F5">
        <w:rPr>
          <w:sz w:val="28"/>
          <w:szCs w:val="28"/>
        </w:rPr>
        <w:t>shop</w:t>
      </w:r>
      <w:r>
        <w:rPr>
          <w:sz w:val="28"/>
          <w:szCs w:val="28"/>
        </w:rPr>
        <w:t>&gt;</w:t>
      </w:r>
      <w:r w:rsidRPr="00FE03F5">
        <w:rPr>
          <w:sz w:val="28"/>
          <w:szCs w:val="28"/>
        </w:rPr>
        <w:t xml:space="preserve"> Evaluation </w:t>
      </w:r>
      <w:r>
        <w:rPr>
          <w:sz w:val="28"/>
          <w:szCs w:val="28"/>
        </w:rPr>
        <w:t>Form</w:t>
      </w:r>
      <w:bookmarkEnd w:id="50"/>
    </w:p>
    <w:p w14:paraId="2AE86116" w14:textId="77777777" w:rsidR="004B7CBF" w:rsidRDefault="004B7CBF" w:rsidP="004B7CBF"/>
    <w:p w14:paraId="2FE15772" w14:textId="77777777" w:rsidR="004B7CBF" w:rsidRPr="00372274" w:rsidRDefault="004B7CBF" w:rsidP="004B7CBF">
      <w:pPr>
        <w:pStyle w:val="Titre1"/>
        <w:rPr>
          <w:rFonts w:cs="Arial"/>
          <w:color w:val="auto"/>
          <w:sz w:val="20"/>
          <w:szCs w:val="20"/>
        </w:rPr>
      </w:pPr>
      <w:r w:rsidRPr="00372274">
        <w:rPr>
          <w:rFonts w:cs="Arial"/>
          <w:color w:val="auto"/>
          <w:sz w:val="20"/>
          <w:szCs w:val="20"/>
        </w:rPr>
        <w:t xml:space="preserve">1) What is your overall assessment of the event? (1 = insufficient </w:t>
      </w:r>
      <w:r>
        <w:rPr>
          <w:rFonts w:cs="Arial"/>
          <w:color w:val="auto"/>
          <w:sz w:val="20"/>
          <w:szCs w:val="20"/>
        </w:rPr>
        <w:t xml:space="preserve">- </w:t>
      </w:r>
      <w:r w:rsidRPr="00372274">
        <w:rPr>
          <w:rFonts w:cs="Arial"/>
          <w:color w:val="auto"/>
          <w:sz w:val="20"/>
          <w:szCs w:val="20"/>
        </w:rPr>
        <w:t>5</w:t>
      </w:r>
      <w:r>
        <w:rPr>
          <w:rFonts w:cs="Arial"/>
          <w:color w:val="auto"/>
          <w:sz w:val="20"/>
          <w:szCs w:val="20"/>
        </w:rPr>
        <w:t xml:space="preserve"> </w:t>
      </w:r>
      <w:r w:rsidRPr="00372274">
        <w:rPr>
          <w:rFonts w:cs="Arial"/>
          <w:color w:val="auto"/>
          <w:sz w:val="20"/>
          <w:szCs w:val="20"/>
        </w:rPr>
        <w:t>= excellent)</w:t>
      </w:r>
    </w:p>
    <w:p w14:paraId="72E46AB5" w14:textId="77777777" w:rsidR="004B7CBF" w:rsidRPr="00372274" w:rsidRDefault="004B7CBF" w:rsidP="004B7CBF">
      <w:pPr>
        <w:pStyle w:val="Titre1"/>
        <w:jc w:val="center"/>
        <w:rPr>
          <w:rFonts w:cs="Arial"/>
          <w:color w:val="auto"/>
          <w:sz w:val="20"/>
          <w:szCs w:val="20"/>
        </w:rPr>
      </w:pPr>
      <w:r w:rsidRPr="00372274">
        <w:rPr>
          <w:rFonts w:cs="Arial"/>
          <w:color w:val="auto"/>
          <w:sz w:val="20"/>
          <w:szCs w:val="20"/>
        </w:rPr>
        <w:t>1</w:t>
      </w:r>
      <w:r w:rsidRPr="00372274">
        <w:rPr>
          <w:rFonts w:cs="Arial"/>
          <w:color w:val="auto"/>
          <w:sz w:val="20"/>
          <w:szCs w:val="20"/>
        </w:rPr>
        <w:tab/>
      </w:r>
      <w:r w:rsidRPr="00372274">
        <w:rPr>
          <w:rFonts w:cs="Arial"/>
          <w:color w:val="auto"/>
          <w:sz w:val="20"/>
          <w:szCs w:val="20"/>
        </w:rPr>
        <w:tab/>
        <w:t>2</w:t>
      </w:r>
      <w:r w:rsidRPr="00372274">
        <w:rPr>
          <w:rFonts w:cs="Arial"/>
          <w:color w:val="auto"/>
          <w:sz w:val="20"/>
          <w:szCs w:val="20"/>
        </w:rPr>
        <w:tab/>
      </w:r>
      <w:r w:rsidRPr="00372274">
        <w:rPr>
          <w:rFonts w:cs="Arial"/>
          <w:color w:val="auto"/>
          <w:sz w:val="20"/>
          <w:szCs w:val="20"/>
        </w:rPr>
        <w:tab/>
        <w:t>3</w:t>
      </w:r>
      <w:r w:rsidRPr="00372274">
        <w:rPr>
          <w:rFonts w:cs="Arial"/>
          <w:color w:val="auto"/>
          <w:sz w:val="20"/>
          <w:szCs w:val="20"/>
        </w:rPr>
        <w:tab/>
      </w:r>
      <w:r w:rsidRPr="00372274">
        <w:rPr>
          <w:rFonts w:cs="Arial"/>
          <w:color w:val="auto"/>
          <w:sz w:val="20"/>
          <w:szCs w:val="20"/>
        </w:rPr>
        <w:tab/>
        <w:t>4</w:t>
      </w:r>
      <w:r w:rsidRPr="00372274">
        <w:rPr>
          <w:rFonts w:cs="Arial"/>
          <w:color w:val="auto"/>
          <w:sz w:val="20"/>
          <w:szCs w:val="20"/>
        </w:rPr>
        <w:tab/>
      </w:r>
      <w:r w:rsidRPr="00372274">
        <w:rPr>
          <w:rFonts w:cs="Arial"/>
          <w:color w:val="auto"/>
          <w:sz w:val="20"/>
          <w:szCs w:val="20"/>
        </w:rPr>
        <w:tab/>
        <w:t>5</w:t>
      </w:r>
    </w:p>
    <w:p w14:paraId="3FDE87BB" w14:textId="77777777" w:rsidR="004B7CBF" w:rsidRPr="00372274" w:rsidRDefault="004B7CBF" w:rsidP="004B7CBF">
      <w:pPr>
        <w:pStyle w:val="Titre1"/>
        <w:rPr>
          <w:rFonts w:cs="Arial"/>
          <w:color w:val="auto"/>
          <w:sz w:val="20"/>
          <w:szCs w:val="20"/>
        </w:rPr>
      </w:pPr>
    </w:p>
    <w:p w14:paraId="5709F303" w14:textId="77777777" w:rsidR="004B7CBF" w:rsidRDefault="004B7CBF" w:rsidP="004B7CBF">
      <w:pPr>
        <w:pStyle w:val="Titre1"/>
        <w:rPr>
          <w:rFonts w:cs="Arial"/>
          <w:color w:val="auto"/>
          <w:sz w:val="20"/>
          <w:szCs w:val="20"/>
        </w:rPr>
      </w:pPr>
      <w:r w:rsidRPr="00372274">
        <w:rPr>
          <w:rFonts w:cs="Arial"/>
          <w:color w:val="auto"/>
          <w:sz w:val="20"/>
          <w:szCs w:val="20"/>
        </w:rPr>
        <w:t>2) Which topics or aspects of the workshop did you find most interesting or useful?</w:t>
      </w:r>
    </w:p>
    <w:p w14:paraId="33BCB160" w14:textId="77777777" w:rsidR="004B7CBF" w:rsidRPr="00372274" w:rsidRDefault="004B7CBF" w:rsidP="004B7CBF"/>
    <w:tbl>
      <w:tblPr>
        <w:tblW w:w="0" w:type="auto"/>
        <w:tblInd w:w="-252" w:type="dxa"/>
        <w:tblBorders>
          <w:bottom w:val="single" w:sz="4" w:space="0" w:color="auto"/>
          <w:insideH w:val="single" w:sz="4" w:space="0" w:color="auto"/>
          <w:insideV w:val="single" w:sz="4" w:space="0" w:color="auto"/>
        </w:tblBorders>
        <w:tblLook w:val="01E0" w:firstRow="1" w:lastRow="1" w:firstColumn="1" w:lastColumn="1" w:noHBand="0" w:noVBand="0"/>
      </w:tblPr>
      <w:tblGrid>
        <w:gridCol w:w="360"/>
        <w:gridCol w:w="8748"/>
      </w:tblGrid>
      <w:tr w:rsidR="004B7CBF" w:rsidRPr="004B7CBF" w14:paraId="51BF2EEF" w14:textId="77777777" w:rsidTr="004B7CBF">
        <w:trPr>
          <w:trHeight w:val="391"/>
        </w:trPr>
        <w:tc>
          <w:tcPr>
            <w:tcW w:w="360" w:type="dxa"/>
            <w:tcBorders>
              <w:top w:val="nil"/>
              <w:bottom w:val="nil"/>
              <w:right w:val="nil"/>
            </w:tcBorders>
            <w:shd w:val="clear" w:color="auto" w:fill="auto"/>
          </w:tcPr>
          <w:p w14:paraId="68ED904E" w14:textId="77777777" w:rsidR="004B7CBF" w:rsidRPr="004B7CBF" w:rsidRDefault="004B7CBF" w:rsidP="004B7CBF">
            <w:pPr>
              <w:pStyle w:val="Titre1"/>
              <w:numPr>
                <w:ilvl w:val="0"/>
                <w:numId w:val="34"/>
              </w:numPr>
              <w:spacing w:before="0" w:after="0" w:line="360" w:lineRule="auto"/>
              <w:ind w:hanging="720"/>
              <w:rPr>
                <w:rFonts w:cs="Arial"/>
                <w:color w:val="auto"/>
                <w:sz w:val="20"/>
                <w:szCs w:val="20"/>
              </w:rPr>
            </w:pPr>
          </w:p>
        </w:tc>
        <w:tc>
          <w:tcPr>
            <w:tcW w:w="8748" w:type="dxa"/>
            <w:tcBorders>
              <w:left w:val="nil"/>
            </w:tcBorders>
            <w:shd w:val="clear" w:color="auto" w:fill="auto"/>
          </w:tcPr>
          <w:p w14:paraId="7CC5F7C5" w14:textId="77777777" w:rsidR="004B7CBF" w:rsidRPr="004B7CBF" w:rsidRDefault="004B7CBF" w:rsidP="004B7CBF">
            <w:pPr>
              <w:pStyle w:val="Titre1"/>
              <w:spacing w:before="0" w:after="0" w:line="360" w:lineRule="auto"/>
              <w:ind w:left="0"/>
              <w:rPr>
                <w:rFonts w:cs="Arial"/>
                <w:color w:val="auto"/>
                <w:sz w:val="20"/>
                <w:szCs w:val="20"/>
              </w:rPr>
            </w:pPr>
          </w:p>
        </w:tc>
      </w:tr>
      <w:tr w:rsidR="004B7CBF" w:rsidRPr="004B7CBF" w14:paraId="55364114" w14:textId="77777777" w:rsidTr="004B7CBF">
        <w:trPr>
          <w:trHeight w:val="320"/>
        </w:trPr>
        <w:tc>
          <w:tcPr>
            <w:tcW w:w="360" w:type="dxa"/>
            <w:tcBorders>
              <w:top w:val="nil"/>
              <w:bottom w:val="nil"/>
              <w:right w:val="nil"/>
            </w:tcBorders>
            <w:shd w:val="clear" w:color="auto" w:fill="auto"/>
          </w:tcPr>
          <w:p w14:paraId="2E787618" w14:textId="77777777" w:rsidR="004B7CBF" w:rsidRPr="004B7CBF" w:rsidRDefault="004B7CBF" w:rsidP="004B7CBF">
            <w:pPr>
              <w:pStyle w:val="Titre1"/>
              <w:numPr>
                <w:ilvl w:val="0"/>
                <w:numId w:val="34"/>
              </w:numPr>
              <w:spacing w:before="0" w:after="0" w:line="360" w:lineRule="auto"/>
              <w:ind w:hanging="720"/>
              <w:rPr>
                <w:rFonts w:cs="Arial"/>
                <w:color w:val="auto"/>
                <w:sz w:val="20"/>
                <w:szCs w:val="20"/>
              </w:rPr>
            </w:pPr>
          </w:p>
        </w:tc>
        <w:tc>
          <w:tcPr>
            <w:tcW w:w="8748" w:type="dxa"/>
            <w:tcBorders>
              <w:left w:val="nil"/>
            </w:tcBorders>
            <w:shd w:val="clear" w:color="auto" w:fill="auto"/>
          </w:tcPr>
          <w:p w14:paraId="5E574671" w14:textId="77777777" w:rsidR="004B7CBF" w:rsidRPr="004B7CBF" w:rsidRDefault="004B7CBF" w:rsidP="004B7CBF">
            <w:pPr>
              <w:pStyle w:val="Titre1"/>
              <w:spacing w:before="0" w:after="0" w:line="360" w:lineRule="auto"/>
              <w:ind w:left="0"/>
              <w:rPr>
                <w:rFonts w:cs="Arial"/>
                <w:color w:val="auto"/>
                <w:sz w:val="20"/>
                <w:szCs w:val="20"/>
              </w:rPr>
            </w:pPr>
          </w:p>
        </w:tc>
      </w:tr>
      <w:tr w:rsidR="004B7CBF" w:rsidRPr="004B7CBF" w14:paraId="099509A2" w14:textId="77777777" w:rsidTr="004B7CBF">
        <w:trPr>
          <w:trHeight w:val="245"/>
        </w:trPr>
        <w:tc>
          <w:tcPr>
            <w:tcW w:w="360" w:type="dxa"/>
            <w:tcBorders>
              <w:top w:val="nil"/>
              <w:bottom w:val="nil"/>
              <w:right w:val="nil"/>
            </w:tcBorders>
            <w:shd w:val="clear" w:color="auto" w:fill="auto"/>
          </w:tcPr>
          <w:p w14:paraId="1D6B88EA" w14:textId="77777777" w:rsidR="004B7CBF" w:rsidRPr="004B7CBF" w:rsidRDefault="004B7CBF" w:rsidP="004B7CBF">
            <w:pPr>
              <w:pStyle w:val="Titre1"/>
              <w:numPr>
                <w:ilvl w:val="0"/>
                <w:numId w:val="34"/>
              </w:numPr>
              <w:spacing w:before="0" w:after="0" w:line="360" w:lineRule="auto"/>
              <w:ind w:hanging="720"/>
              <w:rPr>
                <w:rFonts w:cs="Arial"/>
                <w:color w:val="auto"/>
                <w:sz w:val="20"/>
                <w:szCs w:val="20"/>
              </w:rPr>
            </w:pPr>
          </w:p>
        </w:tc>
        <w:tc>
          <w:tcPr>
            <w:tcW w:w="8748" w:type="dxa"/>
            <w:tcBorders>
              <w:left w:val="nil"/>
            </w:tcBorders>
            <w:shd w:val="clear" w:color="auto" w:fill="auto"/>
          </w:tcPr>
          <w:p w14:paraId="41703B05" w14:textId="77777777" w:rsidR="004B7CBF" w:rsidRPr="004B7CBF" w:rsidRDefault="004B7CBF" w:rsidP="004B7CBF">
            <w:pPr>
              <w:pStyle w:val="Titre1"/>
              <w:spacing w:before="0" w:after="0" w:line="360" w:lineRule="auto"/>
              <w:ind w:left="0"/>
              <w:rPr>
                <w:rFonts w:cs="Arial"/>
                <w:color w:val="auto"/>
                <w:sz w:val="20"/>
                <w:szCs w:val="20"/>
              </w:rPr>
            </w:pPr>
          </w:p>
        </w:tc>
      </w:tr>
      <w:tr w:rsidR="004B7CBF" w:rsidRPr="004B7CBF" w14:paraId="2231B985" w14:textId="77777777" w:rsidTr="004B7CBF">
        <w:trPr>
          <w:trHeight w:val="408"/>
        </w:trPr>
        <w:tc>
          <w:tcPr>
            <w:tcW w:w="360" w:type="dxa"/>
            <w:tcBorders>
              <w:top w:val="nil"/>
              <w:bottom w:val="nil"/>
              <w:right w:val="nil"/>
            </w:tcBorders>
            <w:shd w:val="clear" w:color="auto" w:fill="auto"/>
          </w:tcPr>
          <w:p w14:paraId="359F4506" w14:textId="77777777" w:rsidR="004B7CBF" w:rsidRPr="004B7CBF" w:rsidRDefault="004B7CBF" w:rsidP="004B7CBF">
            <w:pPr>
              <w:pStyle w:val="Titre1"/>
              <w:numPr>
                <w:ilvl w:val="0"/>
                <w:numId w:val="34"/>
              </w:numPr>
              <w:spacing w:before="0" w:after="0" w:line="360" w:lineRule="auto"/>
              <w:ind w:hanging="720"/>
              <w:rPr>
                <w:rFonts w:cs="Arial"/>
                <w:color w:val="auto"/>
                <w:sz w:val="20"/>
                <w:szCs w:val="20"/>
              </w:rPr>
            </w:pPr>
          </w:p>
        </w:tc>
        <w:tc>
          <w:tcPr>
            <w:tcW w:w="8748" w:type="dxa"/>
            <w:tcBorders>
              <w:left w:val="nil"/>
            </w:tcBorders>
            <w:shd w:val="clear" w:color="auto" w:fill="auto"/>
          </w:tcPr>
          <w:p w14:paraId="3A27C15C" w14:textId="77777777" w:rsidR="004B7CBF" w:rsidRPr="004B7CBF" w:rsidRDefault="004B7CBF" w:rsidP="004B7CBF">
            <w:pPr>
              <w:pStyle w:val="Titre1"/>
              <w:spacing w:before="0" w:after="0" w:line="360" w:lineRule="auto"/>
              <w:ind w:left="0"/>
              <w:rPr>
                <w:rFonts w:cs="Arial"/>
                <w:color w:val="auto"/>
                <w:sz w:val="20"/>
                <w:szCs w:val="20"/>
              </w:rPr>
            </w:pPr>
          </w:p>
        </w:tc>
      </w:tr>
    </w:tbl>
    <w:p w14:paraId="68A6E7A6" w14:textId="77777777" w:rsidR="004B7CBF" w:rsidRDefault="004B7CBF" w:rsidP="004B7CBF">
      <w:pPr>
        <w:pStyle w:val="Titre1"/>
        <w:rPr>
          <w:rFonts w:cs="Arial"/>
          <w:color w:val="auto"/>
          <w:sz w:val="20"/>
          <w:szCs w:val="20"/>
        </w:rPr>
      </w:pPr>
    </w:p>
    <w:p w14:paraId="6611BE51" w14:textId="77777777" w:rsidR="004B7CBF" w:rsidRPr="00372274" w:rsidRDefault="004B7CBF" w:rsidP="004B7CBF">
      <w:pPr>
        <w:pStyle w:val="Titre1"/>
        <w:rPr>
          <w:rFonts w:cs="Arial"/>
          <w:color w:val="auto"/>
          <w:sz w:val="20"/>
          <w:szCs w:val="20"/>
        </w:rPr>
      </w:pPr>
      <w:r w:rsidRPr="00372274">
        <w:rPr>
          <w:rFonts w:cs="Arial"/>
          <w:color w:val="auto"/>
          <w:sz w:val="20"/>
          <w:szCs w:val="20"/>
        </w:rPr>
        <w:t>3) Did the workshop achieve the programme objectives?</w:t>
      </w:r>
    </w:p>
    <w:p w14:paraId="51BF22A9" w14:textId="77777777" w:rsidR="004B7CBF" w:rsidRDefault="004B7CBF" w:rsidP="004B7CBF">
      <w:pPr>
        <w:pStyle w:val="Titre1"/>
        <w:rPr>
          <w:rFonts w:cs="Arial"/>
          <w:b w:val="0"/>
          <w:bCs/>
          <w:color w:val="auto"/>
          <w:sz w:val="20"/>
          <w:szCs w:val="20"/>
        </w:rPr>
      </w:pPr>
      <w:r w:rsidRPr="00372274">
        <w:rPr>
          <w:rFonts w:cs="Arial"/>
          <w:b w:val="0"/>
          <w:bCs/>
          <w:color w:val="auto"/>
          <w:sz w:val="20"/>
          <w:szCs w:val="20"/>
        </w:rPr>
        <w:tab/>
        <w:t>Yes</w:t>
      </w:r>
      <w:r w:rsidRPr="00372274">
        <w:rPr>
          <w:rFonts w:cs="Arial"/>
          <w:b w:val="0"/>
          <w:bCs/>
          <w:color w:val="auto"/>
          <w:sz w:val="20"/>
          <w:szCs w:val="20"/>
        </w:rPr>
        <w:tab/>
      </w:r>
      <w:r w:rsidRPr="00372274">
        <w:rPr>
          <w:rFonts w:cs="Arial"/>
          <w:b w:val="0"/>
          <w:bCs/>
          <w:color w:val="auto"/>
          <w:sz w:val="20"/>
          <w:szCs w:val="20"/>
        </w:rPr>
        <w:tab/>
      </w:r>
      <w:r w:rsidRPr="00372274">
        <w:rPr>
          <w:rFonts w:cs="Arial"/>
          <w:b w:val="0"/>
          <w:bCs/>
          <w:color w:val="auto"/>
          <w:sz w:val="20"/>
          <w:szCs w:val="20"/>
        </w:rPr>
        <w:tab/>
        <w:t>No</w:t>
      </w:r>
      <w:r w:rsidRPr="00372274">
        <w:rPr>
          <w:rFonts w:cs="Arial"/>
          <w:b w:val="0"/>
          <w:bCs/>
          <w:color w:val="auto"/>
          <w:sz w:val="20"/>
          <w:szCs w:val="20"/>
        </w:rPr>
        <w:tab/>
      </w:r>
      <w:r w:rsidRPr="00372274">
        <w:rPr>
          <w:rFonts w:cs="Arial"/>
          <w:b w:val="0"/>
          <w:bCs/>
          <w:color w:val="auto"/>
          <w:sz w:val="20"/>
          <w:szCs w:val="20"/>
        </w:rPr>
        <w:tab/>
      </w:r>
      <w:r w:rsidRPr="00372274">
        <w:rPr>
          <w:rFonts w:cs="Arial"/>
          <w:b w:val="0"/>
          <w:bCs/>
          <w:color w:val="auto"/>
          <w:sz w:val="20"/>
          <w:szCs w:val="20"/>
        </w:rPr>
        <w:tab/>
      </w:r>
    </w:p>
    <w:p w14:paraId="2CA18330" w14:textId="77777777" w:rsidR="004B7CBF" w:rsidRDefault="004B7CBF" w:rsidP="004B7CBF">
      <w:pPr>
        <w:pStyle w:val="Titre1"/>
        <w:rPr>
          <w:rFonts w:cs="Arial"/>
          <w:b w:val="0"/>
          <w:bCs/>
          <w:color w:val="auto"/>
          <w:sz w:val="20"/>
          <w:szCs w:val="20"/>
        </w:rPr>
      </w:pPr>
    </w:p>
    <w:p w14:paraId="4B32A174" w14:textId="77777777" w:rsidR="004B7CBF" w:rsidRDefault="004B7CBF" w:rsidP="004B7CBF">
      <w:pPr>
        <w:pStyle w:val="Titre1"/>
        <w:rPr>
          <w:rFonts w:cs="Arial"/>
          <w:b w:val="0"/>
          <w:bCs/>
          <w:color w:val="auto"/>
          <w:sz w:val="20"/>
          <w:szCs w:val="20"/>
        </w:rPr>
      </w:pPr>
      <w:r w:rsidRPr="00372274">
        <w:rPr>
          <w:rFonts w:cs="Arial"/>
          <w:b w:val="0"/>
          <w:bCs/>
          <w:color w:val="auto"/>
          <w:sz w:val="20"/>
          <w:szCs w:val="20"/>
        </w:rPr>
        <w:t>If no, why?</w:t>
      </w:r>
    </w:p>
    <w:p w14:paraId="7068B0E2" w14:textId="77777777" w:rsidR="004B7CBF" w:rsidRDefault="004B7CBF" w:rsidP="004B7CBF">
      <w:pPr>
        <w:pStyle w:val="Titre1"/>
        <w:pBdr>
          <w:top w:val="single" w:sz="4" w:space="1" w:color="auto"/>
          <w:bottom w:val="single" w:sz="4" w:space="1" w:color="auto"/>
          <w:between w:val="single" w:sz="4" w:space="1" w:color="auto"/>
        </w:pBdr>
        <w:rPr>
          <w:rFonts w:cs="Arial"/>
          <w:color w:val="auto"/>
          <w:sz w:val="20"/>
          <w:szCs w:val="20"/>
        </w:rPr>
      </w:pPr>
    </w:p>
    <w:p w14:paraId="7B56D4D2" w14:textId="77777777" w:rsidR="004B7CBF" w:rsidRDefault="004B7CBF" w:rsidP="004B7CBF">
      <w:pPr>
        <w:pBdr>
          <w:top w:val="single" w:sz="4" w:space="1" w:color="auto"/>
          <w:bottom w:val="single" w:sz="4" w:space="1" w:color="auto"/>
          <w:between w:val="single" w:sz="4" w:space="1" w:color="auto"/>
        </w:pBdr>
        <w:ind w:left="-567"/>
      </w:pPr>
    </w:p>
    <w:p w14:paraId="4D2F6CE8" w14:textId="77777777" w:rsidR="004B7CBF" w:rsidRPr="00372274" w:rsidRDefault="004B7CBF" w:rsidP="004B7CBF">
      <w:pPr>
        <w:pStyle w:val="Titre1"/>
        <w:ind w:left="0"/>
        <w:rPr>
          <w:rFonts w:cs="Arial"/>
          <w:color w:val="auto"/>
          <w:sz w:val="20"/>
          <w:szCs w:val="20"/>
        </w:rPr>
      </w:pPr>
    </w:p>
    <w:p w14:paraId="2F71DA6C" w14:textId="77777777" w:rsidR="004B7CBF" w:rsidRDefault="004B7CBF" w:rsidP="004B7CBF">
      <w:pPr>
        <w:pStyle w:val="Titre1"/>
        <w:rPr>
          <w:rFonts w:cs="Arial"/>
          <w:color w:val="auto"/>
          <w:sz w:val="20"/>
          <w:szCs w:val="20"/>
        </w:rPr>
      </w:pPr>
      <w:r w:rsidRPr="00372274">
        <w:rPr>
          <w:rFonts w:cs="Arial"/>
          <w:color w:val="auto"/>
          <w:sz w:val="20"/>
          <w:szCs w:val="20"/>
        </w:rPr>
        <w:t xml:space="preserve">4) Knowledge and information gained from participation at this </w:t>
      </w:r>
      <w:proofErr w:type="gramStart"/>
      <w:r w:rsidRPr="00372274">
        <w:rPr>
          <w:rFonts w:cs="Arial"/>
          <w:color w:val="auto"/>
          <w:sz w:val="20"/>
          <w:szCs w:val="20"/>
        </w:rPr>
        <w:t>event?</w:t>
      </w:r>
      <w:proofErr w:type="gramEnd"/>
    </w:p>
    <w:p w14:paraId="3DD5286B" w14:textId="77777777" w:rsidR="004B7CBF" w:rsidRPr="00FE03F5" w:rsidRDefault="004B7CBF" w:rsidP="004B7CBF"/>
    <w:p w14:paraId="357C59C7" w14:textId="77777777" w:rsidR="004B7CBF" w:rsidRDefault="004B7CBF" w:rsidP="004B7CBF">
      <w:pPr>
        <w:pStyle w:val="Titre1"/>
        <w:rPr>
          <w:rFonts w:cs="Arial"/>
          <w:b w:val="0"/>
          <w:bCs/>
          <w:color w:val="auto"/>
          <w:sz w:val="20"/>
          <w:szCs w:val="20"/>
        </w:rPr>
      </w:pPr>
      <w:r w:rsidRPr="00372274">
        <w:rPr>
          <w:rFonts w:cs="Arial"/>
          <w:color w:val="auto"/>
          <w:sz w:val="20"/>
          <w:szCs w:val="20"/>
        </w:rPr>
        <w:t>Met your expectations</w:t>
      </w:r>
      <w:r w:rsidRPr="00372274">
        <w:rPr>
          <w:rFonts w:cs="Arial"/>
          <w:color w:val="auto"/>
          <w:sz w:val="20"/>
          <w:szCs w:val="20"/>
        </w:rPr>
        <w:tab/>
      </w:r>
      <w:r w:rsidRPr="00372274">
        <w:rPr>
          <w:rFonts w:cs="Arial"/>
          <w:color w:val="auto"/>
          <w:sz w:val="20"/>
          <w:szCs w:val="20"/>
        </w:rPr>
        <w:tab/>
      </w:r>
      <w:r w:rsidRPr="00372274">
        <w:rPr>
          <w:rFonts w:cs="Arial"/>
          <w:color w:val="auto"/>
          <w:sz w:val="20"/>
          <w:szCs w:val="20"/>
        </w:rPr>
        <w:tab/>
      </w:r>
      <w:r>
        <w:rPr>
          <w:rFonts w:cs="Arial"/>
          <w:color w:val="auto"/>
          <w:sz w:val="20"/>
          <w:szCs w:val="20"/>
        </w:rPr>
        <w:t xml:space="preserve">             </w:t>
      </w:r>
      <w:proofErr w:type="gramStart"/>
      <w:r w:rsidRPr="00372274">
        <w:rPr>
          <w:rFonts w:cs="Arial"/>
          <w:b w:val="0"/>
          <w:bCs/>
          <w:color w:val="auto"/>
          <w:sz w:val="20"/>
          <w:szCs w:val="20"/>
        </w:rPr>
        <w:t>Yes</w:t>
      </w:r>
      <w:proofErr w:type="gramEnd"/>
      <w:r w:rsidRPr="00372274">
        <w:rPr>
          <w:rFonts w:cs="Arial"/>
          <w:b w:val="0"/>
          <w:bCs/>
          <w:color w:val="auto"/>
          <w:sz w:val="20"/>
          <w:szCs w:val="20"/>
        </w:rPr>
        <w:tab/>
      </w:r>
      <w:r>
        <w:rPr>
          <w:rFonts w:cs="Arial"/>
          <w:b w:val="0"/>
          <w:bCs/>
          <w:color w:val="auto"/>
          <w:sz w:val="20"/>
          <w:szCs w:val="20"/>
        </w:rPr>
        <w:tab/>
      </w:r>
      <w:r w:rsidRPr="00372274">
        <w:rPr>
          <w:rFonts w:cs="Arial"/>
          <w:b w:val="0"/>
          <w:bCs/>
          <w:color w:val="auto"/>
          <w:sz w:val="20"/>
          <w:szCs w:val="20"/>
        </w:rPr>
        <w:t>No</w:t>
      </w:r>
      <w:r w:rsidRPr="00372274">
        <w:rPr>
          <w:rFonts w:cs="Arial"/>
          <w:b w:val="0"/>
          <w:bCs/>
          <w:color w:val="auto"/>
          <w:sz w:val="20"/>
          <w:szCs w:val="20"/>
        </w:rPr>
        <w:tab/>
        <w:t xml:space="preserve">   Somehow</w:t>
      </w:r>
    </w:p>
    <w:p w14:paraId="7E8CF703" w14:textId="77777777" w:rsidR="004B7CBF" w:rsidRDefault="004B7CBF" w:rsidP="004B7CBF">
      <w:pPr>
        <w:pStyle w:val="Titre1"/>
        <w:rPr>
          <w:rFonts w:cs="Arial"/>
          <w:color w:val="auto"/>
          <w:sz w:val="20"/>
          <w:szCs w:val="20"/>
        </w:rPr>
      </w:pPr>
    </w:p>
    <w:p w14:paraId="00ED387D" w14:textId="77777777" w:rsidR="004B7CBF" w:rsidRPr="00372274" w:rsidRDefault="004B7CBF" w:rsidP="004B7CBF">
      <w:pPr>
        <w:pStyle w:val="Titre1"/>
        <w:rPr>
          <w:rFonts w:cs="Arial"/>
          <w:b w:val="0"/>
          <w:bCs/>
          <w:color w:val="auto"/>
          <w:sz w:val="20"/>
          <w:szCs w:val="20"/>
        </w:rPr>
      </w:pPr>
      <w:r w:rsidRPr="00372274">
        <w:rPr>
          <w:rFonts w:cs="Arial"/>
          <w:color w:val="auto"/>
          <w:sz w:val="20"/>
          <w:szCs w:val="20"/>
        </w:rPr>
        <w:t>Will be useful/applicable in my work</w:t>
      </w:r>
      <w:r>
        <w:rPr>
          <w:rFonts w:cs="Arial"/>
          <w:color w:val="auto"/>
          <w:sz w:val="20"/>
          <w:szCs w:val="20"/>
        </w:rPr>
        <w:tab/>
      </w:r>
      <w:r w:rsidRPr="00372274">
        <w:rPr>
          <w:rFonts w:cs="Arial"/>
          <w:color w:val="auto"/>
          <w:sz w:val="20"/>
          <w:szCs w:val="20"/>
        </w:rPr>
        <w:tab/>
      </w:r>
      <w:proofErr w:type="gramStart"/>
      <w:r w:rsidRPr="00372274">
        <w:rPr>
          <w:rFonts w:cs="Arial"/>
          <w:color w:val="auto"/>
          <w:sz w:val="20"/>
          <w:szCs w:val="20"/>
        </w:rPr>
        <w:t>Definitely</w:t>
      </w:r>
      <w:proofErr w:type="gramEnd"/>
      <w:r w:rsidRPr="00372274">
        <w:rPr>
          <w:rFonts w:cs="Arial"/>
          <w:color w:val="auto"/>
          <w:sz w:val="20"/>
          <w:szCs w:val="20"/>
        </w:rPr>
        <w:tab/>
      </w:r>
      <w:r w:rsidRPr="00372274">
        <w:rPr>
          <w:rFonts w:cs="Arial"/>
          <w:b w:val="0"/>
          <w:bCs/>
          <w:color w:val="auto"/>
          <w:sz w:val="20"/>
          <w:szCs w:val="20"/>
        </w:rPr>
        <w:t xml:space="preserve">Mostly  </w:t>
      </w:r>
      <w:r w:rsidRPr="00372274">
        <w:rPr>
          <w:rFonts w:cs="Arial"/>
          <w:b w:val="0"/>
          <w:bCs/>
          <w:color w:val="auto"/>
          <w:sz w:val="20"/>
          <w:szCs w:val="20"/>
        </w:rPr>
        <w:tab/>
      </w:r>
      <w:r>
        <w:rPr>
          <w:rFonts w:cs="Arial"/>
          <w:b w:val="0"/>
          <w:bCs/>
          <w:color w:val="auto"/>
          <w:sz w:val="20"/>
          <w:szCs w:val="20"/>
        </w:rPr>
        <w:t xml:space="preserve">    </w:t>
      </w:r>
      <w:r w:rsidRPr="00372274">
        <w:rPr>
          <w:rFonts w:cs="Arial"/>
          <w:b w:val="0"/>
          <w:bCs/>
          <w:color w:val="auto"/>
          <w:sz w:val="20"/>
          <w:szCs w:val="20"/>
        </w:rPr>
        <w:t>Somehow</w:t>
      </w:r>
      <w:r w:rsidRPr="00372274">
        <w:rPr>
          <w:rFonts w:cs="Arial"/>
          <w:b w:val="0"/>
          <w:bCs/>
          <w:color w:val="auto"/>
          <w:sz w:val="20"/>
          <w:szCs w:val="20"/>
        </w:rPr>
        <w:tab/>
        <w:t xml:space="preserve">   Not at all</w:t>
      </w:r>
    </w:p>
    <w:p w14:paraId="279CB368" w14:textId="77777777" w:rsidR="004B7CBF" w:rsidRPr="00372274" w:rsidRDefault="004B7CBF" w:rsidP="004B7CBF">
      <w:pPr>
        <w:pStyle w:val="Titre1"/>
        <w:rPr>
          <w:rFonts w:cs="Arial"/>
          <w:color w:val="auto"/>
          <w:sz w:val="20"/>
          <w:szCs w:val="20"/>
        </w:rPr>
      </w:pPr>
    </w:p>
    <w:p w14:paraId="419B65C3" w14:textId="77777777" w:rsidR="004B7CBF" w:rsidRDefault="004B7CBF" w:rsidP="004B7CBF">
      <w:pPr>
        <w:pStyle w:val="Titre1"/>
        <w:rPr>
          <w:rFonts w:cs="Arial"/>
          <w:color w:val="auto"/>
          <w:sz w:val="20"/>
          <w:szCs w:val="20"/>
        </w:rPr>
      </w:pPr>
      <w:r w:rsidRPr="00372274">
        <w:rPr>
          <w:rFonts w:cs="Arial"/>
          <w:color w:val="auto"/>
          <w:sz w:val="20"/>
          <w:szCs w:val="20"/>
        </w:rPr>
        <w:t xml:space="preserve">5) How do you think the workshop </w:t>
      </w:r>
      <w:proofErr w:type="gramStart"/>
      <w:r w:rsidRPr="00372274">
        <w:rPr>
          <w:rFonts w:cs="Arial"/>
          <w:color w:val="auto"/>
          <w:sz w:val="20"/>
          <w:szCs w:val="20"/>
        </w:rPr>
        <w:t>could have been made</w:t>
      </w:r>
      <w:proofErr w:type="gramEnd"/>
      <w:r w:rsidRPr="00372274">
        <w:rPr>
          <w:rFonts w:cs="Arial"/>
          <w:color w:val="auto"/>
          <w:sz w:val="20"/>
          <w:szCs w:val="20"/>
        </w:rPr>
        <w:t xml:space="preserve"> more effective?</w:t>
      </w:r>
    </w:p>
    <w:p w14:paraId="019BCC0A" w14:textId="77777777" w:rsidR="004B7CBF" w:rsidRPr="00372274" w:rsidRDefault="004B7CBF" w:rsidP="004B7CBF"/>
    <w:p w14:paraId="50EF3D80" w14:textId="77777777" w:rsidR="004B7CBF" w:rsidRDefault="004B7CBF" w:rsidP="004B7CBF">
      <w:pPr>
        <w:pStyle w:val="Titre1"/>
        <w:pBdr>
          <w:top w:val="single" w:sz="4" w:space="1" w:color="auto"/>
          <w:bottom w:val="single" w:sz="4" w:space="1" w:color="auto"/>
          <w:between w:val="single" w:sz="4" w:space="1" w:color="auto"/>
        </w:pBdr>
        <w:rPr>
          <w:rFonts w:cs="Arial"/>
          <w:color w:val="auto"/>
          <w:sz w:val="20"/>
          <w:szCs w:val="20"/>
        </w:rPr>
      </w:pPr>
    </w:p>
    <w:p w14:paraId="0517353E" w14:textId="77777777" w:rsidR="004B7CBF" w:rsidRDefault="004B7CBF" w:rsidP="004B7CBF">
      <w:pPr>
        <w:pBdr>
          <w:top w:val="single" w:sz="4" w:space="1" w:color="auto"/>
          <w:bottom w:val="single" w:sz="4" w:space="1" w:color="auto"/>
          <w:between w:val="single" w:sz="4" w:space="1" w:color="auto"/>
        </w:pBdr>
        <w:ind w:left="-567"/>
      </w:pPr>
    </w:p>
    <w:p w14:paraId="66622D04" w14:textId="77777777" w:rsidR="004B7CBF" w:rsidRDefault="004B7CBF" w:rsidP="004B7CBF">
      <w:pPr>
        <w:pStyle w:val="Titre1"/>
        <w:rPr>
          <w:rFonts w:cs="Arial"/>
          <w:color w:val="auto"/>
          <w:sz w:val="20"/>
          <w:szCs w:val="20"/>
        </w:rPr>
      </w:pPr>
    </w:p>
    <w:p w14:paraId="5F65D3B5" w14:textId="77777777" w:rsidR="004B7CBF" w:rsidRPr="004B7CBF" w:rsidRDefault="004B7CBF" w:rsidP="004B7CBF"/>
    <w:p w14:paraId="6077BE1D" w14:textId="77777777" w:rsidR="004B7CBF" w:rsidRPr="00372274" w:rsidRDefault="004B7CBF" w:rsidP="004B7CBF">
      <w:pPr>
        <w:pStyle w:val="Titre1"/>
        <w:rPr>
          <w:rFonts w:cs="Arial"/>
          <w:color w:val="auto"/>
          <w:sz w:val="20"/>
          <w:szCs w:val="20"/>
        </w:rPr>
      </w:pPr>
      <w:r w:rsidRPr="00372274">
        <w:rPr>
          <w:rFonts w:cs="Arial"/>
          <w:color w:val="auto"/>
          <w:sz w:val="20"/>
          <w:szCs w:val="20"/>
        </w:rPr>
        <w:lastRenderedPageBreak/>
        <w:t>6) Please comment on the organization of the event (from 1 = insufficient to 5= excellent)</w:t>
      </w:r>
    </w:p>
    <w:p w14:paraId="6CC545EF" w14:textId="77777777" w:rsidR="004B7CBF" w:rsidRPr="00372274" w:rsidRDefault="004B7CBF" w:rsidP="004B7CBF">
      <w:pPr>
        <w:pStyle w:val="Titre1"/>
        <w:jc w:val="center"/>
        <w:rPr>
          <w:rFonts w:cs="Arial"/>
          <w:color w:val="auto"/>
          <w:sz w:val="20"/>
          <w:szCs w:val="20"/>
        </w:rPr>
      </w:pPr>
      <w:r w:rsidRPr="00372274">
        <w:rPr>
          <w:rFonts w:cs="Arial"/>
          <w:color w:val="auto"/>
          <w:sz w:val="20"/>
          <w:szCs w:val="20"/>
        </w:rPr>
        <w:t>1</w:t>
      </w:r>
      <w:r w:rsidRPr="00372274">
        <w:rPr>
          <w:rFonts w:cs="Arial"/>
          <w:color w:val="auto"/>
          <w:sz w:val="20"/>
          <w:szCs w:val="20"/>
        </w:rPr>
        <w:tab/>
      </w:r>
      <w:r w:rsidRPr="00372274">
        <w:rPr>
          <w:rFonts w:cs="Arial"/>
          <w:color w:val="auto"/>
          <w:sz w:val="20"/>
          <w:szCs w:val="20"/>
        </w:rPr>
        <w:tab/>
        <w:t>2</w:t>
      </w:r>
      <w:r w:rsidRPr="00372274">
        <w:rPr>
          <w:rFonts w:cs="Arial"/>
          <w:color w:val="auto"/>
          <w:sz w:val="20"/>
          <w:szCs w:val="20"/>
        </w:rPr>
        <w:tab/>
      </w:r>
      <w:r w:rsidRPr="00372274">
        <w:rPr>
          <w:rFonts w:cs="Arial"/>
          <w:color w:val="auto"/>
          <w:sz w:val="20"/>
          <w:szCs w:val="20"/>
        </w:rPr>
        <w:tab/>
        <w:t>3</w:t>
      </w:r>
      <w:r w:rsidRPr="00372274">
        <w:rPr>
          <w:rFonts w:cs="Arial"/>
          <w:color w:val="auto"/>
          <w:sz w:val="20"/>
          <w:szCs w:val="20"/>
        </w:rPr>
        <w:tab/>
      </w:r>
      <w:r w:rsidRPr="00372274">
        <w:rPr>
          <w:rFonts w:cs="Arial"/>
          <w:color w:val="auto"/>
          <w:sz w:val="20"/>
          <w:szCs w:val="20"/>
        </w:rPr>
        <w:tab/>
        <w:t>4</w:t>
      </w:r>
      <w:r w:rsidRPr="00372274">
        <w:rPr>
          <w:rFonts w:cs="Arial"/>
          <w:color w:val="auto"/>
          <w:sz w:val="20"/>
          <w:szCs w:val="20"/>
        </w:rPr>
        <w:tab/>
      </w:r>
      <w:r w:rsidRPr="00372274">
        <w:rPr>
          <w:rFonts w:cs="Arial"/>
          <w:color w:val="auto"/>
          <w:sz w:val="20"/>
          <w:szCs w:val="20"/>
        </w:rPr>
        <w:tab/>
        <w:t>5</w:t>
      </w:r>
    </w:p>
    <w:p w14:paraId="6718D523" w14:textId="77777777" w:rsidR="004B7CBF" w:rsidRPr="00372274" w:rsidRDefault="004B7CBF" w:rsidP="004B7CBF">
      <w:pPr>
        <w:pStyle w:val="Titre1"/>
        <w:rPr>
          <w:rFonts w:cs="Arial"/>
          <w:color w:val="auto"/>
          <w:sz w:val="20"/>
          <w:szCs w:val="20"/>
        </w:rPr>
      </w:pPr>
    </w:p>
    <w:p w14:paraId="3EB58E89" w14:textId="77777777" w:rsidR="004B7CBF" w:rsidRDefault="004B7CBF" w:rsidP="004B7CBF">
      <w:pPr>
        <w:pStyle w:val="Titre1"/>
        <w:ind w:left="-360" w:hanging="180"/>
        <w:rPr>
          <w:rFonts w:cs="Arial"/>
          <w:color w:val="auto"/>
          <w:sz w:val="20"/>
          <w:szCs w:val="20"/>
        </w:rPr>
      </w:pPr>
      <w:r w:rsidRPr="00372274">
        <w:rPr>
          <w:rFonts w:cs="Arial"/>
          <w:color w:val="auto"/>
          <w:sz w:val="20"/>
          <w:szCs w:val="20"/>
        </w:rPr>
        <w:t>7) Comments and suggestions (including activities or initiatives you think would be useful, for the future)</w:t>
      </w:r>
    </w:p>
    <w:p w14:paraId="5629EA0C" w14:textId="77777777" w:rsidR="004B7CBF" w:rsidRPr="005D2F9A" w:rsidRDefault="004B7CBF" w:rsidP="004B7CBF"/>
    <w:p w14:paraId="2104A4C1" w14:textId="77777777" w:rsidR="004B7CBF" w:rsidRDefault="004B7CBF" w:rsidP="004B7CBF">
      <w:pPr>
        <w:pStyle w:val="Titre1"/>
        <w:pBdr>
          <w:top w:val="single" w:sz="4" w:space="1" w:color="auto"/>
          <w:bottom w:val="single" w:sz="4" w:space="1" w:color="auto"/>
          <w:between w:val="single" w:sz="4" w:space="1" w:color="auto"/>
        </w:pBdr>
        <w:rPr>
          <w:rFonts w:cs="Arial"/>
          <w:color w:val="auto"/>
          <w:sz w:val="20"/>
          <w:szCs w:val="20"/>
        </w:rPr>
      </w:pPr>
    </w:p>
    <w:p w14:paraId="4A314426" w14:textId="77777777" w:rsidR="004B7CBF" w:rsidRDefault="004B7CBF" w:rsidP="004B7CBF">
      <w:pPr>
        <w:pBdr>
          <w:top w:val="single" w:sz="4" w:space="1" w:color="auto"/>
          <w:bottom w:val="single" w:sz="4" w:space="1" w:color="auto"/>
          <w:between w:val="single" w:sz="4" w:space="1" w:color="auto"/>
        </w:pBdr>
        <w:ind w:left="-567"/>
      </w:pPr>
    </w:p>
    <w:p w14:paraId="5F103CF2" w14:textId="77777777" w:rsidR="004B7CBF" w:rsidRDefault="004B7CBF" w:rsidP="004B7CBF">
      <w:pPr>
        <w:pStyle w:val="Titre1"/>
        <w:ind w:left="-360" w:hanging="180"/>
        <w:rPr>
          <w:rFonts w:cs="Arial"/>
          <w:color w:val="auto"/>
          <w:sz w:val="20"/>
          <w:szCs w:val="20"/>
        </w:rPr>
      </w:pPr>
    </w:p>
    <w:p w14:paraId="0CFEF346" w14:textId="77777777" w:rsidR="004B7CBF" w:rsidRDefault="004B7CBF" w:rsidP="004B7CBF">
      <w:pPr>
        <w:pStyle w:val="Titre1"/>
        <w:ind w:left="-360" w:hanging="180"/>
        <w:rPr>
          <w:rFonts w:cs="Arial"/>
          <w:color w:val="auto"/>
          <w:sz w:val="20"/>
          <w:szCs w:val="20"/>
        </w:rPr>
      </w:pPr>
      <w:r w:rsidRPr="00372274">
        <w:rPr>
          <w:rFonts w:cs="Arial"/>
          <w:color w:val="auto"/>
          <w:sz w:val="20"/>
          <w:szCs w:val="20"/>
        </w:rPr>
        <w:t xml:space="preserve">Further comments or suggestions </w:t>
      </w:r>
    </w:p>
    <w:p w14:paraId="2BC7725D" w14:textId="77777777" w:rsidR="004B7CBF" w:rsidRDefault="004B7CBF" w:rsidP="004B7CBF">
      <w:pPr>
        <w:pStyle w:val="Titre1"/>
        <w:pBdr>
          <w:top w:val="single" w:sz="4" w:space="1" w:color="auto"/>
          <w:bottom w:val="single" w:sz="4" w:space="1" w:color="auto"/>
          <w:between w:val="single" w:sz="4" w:space="1" w:color="auto"/>
        </w:pBdr>
        <w:rPr>
          <w:rFonts w:cs="Arial"/>
          <w:color w:val="auto"/>
          <w:sz w:val="20"/>
          <w:szCs w:val="20"/>
        </w:rPr>
      </w:pPr>
    </w:p>
    <w:p w14:paraId="1D7B1A87" w14:textId="77777777" w:rsidR="004B7CBF" w:rsidRDefault="004B7CBF" w:rsidP="004B7CBF">
      <w:pPr>
        <w:pBdr>
          <w:top w:val="single" w:sz="4" w:space="1" w:color="auto"/>
          <w:bottom w:val="single" w:sz="4" w:space="1" w:color="auto"/>
          <w:between w:val="single" w:sz="4" w:space="1" w:color="auto"/>
        </w:pBdr>
        <w:ind w:left="-567"/>
      </w:pPr>
    </w:p>
    <w:p w14:paraId="16B55E20" w14:textId="77777777" w:rsidR="004B7CBF" w:rsidRPr="00372274" w:rsidRDefault="004B7CBF" w:rsidP="004B7CBF">
      <w:pPr>
        <w:pBdr>
          <w:top w:val="single" w:sz="4" w:space="1" w:color="auto"/>
          <w:bottom w:val="single" w:sz="4" w:space="1" w:color="auto"/>
          <w:between w:val="single" w:sz="4" w:space="1" w:color="auto"/>
        </w:pBdr>
        <w:ind w:left="-567"/>
      </w:pPr>
    </w:p>
    <w:p w14:paraId="46E8A420" w14:textId="77777777" w:rsidR="004B7CBF" w:rsidRDefault="004B7CBF" w:rsidP="004B7CBF"/>
    <w:p w14:paraId="65ED49CC" w14:textId="77777777" w:rsidR="004B7CBF" w:rsidRDefault="004B7CBF" w:rsidP="004B7CBF"/>
    <w:p w14:paraId="5B34FFB5" w14:textId="77777777" w:rsidR="004B7CBF" w:rsidRPr="00372274" w:rsidRDefault="004B7CBF" w:rsidP="004B7CBF"/>
    <w:p w14:paraId="1B42B279" w14:textId="77777777" w:rsidR="004B7CBF" w:rsidRPr="00986252" w:rsidRDefault="004B7CBF" w:rsidP="004B7CBF">
      <w:pPr>
        <w:jc w:val="center"/>
        <w:rPr>
          <w:rFonts w:ascii="Arial" w:hAnsi="Arial" w:cs="Arial"/>
          <w:b/>
          <w:bCs/>
          <w:color w:val="000080"/>
          <w:sz w:val="28"/>
          <w:szCs w:val="28"/>
        </w:rPr>
      </w:pPr>
      <w:r w:rsidRPr="00986252">
        <w:rPr>
          <w:rFonts w:ascii="Arial" w:hAnsi="Arial" w:cs="Arial"/>
          <w:b/>
          <w:bCs/>
          <w:color w:val="000080"/>
          <w:sz w:val="28"/>
          <w:szCs w:val="28"/>
        </w:rPr>
        <w:t>THANK YOU!</w:t>
      </w:r>
    </w:p>
    <w:p w14:paraId="68C59F20" w14:textId="77777777" w:rsidR="004B7CBF" w:rsidRDefault="004B7CBF" w:rsidP="004B7CBF"/>
    <w:p w14:paraId="0076804C" w14:textId="77777777" w:rsidR="0056167C" w:rsidRDefault="0056167C" w:rsidP="004B7CBF"/>
    <w:p w14:paraId="5D2485C6" w14:textId="77777777" w:rsidR="0056167C" w:rsidRDefault="0056167C" w:rsidP="004B7CBF"/>
    <w:p w14:paraId="5D2CF68A" w14:textId="77777777" w:rsidR="0056167C" w:rsidRDefault="0056167C" w:rsidP="004B7CBF"/>
    <w:p w14:paraId="20FAE9DF" w14:textId="77777777" w:rsidR="0056167C" w:rsidRDefault="0056167C" w:rsidP="004B7CBF"/>
    <w:p w14:paraId="54EACC67" w14:textId="77777777" w:rsidR="0056167C" w:rsidRDefault="0056167C" w:rsidP="004B7CBF"/>
    <w:p w14:paraId="4EB074B1" w14:textId="77777777" w:rsidR="0056167C" w:rsidRDefault="0056167C" w:rsidP="004B7CBF"/>
    <w:p w14:paraId="62798C01" w14:textId="77777777" w:rsidR="0056167C" w:rsidRDefault="0056167C" w:rsidP="004B7CBF"/>
    <w:p w14:paraId="6BFCFD2B" w14:textId="77777777" w:rsidR="0056167C" w:rsidRDefault="0056167C" w:rsidP="004B7CBF"/>
    <w:p w14:paraId="63894FA8" w14:textId="77777777" w:rsidR="0056167C" w:rsidRDefault="0056167C" w:rsidP="004B7CBF"/>
    <w:p w14:paraId="25C1D5BF" w14:textId="77777777" w:rsidR="0056167C" w:rsidRDefault="0056167C" w:rsidP="004B7CBF"/>
    <w:p w14:paraId="1831C194" w14:textId="77777777" w:rsidR="0056167C" w:rsidRDefault="0056167C" w:rsidP="004B7CBF"/>
    <w:p w14:paraId="47DBFF4A" w14:textId="77777777" w:rsidR="0056167C" w:rsidRDefault="0056167C" w:rsidP="004B7CBF"/>
    <w:p w14:paraId="5DDDA062" w14:textId="77777777" w:rsidR="0056167C" w:rsidRDefault="0056167C" w:rsidP="004B7CBF"/>
    <w:p w14:paraId="1A5EBC07" w14:textId="77777777" w:rsidR="0056167C" w:rsidRDefault="0056167C" w:rsidP="004B7CBF"/>
    <w:p w14:paraId="3F6005A6" w14:textId="1DF1945F" w:rsidR="0056167C" w:rsidRPr="00065B4F" w:rsidRDefault="0056167C" w:rsidP="0056167C">
      <w:pPr>
        <w:pStyle w:val="Titre1"/>
        <w:ind w:left="0"/>
        <w:jc w:val="center"/>
        <w:outlineLvl w:val="0"/>
        <w:rPr>
          <w:sz w:val="28"/>
          <w:szCs w:val="28"/>
          <w:lang w:val="it-IT"/>
        </w:rPr>
      </w:pPr>
      <w:bookmarkStart w:id="51" w:name="_Toc526847496"/>
      <w:r w:rsidRPr="00065B4F">
        <w:rPr>
          <w:sz w:val="28"/>
          <w:szCs w:val="28"/>
          <w:lang w:val="it-IT"/>
        </w:rPr>
        <w:lastRenderedPageBreak/>
        <w:t>&lt;</w:t>
      </w:r>
      <w:proofErr w:type="spellStart"/>
      <w:r w:rsidRPr="00065B4F">
        <w:rPr>
          <w:sz w:val="28"/>
          <w:szCs w:val="28"/>
          <w:lang w:val="it-IT"/>
        </w:rPr>
        <w:t>Name</w:t>
      </w:r>
      <w:proofErr w:type="spellEnd"/>
      <w:r w:rsidRPr="00065B4F">
        <w:rPr>
          <w:sz w:val="28"/>
          <w:szCs w:val="28"/>
          <w:lang w:val="it-IT"/>
        </w:rPr>
        <w:t xml:space="preserve"> of the Workshop&gt; </w:t>
      </w:r>
      <w:r w:rsidR="00857FEB" w:rsidRPr="00065B4F">
        <w:rPr>
          <w:sz w:val="28"/>
          <w:szCs w:val="28"/>
          <w:lang w:val="it-IT"/>
        </w:rPr>
        <w:t>Questionario di valutazione</w:t>
      </w:r>
      <w:bookmarkEnd w:id="51"/>
    </w:p>
    <w:p w14:paraId="61C5987B" w14:textId="77777777" w:rsidR="0056167C" w:rsidRPr="00065B4F" w:rsidRDefault="0056167C" w:rsidP="0056167C">
      <w:pPr>
        <w:rPr>
          <w:lang w:val="it-IT"/>
        </w:rPr>
      </w:pPr>
    </w:p>
    <w:p w14:paraId="74778517" w14:textId="5711D0CB" w:rsidR="0056167C" w:rsidRPr="00696DDC" w:rsidRDefault="0056167C" w:rsidP="0056167C">
      <w:pPr>
        <w:pStyle w:val="Titre1"/>
        <w:rPr>
          <w:rFonts w:cs="Arial"/>
          <w:color w:val="auto"/>
          <w:sz w:val="20"/>
          <w:szCs w:val="20"/>
          <w:lang w:val="it-IT"/>
        </w:rPr>
      </w:pPr>
      <w:r w:rsidRPr="0027274E">
        <w:rPr>
          <w:rFonts w:cs="Arial"/>
          <w:color w:val="auto"/>
          <w:sz w:val="20"/>
          <w:szCs w:val="20"/>
          <w:lang w:val="it-IT"/>
        </w:rPr>
        <w:t xml:space="preserve">1) </w:t>
      </w:r>
      <w:r w:rsidR="009062AA" w:rsidRPr="0027274E">
        <w:rPr>
          <w:rFonts w:cs="Arial"/>
          <w:color w:val="auto"/>
          <w:sz w:val="20"/>
          <w:szCs w:val="20"/>
          <w:lang w:val="it-IT"/>
        </w:rPr>
        <w:t>Quale</w:t>
      </w:r>
      <w:r w:rsidR="00220A85" w:rsidRPr="0027274E">
        <w:rPr>
          <w:rFonts w:cs="Arial"/>
          <w:color w:val="auto"/>
          <w:sz w:val="20"/>
          <w:szCs w:val="20"/>
          <w:lang w:val="it-IT"/>
        </w:rPr>
        <w:t xml:space="preserve"> </w:t>
      </w:r>
      <w:r w:rsidR="009062AA" w:rsidRPr="0027274E">
        <w:rPr>
          <w:rFonts w:cs="Arial"/>
          <w:color w:val="auto"/>
          <w:sz w:val="20"/>
          <w:szCs w:val="20"/>
          <w:lang w:val="it-IT"/>
        </w:rPr>
        <w:t xml:space="preserve">è il suo giudizio complessivo </w:t>
      </w:r>
      <w:proofErr w:type="gramStart"/>
      <w:r w:rsidR="009062AA" w:rsidRPr="0027274E">
        <w:rPr>
          <w:rFonts w:cs="Arial"/>
          <w:color w:val="auto"/>
          <w:sz w:val="20"/>
          <w:szCs w:val="20"/>
          <w:lang w:val="it-IT"/>
        </w:rPr>
        <w:t xml:space="preserve">dell’evento </w:t>
      </w:r>
      <w:r w:rsidRPr="0027274E">
        <w:rPr>
          <w:rFonts w:cs="Arial"/>
          <w:color w:val="auto"/>
          <w:sz w:val="20"/>
          <w:szCs w:val="20"/>
          <w:lang w:val="it-IT"/>
        </w:rPr>
        <w:t>?</w:t>
      </w:r>
      <w:proofErr w:type="gramEnd"/>
      <w:r w:rsidRPr="0027274E">
        <w:rPr>
          <w:rFonts w:cs="Arial"/>
          <w:color w:val="auto"/>
          <w:sz w:val="20"/>
          <w:szCs w:val="20"/>
          <w:lang w:val="it-IT"/>
        </w:rPr>
        <w:t xml:space="preserve"> </w:t>
      </w:r>
      <w:r w:rsidR="00220A85" w:rsidRPr="00696DDC">
        <w:rPr>
          <w:rFonts w:cs="Arial"/>
          <w:color w:val="auto"/>
          <w:sz w:val="20"/>
          <w:szCs w:val="20"/>
          <w:lang w:val="it-IT"/>
        </w:rPr>
        <w:t>(da</w:t>
      </w:r>
      <w:r w:rsidR="009062AA" w:rsidRPr="00696DDC">
        <w:rPr>
          <w:rFonts w:cs="Arial"/>
          <w:color w:val="auto"/>
          <w:sz w:val="20"/>
          <w:szCs w:val="20"/>
          <w:lang w:val="it-IT"/>
        </w:rPr>
        <w:t xml:space="preserve"> 1 = insufficiente </w:t>
      </w:r>
      <w:r w:rsidR="00220A85" w:rsidRPr="00696DDC">
        <w:rPr>
          <w:rFonts w:cs="Arial"/>
          <w:color w:val="auto"/>
          <w:sz w:val="20"/>
          <w:szCs w:val="20"/>
          <w:lang w:val="it-IT"/>
        </w:rPr>
        <w:t>a</w:t>
      </w:r>
      <w:r w:rsidR="009062AA" w:rsidRPr="00696DDC">
        <w:rPr>
          <w:rFonts w:cs="Arial"/>
          <w:color w:val="auto"/>
          <w:sz w:val="20"/>
          <w:szCs w:val="20"/>
          <w:lang w:val="it-IT"/>
        </w:rPr>
        <w:t xml:space="preserve"> 5 = eccellente)</w:t>
      </w:r>
    </w:p>
    <w:p w14:paraId="2839BE77" w14:textId="77777777" w:rsidR="0056167C" w:rsidRPr="00696DDC" w:rsidRDefault="0056167C" w:rsidP="0056167C">
      <w:pPr>
        <w:pStyle w:val="Titre1"/>
        <w:jc w:val="center"/>
        <w:rPr>
          <w:rFonts w:cs="Arial"/>
          <w:color w:val="auto"/>
          <w:sz w:val="20"/>
          <w:szCs w:val="20"/>
          <w:lang w:val="it-IT"/>
        </w:rPr>
      </w:pPr>
      <w:r w:rsidRPr="00696DDC">
        <w:rPr>
          <w:rFonts w:cs="Arial"/>
          <w:color w:val="auto"/>
          <w:sz w:val="20"/>
          <w:szCs w:val="20"/>
          <w:lang w:val="it-IT"/>
        </w:rPr>
        <w:t>1</w:t>
      </w:r>
      <w:r w:rsidRPr="00696DDC">
        <w:rPr>
          <w:rFonts w:cs="Arial"/>
          <w:color w:val="auto"/>
          <w:sz w:val="20"/>
          <w:szCs w:val="20"/>
          <w:lang w:val="it-IT"/>
        </w:rPr>
        <w:tab/>
      </w:r>
      <w:r w:rsidRPr="00696DDC">
        <w:rPr>
          <w:rFonts w:cs="Arial"/>
          <w:color w:val="auto"/>
          <w:sz w:val="20"/>
          <w:szCs w:val="20"/>
          <w:lang w:val="it-IT"/>
        </w:rPr>
        <w:tab/>
        <w:t>2</w:t>
      </w:r>
      <w:r w:rsidRPr="00696DDC">
        <w:rPr>
          <w:rFonts w:cs="Arial"/>
          <w:color w:val="auto"/>
          <w:sz w:val="20"/>
          <w:szCs w:val="20"/>
          <w:lang w:val="it-IT"/>
        </w:rPr>
        <w:tab/>
      </w:r>
      <w:r w:rsidRPr="00696DDC">
        <w:rPr>
          <w:rFonts w:cs="Arial"/>
          <w:color w:val="auto"/>
          <w:sz w:val="20"/>
          <w:szCs w:val="20"/>
          <w:lang w:val="it-IT"/>
        </w:rPr>
        <w:tab/>
        <w:t>3</w:t>
      </w:r>
      <w:r w:rsidRPr="00696DDC">
        <w:rPr>
          <w:rFonts w:cs="Arial"/>
          <w:color w:val="auto"/>
          <w:sz w:val="20"/>
          <w:szCs w:val="20"/>
          <w:lang w:val="it-IT"/>
        </w:rPr>
        <w:tab/>
      </w:r>
      <w:r w:rsidRPr="00696DDC">
        <w:rPr>
          <w:rFonts w:cs="Arial"/>
          <w:color w:val="auto"/>
          <w:sz w:val="20"/>
          <w:szCs w:val="20"/>
          <w:lang w:val="it-IT"/>
        </w:rPr>
        <w:tab/>
        <w:t>4</w:t>
      </w:r>
      <w:r w:rsidRPr="00696DDC">
        <w:rPr>
          <w:rFonts w:cs="Arial"/>
          <w:color w:val="auto"/>
          <w:sz w:val="20"/>
          <w:szCs w:val="20"/>
          <w:lang w:val="it-IT"/>
        </w:rPr>
        <w:tab/>
      </w:r>
      <w:r w:rsidRPr="00696DDC">
        <w:rPr>
          <w:rFonts w:cs="Arial"/>
          <w:color w:val="auto"/>
          <w:sz w:val="20"/>
          <w:szCs w:val="20"/>
          <w:lang w:val="it-IT"/>
        </w:rPr>
        <w:tab/>
        <w:t>5</w:t>
      </w:r>
    </w:p>
    <w:p w14:paraId="4A4C9F7D" w14:textId="77777777" w:rsidR="0056167C" w:rsidRPr="00696DDC" w:rsidRDefault="0056167C" w:rsidP="0056167C">
      <w:pPr>
        <w:pStyle w:val="Titre1"/>
        <w:rPr>
          <w:rFonts w:cs="Arial"/>
          <w:color w:val="auto"/>
          <w:sz w:val="20"/>
          <w:szCs w:val="20"/>
          <w:lang w:val="it-IT"/>
        </w:rPr>
      </w:pPr>
    </w:p>
    <w:p w14:paraId="788F6A74" w14:textId="77777777" w:rsidR="0056167C" w:rsidRPr="00696DDC" w:rsidRDefault="0056167C" w:rsidP="0056167C">
      <w:pPr>
        <w:pStyle w:val="Titre1"/>
        <w:rPr>
          <w:rFonts w:cs="Arial"/>
          <w:color w:val="auto"/>
          <w:sz w:val="20"/>
          <w:szCs w:val="20"/>
          <w:lang w:val="it-IT"/>
        </w:rPr>
      </w:pPr>
      <w:r w:rsidRPr="00696DDC">
        <w:rPr>
          <w:rFonts w:cs="Arial"/>
          <w:color w:val="auto"/>
          <w:sz w:val="20"/>
          <w:szCs w:val="20"/>
          <w:lang w:val="it-IT"/>
        </w:rPr>
        <w:t xml:space="preserve">2) </w:t>
      </w:r>
      <w:r w:rsidR="009062AA" w:rsidRPr="00696DDC">
        <w:rPr>
          <w:rFonts w:cs="Arial"/>
          <w:color w:val="auto"/>
          <w:sz w:val="20"/>
          <w:szCs w:val="20"/>
          <w:lang w:val="it-IT"/>
        </w:rPr>
        <w:t>Quali argomenti del workshop ha trovato maggiormente utili o interessanti</w:t>
      </w:r>
      <w:r w:rsidRPr="00696DDC">
        <w:rPr>
          <w:rFonts w:cs="Arial"/>
          <w:color w:val="auto"/>
          <w:sz w:val="20"/>
          <w:szCs w:val="20"/>
          <w:lang w:val="it-IT"/>
        </w:rPr>
        <w:t>?</w:t>
      </w:r>
    </w:p>
    <w:p w14:paraId="30F3E17F" w14:textId="77777777" w:rsidR="0056167C" w:rsidRPr="00696DDC" w:rsidRDefault="0056167C" w:rsidP="0056167C">
      <w:pPr>
        <w:rPr>
          <w:lang w:val="it-IT"/>
        </w:rPr>
      </w:pPr>
    </w:p>
    <w:tbl>
      <w:tblPr>
        <w:tblW w:w="0" w:type="auto"/>
        <w:tblInd w:w="-252" w:type="dxa"/>
        <w:tblBorders>
          <w:bottom w:val="single" w:sz="4" w:space="0" w:color="auto"/>
          <w:insideH w:val="single" w:sz="4" w:space="0" w:color="auto"/>
          <w:insideV w:val="single" w:sz="4" w:space="0" w:color="auto"/>
        </w:tblBorders>
        <w:tblLook w:val="01E0" w:firstRow="1" w:lastRow="1" w:firstColumn="1" w:lastColumn="1" w:noHBand="0" w:noVBand="0"/>
      </w:tblPr>
      <w:tblGrid>
        <w:gridCol w:w="360"/>
        <w:gridCol w:w="8748"/>
      </w:tblGrid>
      <w:tr w:rsidR="0056167C" w:rsidRPr="00065B4F" w14:paraId="1ACFF382" w14:textId="77777777" w:rsidTr="009062AA">
        <w:trPr>
          <w:trHeight w:val="391"/>
        </w:trPr>
        <w:tc>
          <w:tcPr>
            <w:tcW w:w="360" w:type="dxa"/>
            <w:tcBorders>
              <w:top w:val="nil"/>
              <w:bottom w:val="nil"/>
              <w:right w:val="nil"/>
            </w:tcBorders>
            <w:shd w:val="clear" w:color="auto" w:fill="auto"/>
          </w:tcPr>
          <w:p w14:paraId="171E9AA2" w14:textId="77777777" w:rsidR="0056167C" w:rsidRPr="00696DDC" w:rsidRDefault="0056167C" w:rsidP="009062AA">
            <w:pPr>
              <w:pStyle w:val="Titre1"/>
              <w:numPr>
                <w:ilvl w:val="0"/>
                <w:numId w:val="34"/>
              </w:numPr>
              <w:spacing w:before="0" w:after="0" w:line="360" w:lineRule="auto"/>
              <w:ind w:hanging="720"/>
              <w:rPr>
                <w:rFonts w:cs="Arial"/>
                <w:color w:val="auto"/>
                <w:sz w:val="20"/>
                <w:szCs w:val="20"/>
                <w:lang w:val="it-IT"/>
              </w:rPr>
            </w:pPr>
          </w:p>
        </w:tc>
        <w:tc>
          <w:tcPr>
            <w:tcW w:w="8748" w:type="dxa"/>
            <w:tcBorders>
              <w:left w:val="nil"/>
            </w:tcBorders>
            <w:shd w:val="clear" w:color="auto" w:fill="auto"/>
          </w:tcPr>
          <w:p w14:paraId="0C1EF5FF" w14:textId="77777777" w:rsidR="0056167C" w:rsidRPr="00696DDC" w:rsidRDefault="0056167C" w:rsidP="009062AA">
            <w:pPr>
              <w:pStyle w:val="Titre1"/>
              <w:spacing w:before="0" w:after="0" w:line="360" w:lineRule="auto"/>
              <w:ind w:left="0"/>
              <w:rPr>
                <w:rFonts w:cs="Arial"/>
                <w:color w:val="auto"/>
                <w:sz w:val="20"/>
                <w:szCs w:val="20"/>
                <w:lang w:val="it-IT"/>
              </w:rPr>
            </w:pPr>
          </w:p>
        </w:tc>
      </w:tr>
      <w:tr w:rsidR="0056167C" w:rsidRPr="00065B4F" w14:paraId="623591E0" w14:textId="77777777" w:rsidTr="009062AA">
        <w:trPr>
          <w:trHeight w:val="320"/>
        </w:trPr>
        <w:tc>
          <w:tcPr>
            <w:tcW w:w="360" w:type="dxa"/>
            <w:tcBorders>
              <w:top w:val="nil"/>
              <w:bottom w:val="nil"/>
              <w:right w:val="nil"/>
            </w:tcBorders>
            <w:shd w:val="clear" w:color="auto" w:fill="auto"/>
          </w:tcPr>
          <w:p w14:paraId="36BD7AB9" w14:textId="77777777" w:rsidR="0056167C" w:rsidRPr="00696DDC" w:rsidRDefault="0056167C" w:rsidP="009062AA">
            <w:pPr>
              <w:pStyle w:val="Titre1"/>
              <w:numPr>
                <w:ilvl w:val="0"/>
                <w:numId w:val="34"/>
              </w:numPr>
              <w:spacing w:before="0" w:after="0" w:line="360" w:lineRule="auto"/>
              <w:ind w:hanging="720"/>
              <w:rPr>
                <w:rFonts w:cs="Arial"/>
                <w:color w:val="auto"/>
                <w:sz w:val="20"/>
                <w:szCs w:val="20"/>
                <w:lang w:val="it-IT"/>
              </w:rPr>
            </w:pPr>
          </w:p>
        </w:tc>
        <w:tc>
          <w:tcPr>
            <w:tcW w:w="8748" w:type="dxa"/>
            <w:tcBorders>
              <w:left w:val="nil"/>
            </w:tcBorders>
            <w:shd w:val="clear" w:color="auto" w:fill="auto"/>
          </w:tcPr>
          <w:p w14:paraId="1E19E366" w14:textId="77777777" w:rsidR="0056167C" w:rsidRPr="00696DDC" w:rsidRDefault="0056167C" w:rsidP="009062AA">
            <w:pPr>
              <w:pStyle w:val="Titre1"/>
              <w:spacing w:before="0" w:after="0" w:line="360" w:lineRule="auto"/>
              <w:ind w:left="0"/>
              <w:rPr>
                <w:rFonts w:cs="Arial"/>
                <w:color w:val="auto"/>
                <w:sz w:val="20"/>
                <w:szCs w:val="20"/>
                <w:lang w:val="it-IT"/>
              </w:rPr>
            </w:pPr>
          </w:p>
        </w:tc>
      </w:tr>
      <w:tr w:rsidR="0056167C" w:rsidRPr="00065B4F" w14:paraId="544D9F60" w14:textId="77777777" w:rsidTr="009062AA">
        <w:trPr>
          <w:trHeight w:val="245"/>
        </w:trPr>
        <w:tc>
          <w:tcPr>
            <w:tcW w:w="360" w:type="dxa"/>
            <w:tcBorders>
              <w:top w:val="nil"/>
              <w:bottom w:val="nil"/>
              <w:right w:val="nil"/>
            </w:tcBorders>
            <w:shd w:val="clear" w:color="auto" w:fill="auto"/>
          </w:tcPr>
          <w:p w14:paraId="3C2A25B4" w14:textId="77777777" w:rsidR="0056167C" w:rsidRPr="00696DDC" w:rsidRDefault="0056167C" w:rsidP="009062AA">
            <w:pPr>
              <w:pStyle w:val="Titre1"/>
              <w:numPr>
                <w:ilvl w:val="0"/>
                <w:numId w:val="34"/>
              </w:numPr>
              <w:spacing w:before="0" w:after="0" w:line="360" w:lineRule="auto"/>
              <w:ind w:hanging="720"/>
              <w:rPr>
                <w:rFonts w:cs="Arial"/>
                <w:color w:val="auto"/>
                <w:sz w:val="20"/>
                <w:szCs w:val="20"/>
                <w:lang w:val="it-IT"/>
              </w:rPr>
            </w:pPr>
          </w:p>
        </w:tc>
        <w:tc>
          <w:tcPr>
            <w:tcW w:w="8748" w:type="dxa"/>
            <w:tcBorders>
              <w:left w:val="nil"/>
            </w:tcBorders>
            <w:shd w:val="clear" w:color="auto" w:fill="auto"/>
          </w:tcPr>
          <w:p w14:paraId="37F53060" w14:textId="77777777" w:rsidR="0056167C" w:rsidRPr="00696DDC" w:rsidRDefault="0056167C" w:rsidP="009062AA">
            <w:pPr>
              <w:pStyle w:val="Titre1"/>
              <w:spacing w:before="0" w:after="0" w:line="360" w:lineRule="auto"/>
              <w:ind w:left="0"/>
              <w:rPr>
                <w:rFonts w:cs="Arial"/>
                <w:color w:val="auto"/>
                <w:sz w:val="20"/>
                <w:szCs w:val="20"/>
                <w:lang w:val="it-IT"/>
              </w:rPr>
            </w:pPr>
          </w:p>
        </w:tc>
      </w:tr>
      <w:tr w:rsidR="0056167C" w:rsidRPr="00065B4F" w14:paraId="4E65CF15" w14:textId="77777777" w:rsidTr="009062AA">
        <w:trPr>
          <w:trHeight w:val="408"/>
        </w:trPr>
        <w:tc>
          <w:tcPr>
            <w:tcW w:w="360" w:type="dxa"/>
            <w:tcBorders>
              <w:top w:val="nil"/>
              <w:bottom w:val="nil"/>
              <w:right w:val="nil"/>
            </w:tcBorders>
            <w:shd w:val="clear" w:color="auto" w:fill="auto"/>
          </w:tcPr>
          <w:p w14:paraId="40E8112C" w14:textId="77777777" w:rsidR="0056167C" w:rsidRPr="00696DDC" w:rsidRDefault="0056167C" w:rsidP="009062AA">
            <w:pPr>
              <w:pStyle w:val="Titre1"/>
              <w:numPr>
                <w:ilvl w:val="0"/>
                <w:numId w:val="34"/>
              </w:numPr>
              <w:spacing w:before="0" w:after="0" w:line="360" w:lineRule="auto"/>
              <w:ind w:hanging="720"/>
              <w:rPr>
                <w:rFonts w:cs="Arial"/>
                <w:color w:val="auto"/>
                <w:sz w:val="20"/>
                <w:szCs w:val="20"/>
                <w:lang w:val="it-IT"/>
              </w:rPr>
            </w:pPr>
          </w:p>
        </w:tc>
        <w:tc>
          <w:tcPr>
            <w:tcW w:w="8748" w:type="dxa"/>
            <w:tcBorders>
              <w:left w:val="nil"/>
            </w:tcBorders>
            <w:shd w:val="clear" w:color="auto" w:fill="auto"/>
          </w:tcPr>
          <w:p w14:paraId="21E7A306" w14:textId="77777777" w:rsidR="0056167C" w:rsidRPr="00696DDC" w:rsidRDefault="0056167C" w:rsidP="009062AA">
            <w:pPr>
              <w:pStyle w:val="Titre1"/>
              <w:spacing w:before="0" w:after="0" w:line="360" w:lineRule="auto"/>
              <w:ind w:left="0"/>
              <w:rPr>
                <w:rFonts w:cs="Arial"/>
                <w:color w:val="auto"/>
                <w:sz w:val="20"/>
                <w:szCs w:val="20"/>
                <w:lang w:val="it-IT"/>
              </w:rPr>
            </w:pPr>
          </w:p>
        </w:tc>
      </w:tr>
    </w:tbl>
    <w:p w14:paraId="32C6316C" w14:textId="77777777" w:rsidR="0056167C" w:rsidRPr="00696DDC" w:rsidRDefault="0056167C" w:rsidP="0056167C">
      <w:pPr>
        <w:pStyle w:val="Titre1"/>
        <w:rPr>
          <w:rFonts w:cs="Arial"/>
          <w:color w:val="auto"/>
          <w:sz w:val="20"/>
          <w:szCs w:val="20"/>
          <w:lang w:val="it-IT"/>
        </w:rPr>
      </w:pPr>
    </w:p>
    <w:p w14:paraId="7862B913" w14:textId="77777777" w:rsidR="0056167C" w:rsidRPr="0027274E" w:rsidRDefault="0056167C" w:rsidP="0056167C">
      <w:pPr>
        <w:pStyle w:val="Titre1"/>
        <w:rPr>
          <w:rFonts w:cs="Arial"/>
          <w:color w:val="auto"/>
          <w:sz w:val="20"/>
          <w:szCs w:val="20"/>
          <w:lang w:val="it-IT"/>
        </w:rPr>
      </w:pPr>
      <w:r w:rsidRPr="0027274E">
        <w:rPr>
          <w:rFonts w:cs="Arial"/>
          <w:color w:val="auto"/>
          <w:sz w:val="20"/>
          <w:szCs w:val="20"/>
          <w:lang w:val="it-IT"/>
        </w:rPr>
        <w:t xml:space="preserve">3) </w:t>
      </w:r>
      <w:r w:rsidR="009062AA" w:rsidRPr="0027274E">
        <w:rPr>
          <w:rFonts w:cs="Arial"/>
          <w:color w:val="auto"/>
          <w:sz w:val="20"/>
          <w:szCs w:val="20"/>
          <w:lang w:val="it-IT"/>
        </w:rPr>
        <w:t xml:space="preserve">Sono stati secondo lei raggiunti gli obiettivi del </w:t>
      </w:r>
      <w:proofErr w:type="gramStart"/>
      <w:r w:rsidR="009062AA" w:rsidRPr="0027274E">
        <w:rPr>
          <w:rFonts w:cs="Arial"/>
          <w:color w:val="auto"/>
          <w:sz w:val="20"/>
          <w:szCs w:val="20"/>
          <w:lang w:val="it-IT"/>
        </w:rPr>
        <w:t xml:space="preserve">programma </w:t>
      </w:r>
      <w:r w:rsidRPr="0027274E">
        <w:rPr>
          <w:rFonts w:cs="Arial"/>
          <w:color w:val="auto"/>
          <w:sz w:val="20"/>
          <w:szCs w:val="20"/>
          <w:lang w:val="it-IT"/>
        </w:rPr>
        <w:t>?</w:t>
      </w:r>
      <w:proofErr w:type="gramEnd"/>
    </w:p>
    <w:p w14:paraId="7E62FA9F" w14:textId="77777777" w:rsidR="0056167C" w:rsidRPr="00696DDC" w:rsidRDefault="0056167C" w:rsidP="0056167C">
      <w:pPr>
        <w:pStyle w:val="Titre1"/>
        <w:rPr>
          <w:rFonts w:cs="Arial"/>
          <w:b w:val="0"/>
          <w:bCs/>
          <w:color w:val="auto"/>
          <w:sz w:val="20"/>
          <w:szCs w:val="20"/>
          <w:lang w:val="it-IT"/>
        </w:rPr>
      </w:pPr>
      <w:r w:rsidRPr="0027274E">
        <w:rPr>
          <w:rFonts w:cs="Arial"/>
          <w:b w:val="0"/>
          <w:bCs/>
          <w:color w:val="auto"/>
          <w:sz w:val="20"/>
          <w:szCs w:val="20"/>
          <w:lang w:val="it-IT"/>
        </w:rPr>
        <w:tab/>
      </w:r>
      <w:r w:rsidR="009062AA" w:rsidRPr="00696DDC">
        <w:rPr>
          <w:rFonts w:cs="Arial"/>
          <w:b w:val="0"/>
          <w:bCs/>
          <w:color w:val="auto"/>
          <w:sz w:val="20"/>
          <w:szCs w:val="20"/>
          <w:lang w:val="it-IT"/>
        </w:rPr>
        <w:t>Si</w:t>
      </w:r>
      <w:r w:rsidRPr="00696DDC">
        <w:rPr>
          <w:rFonts w:cs="Arial"/>
          <w:b w:val="0"/>
          <w:bCs/>
          <w:color w:val="auto"/>
          <w:sz w:val="20"/>
          <w:szCs w:val="20"/>
          <w:lang w:val="it-IT"/>
        </w:rPr>
        <w:tab/>
      </w:r>
      <w:r w:rsidRPr="00696DDC">
        <w:rPr>
          <w:rFonts w:cs="Arial"/>
          <w:b w:val="0"/>
          <w:bCs/>
          <w:color w:val="auto"/>
          <w:sz w:val="20"/>
          <w:szCs w:val="20"/>
          <w:lang w:val="it-IT"/>
        </w:rPr>
        <w:tab/>
      </w:r>
      <w:r w:rsidRPr="00696DDC">
        <w:rPr>
          <w:rFonts w:cs="Arial"/>
          <w:b w:val="0"/>
          <w:bCs/>
          <w:color w:val="auto"/>
          <w:sz w:val="20"/>
          <w:szCs w:val="20"/>
          <w:lang w:val="it-IT"/>
        </w:rPr>
        <w:tab/>
        <w:t>No</w:t>
      </w:r>
      <w:r w:rsidRPr="00696DDC">
        <w:rPr>
          <w:rFonts w:cs="Arial"/>
          <w:b w:val="0"/>
          <w:bCs/>
          <w:color w:val="auto"/>
          <w:sz w:val="20"/>
          <w:szCs w:val="20"/>
          <w:lang w:val="it-IT"/>
        </w:rPr>
        <w:tab/>
      </w:r>
      <w:r w:rsidRPr="00696DDC">
        <w:rPr>
          <w:rFonts w:cs="Arial"/>
          <w:b w:val="0"/>
          <w:bCs/>
          <w:color w:val="auto"/>
          <w:sz w:val="20"/>
          <w:szCs w:val="20"/>
          <w:lang w:val="it-IT"/>
        </w:rPr>
        <w:tab/>
      </w:r>
      <w:r w:rsidRPr="00696DDC">
        <w:rPr>
          <w:rFonts w:cs="Arial"/>
          <w:b w:val="0"/>
          <w:bCs/>
          <w:color w:val="auto"/>
          <w:sz w:val="20"/>
          <w:szCs w:val="20"/>
          <w:lang w:val="it-IT"/>
        </w:rPr>
        <w:tab/>
      </w:r>
    </w:p>
    <w:p w14:paraId="3635952E" w14:textId="77777777" w:rsidR="0056167C" w:rsidRPr="00696DDC" w:rsidRDefault="0056167C" w:rsidP="0056167C">
      <w:pPr>
        <w:pStyle w:val="Titre1"/>
        <w:rPr>
          <w:rFonts w:cs="Arial"/>
          <w:b w:val="0"/>
          <w:bCs/>
          <w:color w:val="auto"/>
          <w:sz w:val="20"/>
          <w:szCs w:val="20"/>
          <w:lang w:val="it-IT"/>
        </w:rPr>
      </w:pPr>
    </w:p>
    <w:p w14:paraId="40A8E372" w14:textId="77777777" w:rsidR="0056167C" w:rsidRPr="00696DDC" w:rsidRDefault="009062AA" w:rsidP="0056167C">
      <w:pPr>
        <w:pStyle w:val="Titre1"/>
        <w:rPr>
          <w:rFonts w:cs="Arial"/>
          <w:b w:val="0"/>
          <w:bCs/>
          <w:color w:val="auto"/>
          <w:sz w:val="20"/>
          <w:szCs w:val="20"/>
          <w:lang w:val="it-IT"/>
        </w:rPr>
      </w:pPr>
      <w:r w:rsidRPr="00696DDC">
        <w:rPr>
          <w:rFonts w:cs="Arial"/>
          <w:b w:val="0"/>
          <w:bCs/>
          <w:color w:val="auto"/>
          <w:sz w:val="20"/>
          <w:szCs w:val="20"/>
          <w:lang w:val="it-IT"/>
        </w:rPr>
        <w:t xml:space="preserve">Se </w:t>
      </w:r>
      <w:r w:rsidR="0056167C" w:rsidRPr="00696DDC">
        <w:rPr>
          <w:rFonts w:cs="Arial"/>
          <w:b w:val="0"/>
          <w:bCs/>
          <w:color w:val="auto"/>
          <w:sz w:val="20"/>
          <w:szCs w:val="20"/>
          <w:lang w:val="it-IT"/>
        </w:rPr>
        <w:t xml:space="preserve">no, </w:t>
      </w:r>
      <w:r w:rsidRPr="00696DDC">
        <w:rPr>
          <w:rFonts w:cs="Arial"/>
          <w:b w:val="0"/>
          <w:bCs/>
          <w:color w:val="auto"/>
          <w:sz w:val="20"/>
          <w:szCs w:val="20"/>
          <w:lang w:val="it-IT"/>
        </w:rPr>
        <w:t>perché</w:t>
      </w:r>
      <w:r w:rsidR="0056167C" w:rsidRPr="00696DDC">
        <w:rPr>
          <w:rFonts w:cs="Arial"/>
          <w:b w:val="0"/>
          <w:bCs/>
          <w:color w:val="auto"/>
          <w:sz w:val="20"/>
          <w:szCs w:val="20"/>
          <w:lang w:val="it-IT"/>
        </w:rPr>
        <w:t>?</w:t>
      </w:r>
    </w:p>
    <w:p w14:paraId="2A2A6F2C" w14:textId="77777777" w:rsidR="0056167C" w:rsidRPr="00696DDC" w:rsidRDefault="0056167C" w:rsidP="0056167C">
      <w:pPr>
        <w:pStyle w:val="Titre1"/>
        <w:pBdr>
          <w:top w:val="single" w:sz="4" w:space="1" w:color="auto"/>
          <w:bottom w:val="single" w:sz="4" w:space="1" w:color="auto"/>
          <w:between w:val="single" w:sz="4" w:space="1" w:color="auto"/>
        </w:pBdr>
        <w:rPr>
          <w:rFonts w:cs="Arial"/>
          <w:color w:val="auto"/>
          <w:sz w:val="20"/>
          <w:szCs w:val="20"/>
          <w:lang w:val="it-IT"/>
        </w:rPr>
      </w:pPr>
    </w:p>
    <w:p w14:paraId="38F7ADE5" w14:textId="77777777" w:rsidR="0056167C" w:rsidRPr="00696DDC" w:rsidRDefault="0056167C" w:rsidP="0056167C">
      <w:pPr>
        <w:pBdr>
          <w:top w:val="single" w:sz="4" w:space="1" w:color="auto"/>
          <w:bottom w:val="single" w:sz="4" w:space="1" w:color="auto"/>
          <w:between w:val="single" w:sz="4" w:space="1" w:color="auto"/>
        </w:pBdr>
        <w:ind w:left="-567"/>
        <w:rPr>
          <w:lang w:val="it-IT"/>
        </w:rPr>
      </w:pPr>
    </w:p>
    <w:p w14:paraId="10D70BE7" w14:textId="77777777" w:rsidR="0056167C" w:rsidRPr="00696DDC" w:rsidRDefault="0056167C" w:rsidP="0056167C">
      <w:pPr>
        <w:pStyle w:val="Titre1"/>
        <w:ind w:left="0"/>
        <w:rPr>
          <w:rFonts w:cs="Arial"/>
          <w:color w:val="auto"/>
          <w:sz w:val="20"/>
          <w:szCs w:val="20"/>
          <w:lang w:val="it-IT"/>
        </w:rPr>
      </w:pPr>
    </w:p>
    <w:p w14:paraId="24F04B00" w14:textId="77777777" w:rsidR="0056167C" w:rsidRPr="00696DDC" w:rsidRDefault="0056167C" w:rsidP="0056167C">
      <w:pPr>
        <w:pStyle w:val="Titre1"/>
        <w:rPr>
          <w:rFonts w:cs="Arial"/>
          <w:color w:val="auto"/>
          <w:sz w:val="20"/>
          <w:szCs w:val="20"/>
          <w:lang w:val="it-IT"/>
        </w:rPr>
      </w:pPr>
      <w:r w:rsidRPr="00696DDC">
        <w:rPr>
          <w:rFonts w:cs="Arial"/>
          <w:color w:val="auto"/>
          <w:sz w:val="20"/>
          <w:szCs w:val="20"/>
          <w:lang w:val="it-IT"/>
        </w:rPr>
        <w:t xml:space="preserve">4) </w:t>
      </w:r>
      <w:r w:rsidR="00576EBA" w:rsidRPr="00696DDC">
        <w:rPr>
          <w:rFonts w:cs="Arial"/>
          <w:color w:val="auto"/>
          <w:sz w:val="20"/>
          <w:szCs w:val="20"/>
          <w:lang w:val="it-IT"/>
        </w:rPr>
        <w:t>Le c</w:t>
      </w:r>
      <w:r w:rsidR="009062AA" w:rsidRPr="00696DDC">
        <w:rPr>
          <w:rFonts w:cs="Arial"/>
          <w:color w:val="auto"/>
          <w:sz w:val="20"/>
          <w:szCs w:val="20"/>
          <w:lang w:val="it-IT"/>
        </w:rPr>
        <w:t>onoscenze ed informazioni acquisite durante l’evento</w:t>
      </w:r>
    </w:p>
    <w:p w14:paraId="317A0DAD" w14:textId="77777777" w:rsidR="0056167C" w:rsidRPr="00696DDC" w:rsidRDefault="0056167C" w:rsidP="0056167C">
      <w:pPr>
        <w:rPr>
          <w:lang w:val="it-IT"/>
        </w:rPr>
      </w:pPr>
    </w:p>
    <w:p w14:paraId="326B750C" w14:textId="77777777" w:rsidR="0056167C" w:rsidRPr="00696DDC" w:rsidRDefault="00576EBA" w:rsidP="0056167C">
      <w:pPr>
        <w:pStyle w:val="Titre1"/>
        <w:rPr>
          <w:rFonts w:cs="Arial"/>
          <w:b w:val="0"/>
          <w:bCs/>
          <w:color w:val="auto"/>
          <w:sz w:val="20"/>
          <w:szCs w:val="20"/>
          <w:lang w:val="it-IT"/>
        </w:rPr>
      </w:pPr>
      <w:r w:rsidRPr="00696DDC">
        <w:rPr>
          <w:rFonts w:cs="Arial"/>
          <w:color w:val="auto"/>
          <w:sz w:val="20"/>
          <w:szCs w:val="20"/>
          <w:lang w:val="it-IT"/>
        </w:rPr>
        <w:t>Soddisfano le sue aspettative</w:t>
      </w:r>
      <w:r w:rsidR="0056167C" w:rsidRPr="00696DDC">
        <w:rPr>
          <w:rFonts w:cs="Arial"/>
          <w:color w:val="auto"/>
          <w:sz w:val="20"/>
          <w:szCs w:val="20"/>
          <w:lang w:val="it-IT"/>
        </w:rPr>
        <w:tab/>
      </w:r>
      <w:r w:rsidR="0056167C" w:rsidRPr="00696DDC">
        <w:rPr>
          <w:rFonts w:cs="Arial"/>
          <w:color w:val="auto"/>
          <w:sz w:val="20"/>
          <w:szCs w:val="20"/>
          <w:lang w:val="it-IT"/>
        </w:rPr>
        <w:tab/>
      </w:r>
      <w:r w:rsidR="0056167C" w:rsidRPr="00696DDC">
        <w:rPr>
          <w:rFonts w:cs="Arial"/>
          <w:color w:val="auto"/>
          <w:sz w:val="20"/>
          <w:szCs w:val="20"/>
          <w:lang w:val="it-IT"/>
        </w:rPr>
        <w:tab/>
      </w:r>
      <w:r w:rsidRPr="00696DDC">
        <w:rPr>
          <w:rFonts w:cs="Arial"/>
          <w:b w:val="0"/>
          <w:color w:val="auto"/>
          <w:sz w:val="20"/>
          <w:szCs w:val="20"/>
          <w:lang w:val="it-IT"/>
        </w:rPr>
        <w:t>S</w:t>
      </w:r>
      <w:r w:rsidR="009062AA" w:rsidRPr="00696DDC">
        <w:rPr>
          <w:rFonts w:cs="Arial"/>
          <w:b w:val="0"/>
          <w:bCs/>
          <w:color w:val="auto"/>
          <w:sz w:val="20"/>
          <w:szCs w:val="20"/>
          <w:lang w:val="it-IT"/>
        </w:rPr>
        <w:t>i</w:t>
      </w:r>
      <w:r w:rsidR="0056167C" w:rsidRPr="00696DDC">
        <w:rPr>
          <w:rFonts w:cs="Arial"/>
          <w:b w:val="0"/>
          <w:bCs/>
          <w:color w:val="auto"/>
          <w:sz w:val="20"/>
          <w:szCs w:val="20"/>
          <w:lang w:val="it-IT"/>
        </w:rPr>
        <w:tab/>
      </w:r>
      <w:r w:rsidR="0056167C" w:rsidRPr="00696DDC">
        <w:rPr>
          <w:rFonts w:cs="Arial"/>
          <w:b w:val="0"/>
          <w:bCs/>
          <w:color w:val="auto"/>
          <w:sz w:val="20"/>
          <w:szCs w:val="20"/>
          <w:lang w:val="it-IT"/>
        </w:rPr>
        <w:tab/>
      </w:r>
      <w:r w:rsidR="009062AA" w:rsidRPr="00696DDC">
        <w:rPr>
          <w:rFonts w:cs="Arial"/>
          <w:b w:val="0"/>
          <w:bCs/>
          <w:color w:val="auto"/>
          <w:sz w:val="20"/>
          <w:szCs w:val="20"/>
          <w:lang w:val="it-IT"/>
        </w:rPr>
        <w:t>No</w:t>
      </w:r>
      <w:r w:rsidR="0056167C" w:rsidRPr="00696DDC">
        <w:rPr>
          <w:rFonts w:cs="Arial"/>
          <w:b w:val="0"/>
          <w:bCs/>
          <w:color w:val="auto"/>
          <w:sz w:val="20"/>
          <w:szCs w:val="20"/>
          <w:lang w:val="it-IT"/>
        </w:rPr>
        <w:tab/>
        <w:t xml:space="preserve">   </w:t>
      </w:r>
      <w:r w:rsidRPr="00696DDC">
        <w:rPr>
          <w:rFonts w:cs="Arial"/>
          <w:b w:val="0"/>
          <w:bCs/>
          <w:color w:val="auto"/>
          <w:sz w:val="20"/>
          <w:szCs w:val="20"/>
          <w:lang w:val="it-IT"/>
        </w:rPr>
        <w:t>In qualche modo</w:t>
      </w:r>
    </w:p>
    <w:p w14:paraId="5F7626F9" w14:textId="77777777" w:rsidR="0056167C" w:rsidRPr="00696DDC" w:rsidRDefault="0056167C" w:rsidP="0056167C">
      <w:pPr>
        <w:pStyle w:val="Titre1"/>
        <w:rPr>
          <w:rFonts w:cs="Arial"/>
          <w:color w:val="auto"/>
          <w:sz w:val="20"/>
          <w:szCs w:val="20"/>
          <w:lang w:val="it-IT"/>
        </w:rPr>
      </w:pPr>
    </w:p>
    <w:p w14:paraId="52C20196" w14:textId="77777777" w:rsidR="0056167C" w:rsidRPr="0027274E" w:rsidRDefault="009062AA" w:rsidP="0056167C">
      <w:pPr>
        <w:pStyle w:val="Titre1"/>
        <w:rPr>
          <w:rFonts w:cs="Arial"/>
          <w:b w:val="0"/>
          <w:bCs/>
          <w:color w:val="auto"/>
          <w:sz w:val="20"/>
          <w:szCs w:val="20"/>
          <w:lang w:val="it-IT"/>
        </w:rPr>
      </w:pPr>
      <w:r w:rsidRPr="0027274E">
        <w:rPr>
          <w:rFonts w:cs="Arial"/>
          <w:color w:val="auto"/>
          <w:sz w:val="20"/>
          <w:szCs w:val="20"/>
          <w:lang w:val="it-IT"/>
        </w:rPr>
        <w:t>Saranno utili/applicabili nel suo lavoro</w:t>
      </w:r>
      <w:r w:rsidR="0056167C" w:rsidRPr="0027274E">
        <w:rPr>
          <w:rFonts w:cs="Arial"/>
          <w:color w:val="auto"/>
          <w:sz w:val="20"/>
          <w:szCs w:val="20"/>
          <w:lang w:val="it-IT"/>
        </w:rPr>
        <w:tab/>
      </w:r>
      <w:r w:rsidR="0056167C" w:rsidRPr="0027274E">
        <w:rPr>
          <w:rFonts w:cs="Arial"/>
          <w:color w:val="auto"/>
          <w:sz w:val="20"/>
          <w:szCs w:val="20"/>
          <w:lang w:val="it-IT"/>
        </w:rPr>
        <w:tab/>
      </w:r>
      <w:r w:rsidRPr="0027274E">
        <w:rPr>
          <w:rFonts w:cs="Arial"/>
          <w:b w:val="0"/>
          <w:color w:val="auto"/>
          <w:sz w:val="20"/>
          <w:szCs w:val="20"/>
          <w:lang w:val="it-IT"/>
        </w:rPr>
        <w:t>Sicuramente</w:t>
      </w:r>
      <w:proofErr w:type="gramStart"/>
      <w:r w:rsidR="0056167C" w:rsidRPr="0027274E">
        <w:rPr>
          <w:rFonts w:cs="Arial"/>
          <w:b w:val="0"/>
          <w:color w:val="auto"/>
          <w:sz w:val="20"/>
          <w:szCs w:val="20"/>
          <w:lang w:val="it-IT"/>
        </w:rPr>
        <w:tab/>
      </w:r>
      <w:r w:rsidRPr="0027274E">
        <w:rPr>
          <w:rFonts w:cs="Arial"/>
          <w:b w:val="0"/>
          <w:color w:val="auto"/>
          <w:sz w:val="20"/>
          <w:szCs w:val="20"/>
          <w:lang w:val="it-IT"/>
        </w:rPr>
        <w:t xml:space="preserve">  </w:t>
      </w:r>
      <w:r w:rsidRPr="0027274E">
        <w:rPr>
          <w:rFonts w:cs="Arial"/>
          <w:b w:val="0"/>
          <w:bCs/>
          <w:color w:val="auto"/>
          <w:sz w:val="20"/>
          <w:szCs w:val="20"/>
          <w:lang w:val="it-IT"/>
        </w:rPr>
        <w:t>Per</w:t>
      </w:r>
      <w:proofErr w:type="gramEnd"/>
      <w:r w:rsidRPr="0027274E">
        <w:rPr>
          <w:rFonts w:cs="Arial"/>
          <w:b w:val="0"/>
          <w:bCs/>
          <w:color w:val="auto"/>
          <w:sz w:val="20"/>
          <w:szCs w:val="20"/>
          <w:lang w:val="it-IT"/>
        </w:rPr>
        <w:t xml:space="preserve"> lo più</w:t>
      </w:r>
      <w:r w:rsidR="0056167C" w:rsidRPr="0027274E">
        <w:rPr>
          <w:rFonts w:cs="Arial"/>
          <w:b w:val="0"/>
          <w:bCs/>
          <w:color w:val="auto"/>
          <w:sz w:val="20"/>
          <w:szCs w:val="20"/>
          <w:lang w:val="it-IT"/>
        </w:rPr>
        <w:t xml:space="preserve">   </w:t>
      </w:r>
      <w:r w:rsidRPr="0027274E">
        <w:rPr>
          <w:rFonts w:cs="Arial"/>
          <w:b w:val="0"/>
          <w:bCs/>
          <w:color w:val="auto"/>
          <w:sz w:val="20"/>
          <w:szCs w:val="20"/>
          <w:lang w:val="it-IT"/>
        </w:rPr>
        <w:t xml:space="preserve">   In qualche modo</w:t>
      </w:r>
      <w:r w:rsidR="0056167C" w:rsidRPr="0027274E">
        <w:rPr>
          <w:rFonts w:cs="Arial"/>
          <w:b w:val="0"/>
          <w:bCs/>
          <w:color w:val="auto"/>
          <w:sz w:val="20"/>
          <w:szCs w:val="20"/>
          <w:lang w:val="it-IT"/>
        </w:rPr>
        <w:tab/>
        <w:t xml:space="preserve">  </w:t>
      </w:r>
      <w:r w:rsidRPr="0027274E">
        <w:rPr>
          <w:rFonts w:cs="Arial"/>
          <w:b w:val="0"/>
          <w:bCs/>
          <w:color w:val="auto"/>
          <w:sz w:val="20"/>
          <w:szCs w:val="20"/>
          <w:lang w:val="it-IT"/>
        </w:rPr>
        <w:t xml:space="preserve"> </w:t>
      </w:r>
      <w:r w:rsidR="0056167C" w:rsidRPr="0027274E">
        <w:rPr>
          <w:rFonts w:cs="Arial"/>
          <w:b w:val="0"/>
          <w:bCs/>
          <w:color w:val="auto"/>
          <w:sz w:val="20"/>
          <w:szCs w:val="20"/>
          <w:lang w:val="it-IT"/>
        </w:rPr>
        <w:t xml:space="preserve"> </w:t>
      </w:r>
      <w:r w:rsidRPr="0027274E">
        <w:rPr>
          <w:rFonts w:cs="Arial"/>
          <w:b w:val="0"/>
          <w:bCs/>
          <w:color w:val="auto"/>
          <w:sz w:val="20"/>
          <w:szCs w:val="20"/>
          <w:lang w:val="it-IT"/>
        </w:rPr>
        <w:t>Per niente</w:t>
      </w:r>
    </w:p>
    <w:p w14:paraId="77C3BD3E" w14:textId="77777777" w:rsidR="0056167C" w:rsidRPr="0027274E" w:rsidRDefault="0056167C" w:rsidP="0056167C">
      <w:pPr>
        <w:pStyle w:val="Titre1"/>
        <w:rPr>
          <w:rFonts w:cs="Arial"/>
          <w:color w:val="auto"/>
          <w:sz w:val="20"/>
          <w:szCs w:val="20"/>
          <w:lang w:val="it-IT"/>
        </w:rPr>
      </w:pPr>
    </w:p>
    <w:p w14:paraId="2B3FE6FD" w14:textId="77777777" w:rsidR="0056167C" w:rsidRPr="0027274E" w:rsidRDefault="0056167C" w:rsidP="0056167C">
      <w:pPr>
        <w:pStyle w:val="Titre1"/>
        <w:rPr>
          <w:rFonts w:cs="Arial"/>
          <w:color w:val="auto"/>
          <w:sz w:val="20"/>
          <w:szCs w:val="20"/>
          <w:lang w:val="it-IT"/>
        </w:rPr>
      </w:pPr>
      <w:r w:rsidRPr="0027274E">
        <w:rPr>
          <w:rFonts w:cs="Arial"/>
          <w:color w:val="auto"/>
          <w:sz w:val="20"/>
          <w:szCs w:val="20"/>
          <w:lang w:val="it-IT"/>
        </w:rPr>
        <w:t xml:space="preserve">5) </w:t>
      </w:r>
      <w:r w:rsidR="00576EBA" w:rsidRPr="0027274E">
        <w:rPr>
          <w:rFonts w:cs="Arial"/>
          <w:color w:val="auto"/>
          <w:sz w:val="20"/>
          <w:szCs w:val="20"/>
          <w:lang w:val="it-IT"/>
        </w:rPr>
        <w:t xml:space="preserve">Come pensa che il workshop sarebbe potuto essere più </w:t>
      </w:r>
      <w:proofErr w:type="gramStart"/>
      <w:r w:rsidR="00576EBA" w:rsidRPr="0027274E">
        <w:rPr>
          <w:rFonts w:cs="Arial"/>
          <w:color w:val="auto"/>
          <w:sz w:val="20"/>
          <w:szCs w:val="20"/>
          <w:lang w:val="it-IT"/>
        </w:rPr>
        <w:t xml:space="preserve">efficace </w:t>
      </w:r>
      <w:r w:rsidRPr="0027274E">
        <w:rPr>
          <w:rFonts w:cs="Arial"/>
          <w:color w:val="auto"/>
          <w:sz w:val="20"/>
          <w:szCs w:val="20"/>
          <w:lang w:val="it-IT"/>
        </w:rPr>
        <w:t>?</w:t>
      </w:r>
      <w:proofErr w:type="gramEnd"/>
    </w:p>
    <w:p w14:paraId="4D8D4E4D" w14:textId="77777777" w:rsidR="0056167C" w:rsidRPr="0027274E" w:rsidRDefault="0056167C" w:rsidP="0056167C">
      <w:pPr>
        <w:rPr>
          <w:lang w:val="it-IT"/>
        </w:rPr>
      </w:pPr>
    </w:p>
    <w:p w14:paraId="4101CA5F" w14:textId="77777777" w:rsidR="0056167C" w:rsidRPr="0027274E" w:rsidRDefault="0056167C" w:rsidP="0056167C">
      <w:pPr>
        <w:pStyle w:val="Titre1"/>
        <w:pBdr>
          <w:top w:val="single" w:sz="4" w:space="1" w:color="auto"/>
          <w:bottom w:val="single" w:sz="4" w:space="1" w:color="auto"/>
          <w:between w:val="single" w:sz="4" w:space="1" w:color="auto"/>
        </w:pBdr>
        <w:rPr>
          <w:rFonts w:cs="Arial"/>
          <w:color w:val="auto"/>
          <w:sz w:val="20"/>
          <w:szCs w:val="20"/>
          <w:lang w:val="it-IT"/>
        </w:rPr>
      </w:pPr>
    </w:p>
    <w:p w14:paraId="7CBD75A6" w14:textId="77777777" w:rsidR="0056167C" w:rsidRPr="0027274E" w:rsidRDefault="0056167C" w:rsidP="0056167C">
      <w:pPr>
        <w:pBdr>
          <w:top w:val="single" w:sz="4" w:space="1" w:color="auto"/>
          <w:bottom w:val="single" w:sz="4" w:space="1" w:color="auto"/>
          <w:between w:val="single" w:sz="4" w:space="1" w:color="auto"/>
        </w:pBdr>
        <w:ind w:left="-567"/>
        <w:rPr>
          <w:lang w:val="it-IT"/>
        </w:rPr>
      </w:pPr>
    </w:p>
    <w:p w14:paraId="0B576B07" w14:textId="77777777" w:rsidR="0056167C" w:rsidRPr="0027274E" w:rsidRDefault="0056167C" w:rsidP="0056167C">
      <w:pPr>
        <w:pStyle w:val="Titre1"/>
        <w:rPr>
          <w:rFonts w:cs="Arial"/>
          <w:color w:val="auto"/>
          <w:sz w:val="20"/>
          <w:szCs w:val="20"/>
          <w:lang w:val="it-IT"/>
        </w:rPr>
      </w:pPr>
    </w:p>
    <w:p w14:paraId="33B199A0" w14:textId="77777777" w:rsidR="0056167C" w:rsidRPr="0027274E" w:rsidRDefault="0056167C" w:rsidP="0056167C">
      <w:pPr>
        <w:rPr>
          <w:lang w:val="it-IT"/>
        </w:rPr>
      </w:pPr>
    </w:p>
    <w:p w14:paraId="3F5F5DCD" w14:textId="2DA43D99" w:rsidR="0056167C" w:rsidRPr="00696DDC" w:rsidRDefault="0056167C" w:rsidP="0056167C">
      <w:pPr>
        <w:pStyle w:val="Titre1"/>
        <w:rPr>
          <w:rFonts w:cs="Arial"/>
          <w:color w:val="auto"/>
          <w:sz w:val="20"/>
          <w:szCs w:val="20"/>
          <w:lang w:val="it-IT"/>
        </w:rPr>
      </w:pPr>
      <w:r w:rsidRPr="00696DDC">
        <w:rPr>
          <w:rFonts w:cs="Arial"/>
          <w:color w:val="auto"/>
          <w:sz w:val="20"/>
          <w:szCs w:val="20"/>
          <w:lang w:val="it-IT"/>
        </w:rPr>
        <w:lastRenderedPageBreak/>
        <w:t xml:space="preserve">6) </w:t>
      </w:r>
      <w:r w:rsidR="009062AA" w:rsidRPr="00696DDC">
        <w:rPr>
          <w:rFonts w:cs="Arial"/>
          <w:color w:val="auto"/>
          <w:sz w:val="20"/>
          <w:szCs w:val="20"/>
          <w:lang w:val="it-IT"/>
        </w:rPr>
        <w:t>Come valuterebbe l’organizzazione dell’evento</w:t>
      </w:r>
      <w:r w:rsidRPr="00696DDC">
        <w:rPr>
          <w:rFonts w:cs="Arial"/>
          <w:color w:val="auto"/>
          <w:sz w:val="20"/>
          <w:szCs w:val="20"/>
          <w:lang w:val="it-IT"/>
        </w:rPr>
        <w:t xml:space="preserve"> (</w:t>
      </w:r>
      <w:r w:rsidR="00220A85" w:rsidRPr="00696DDC">
        <w:rPr>
          <w:rFonts w:cs="Arial"/>
          <w:color w:val="auto"/>
          <w:sz w:val="20"/>
          <w:szCs w:val="20"/>
          <w:lang w:val="it-IT"/>
        </w:rPr>
        <w:t>da</w:t>
      </w:r>
      <w:r w:rsidRPr="00696DDC">
        <w:rPr>
          <w:rFonts w:cs="Arial"/>
          <w:color w:val="auto"/>
          <w:sz w:val="20"/>
          <w:szCs w:val="20"/>
          <w:lang w:val="it-IT"/>
        </w:rPr>
        <w:t xml:space="preserve"> 1 = insufficient</w:t>
      </w:r>
      <w:r w:rsidR="009062AA" w:rsidRPr="00696DDC">
        <w:rPr>
          <w:rFonts w:cs="Arial"/>
          <w:color w:val="auto"/>
          <w:sz w:val="20"/>
          <w:szCs w:val="20"/>
          <w:lang w:val="it-IT"/>
        </w:rPr>
        <w:t>e</w:t>
      </w:r>
      <w:r w:rsidRPr="00696DDC">
        <w:rPr>
          <w:rFonts w:cs="Arial"/>
          <w:color w:val="auto"/>
          <w:sz w:val="20"/>
          <w:szCs w:val="20"/>
          <w:lang w:val="it-IT"/>
        </w:rPr>
        <w:t xml:space="preserve"> </w:t>
      </w:r>
      <w:r w:rsidR="00220A85" w:rsidRPr="00696DDC">
        <w:rPr>
          <w:rFonts w:cs="Arial"/>
          <w:color w:val="auto"/>
          <w:sz w:val="20"/>
          <w:szCs w:val="20"/>
          <w:lang w:val="it-IT"/>
        </w:rPr>
        <w:t>a</w:t>
      </w:r>
      <w:r w:rsidRPr="00696DDC">
        <w:rPr>
          <w:rFonts w:cs="Arial"/>
          <w:color w:val="auto"/>
          <w:sz w:val="20"/>
          <w:szCs w:val="20"/>
          <w:lang w:val="it-IT"/>
        </w:rPr>
        <w:t xml:space="preserve"> 5= e</w:t>
      </w:r>
      <w:r w:rsidR="009062AA" w:rsidRPr="00696DDC">
        <w:rPr>
          <w:rFonts w:cs="Arial"/>
          <w:color w:val="auto"/>
          <w:sz w:val="20"/>
          <w:szCs w:val="20"/>
          <w:lang w:val="it-IT"/>
        </w:rPr>
        <w:t>ccellente</w:t>
      </w:r>
      <w:r w:rsidRPr="00696DDC">
        <w:rPr>
          <w:rFonts w:cs="Arial"/>
          <w:color w:val="auto"/>
          <w:sz w:val="20"/>
          <w:szCs w:val="20"/>
          <w:lang w:val="it-IT"/>
        </w:rPr>
        <w:t>)</w:t>
      </w:r>
    </w:p>
    <w:p w14:paraId="489E50AC" w14:textId="77777777" w:rsidR="0056167C" w:rsidRPr="00696DDC" w:rsidRDefault="0056167C" w:rsidP="0056167C">
      <w:pPr>
        <w:pStyle w:val="Titre1"/>
        <w:jc w:val="center"/>
        <w:rPr>
          <w:rFonts w:cs="Arial"/>
          <w:color w:val="auto"/>
          <w:sz w:val="20"/>
          <w:szCs w:val="20"/>
          <w:lang w:val="it-IT"/>
        </w:rPr>
      </w:pPr>
      <w:r w:rsidRPr="00696DDC">
        <w:rPr>
          <w:rFonts w:cs="Arial"/>
          <w:color w:val="auto"/>
          <w:sz w:val="20"/>
          <w:szCs w:val="20"/>
          <w:lang w:val="it-IT"/>
        </w:rPr>
        <w:t>1</w:t>
      </w:r>
      <w:r w:rsidRPr="00696DDC">
        <w:rPr>
          <w:rFonts w:cs="Arial"/>
          <w:color w:val="auto"/>
          <w:sz w:val="20"/>
          <w:szCs w:val="20"/>
          <w:lang w:val="it-IT"/>
        </w:rPr>
        <w:tab/>
      </w:r>
      <w:r w:rsidRPr="00696DDC">
        <w:rPr>
          <w:rFonts w:cs="Arial"/>
          <w:color w:val="auto"/>
          <w:sz w:val="20"/>
          <w:szCs w:val="20"/>
          <w:lang w:val="it-IT"/>
        </w:rPr>
        <w:tab/>
        <w:t>2</w:t>
      </w:r>
      <w:r w:rsidRPr="00696DDC">
        <w:rPr>
          <w:rFonts w:cs="Arial"/>
          <w:color w:val="auto"/>
          <w:sz w:val="20"/>
          <w:szCs w:val="20"/>
          <w:lang w:val="it-IT"/>
        </w:rPr>
        <w:tab/>
      </w:r>
      <w:r w:rsidRPr="00696DDC">
        <w:rPr>
          <w:rFonts w:cs="Arial"/>
          <w:color w:val="auto"/>
          <w:sz w:val="20"/>
          <w:szCs w:val="20"/>
          <w:lang w:val="it-IT"/>
        </w:rPr>
        <w:tab/>
        <w:t>3</w:t>
      </w:r>
      <w:r w:rsidRPr="00696DDC">
        <w:rPr>
          <w:rFonts w:cs="Arial"/>
          <w:color w:val="auto"/>
          <w:sz w:val="20"/>
          <w:szCs w:val="20"/>
          <w:lang w:val="it-IT"/>
        </w:rPr>
        <w:tab/>
      </w:r>
      <w:r w:rsidRPr="00696DDC">
        <w:rPr>
          <w:rFonts w:cs="Arial"/>
          <w:color w:val="auto"/>
          <w:sz w:val="20"/>
          <w:szCs w:val="20"/>
          <w:lang w:val="it-IT"/>
        </w:rPr>
        <w:tab/>
        <w:t>4</w:t>
      </w:r>
      <w:r w:rsidRPr="00696DDC">
        <w:rPr>
          <w:rFonts w:cs="Arial"/>
          <w:color w:val="auto"/>
          <w:sz w:val="20"/>
          <w:szCs w:val="20"/>
          <w:lang w:val="it-IT"/>
        </w:rPr>
        <w:tab/>
      </w:r>
      <w:r w:rsidRPr="00696DDC">
        <w:rPr>
          <w:rFonts w:cs="Arial"/>
          <w:color w:val="auto"/>
          <w:sz w:val="20"/>
          <w:szCs w:val="20"/>
          <w:lang w:val="it-IT"/>
        </w:rPr>
        <w:tab/>
        <w:t>5</w:t>
      </w:r>
    </w:p>
    <w:p w14:paraId="7C89B018" w14:textId="77777777" w:rsidR="0056167C" w:rsidRPr="00696DDC" w:rsidRDefault="0056167C" w:rsidP="0056167C">
      <w:pPr>
        <w:pStyle w:val="Titre1"/>
        <w:rPr>
          <w:rFonts w:cs="Arial"/>
          <w:color w:val="auto"/>
          <w:sz w:val="20"/>
          <w:szCs w:val="20"/>
          <w:lang w:val="it-IT"/>
        </w:rPr>
      </w:pPr>
    </w:p>
    <w:p w14:paraId="49359236" w14:textId="77777777" w:rsidR="0056167C" w:rsidRPr="00696DDC" w:rsidRDefault="0056167C" w:rsidP="0056167C">
      <w:pPr>
        <w:pStyle w:val="Titre1"/>
        <w:ind w:left="-360" w:hanging="180"/>
        <w:rPr>
          <w:rFonts w:cs="Arial"/>
          <w:color w:val="auto"/>
          <w:sz w:val="20"/>
          <w:szCs w:val="20"/>
          <w:lang w:val="it-IT"/>
        </w:rPr>
      </w:pPr>
      <w:r w:rsidRPr="00696DDC">
        <w:rPr>
          <w:rFonts w:cs="Arial"/>
          <w:color w:val="auto"/>
          <w:sz w:val="20"/>
          <w:szCs w:val="20"/>
          <w:lang w:val="it-IT"/>
        </w:rPr>
        <w:t xml:space="preserve">7) </w:t>
      </w:r>
      <w:r w:rsidR="00576EBA" w:rsidRPr="00696DDC">
        <w:rPr>
          <w:rFonts w:cs="Arial"/>
          <w:color w:val="auto"/>
          <w:sz w:val="20"/>
          <w:szCs w:val="20"/>
          <w:lang w:val="it-IT"/>
        </w:rPr>
        <w:t>Commenti e suggerimenti</w:t>
      </w:r>
      <w:r w:rsidRPr="00696DDC">
        <w:rPr>
          <w:rFonts w:cs="Arial"/>
          <w:color w:val="auto"/>
          <w:sz w:val="20"/>
          <w:szCs w:val="20"/>
          <w:lang w:val="it-IT"/>
        </w:rPr>
        <w:t xml:space="preserve"> (</w:t>
      </w:r>
      <w:r w:rsidR="00576EBA" w:rsidRPr="00696DDC">
        <w:rPr>
          <w:rFonts w:cs="Arial"/>
          <w:color w:val="auto"/>
          <w:sz w:val="20"/>
          <w:szCs w:val="20"/>
          <w:lang w:val="it-IT"/>
        </w:rPr>
        <w:t>includendo attività ed iniziative che pensa potrebbero essere utili in futuro</w:t>
      </w:r>
      <w:r w:rsidRPr="00696DDC">
        <w:rPr>
          <w:rFonts w:cs="Arial"/>
          <w:color w:val="auto"/>
          <w:sz w:val="20"/>
          <w:szCs w:val="20"/>
          <w:lang w:val="it-IT"/>
        </w:rPr>
        <w:t>)</w:t>
      </w:r>
    </w:p>
    <w:p w14:paraId="27370772" w14:textId="77777777" w:rsidR="0056167C" w:rsidRPr="00696DDC" w:rsidRDefault="0056167C" w:rsidP="0056167C">
      <w:pPr>
        <w:rPr>
          <w:lang w:val="it-IT"/>
        </w:rPr>
      </w:pPr>
    </w:p>
    <w:p w14:paraId="0525747D" w14:textId="77777777" w:rsidR="0056167C" w:rsidRPr="00696DDC" w:rsidRDefault="0056167C" w:rsidP="0056167C">
      <w:pPr>
        <w:pStyle w:val="Titre1"/>
        <w:pBdr>
          <w:top w:val="single" w:sz="4" w:space="1" w:color="auto"/>
          <w:bottom w:val="single" w:sz="4" w:space="1" w:color="auto"/>
          <w:between w:val="single" w:sz="4" w:space="1" w:color="auto"/>
        </w:pBdr>
        <w:rPr>
          <w:rFonts w:cs="Arial"/>
          <w:color w:val="auto"/>
          <w:sz w:val="20"/>
          <w:szCs w:val="20"/>
          <w:lang w:val="it-IT"/>
        </w:rPr>
      </w:pPr>
    </w:p>
    <w:p w14:paraId="08F28B3F" w14:textId="77777777" w:rsidR="0056167C" w:rsidRPr="00696DDC" w:rsidRDefault="0056167C" w:rsidP="0056167C">
      <w:pPr>
        <w:pBdr>
          <w:top w:val="single" w:sz="4" w:space="1" w:color="auto"/>
          <w:bottom w:val="single" w:sz="4" w:space="1" w:color="auto"/>
          <w:between w:val="single" w:sz="4" w:space="1" w:color="auto"/>
        </w:pBdr>
        <w:ind w:left="-567"/>
        <w:rPr>
          <w:lang w:val="it-IT"/>
        </w:rPr>
      </w:pPr>
    </w:p>
    <w:p w14:paraId="5BD4AD54" w14:textId="77777777" w:rsidR="0056167C" w:rsidRPr="00696DDC" w:rsidRDefault="0056167C" w:rsidP="0056167C">
      <w:pPr>
        <w:pStyle w:val="Titre1"/>
        <w:ind w:left="-360" w:hanging="180"/>
        <w:rPr>
          <w:rFonts w:cs="Arial"/>
          <w:color w:val="auto"/>
          <w:sz w:val="20"/>
          <w:szCs w:val="20"/>
          <w:lang w:val="it-IT"/>
        </w:rPr>
      </w:pPr>
    </w:p>
    <w:p w14:paraId="090A4743" w14:textId="77777777" w:rsidR="0056167C" w:rsidRPr="00696DDC" w:rsidRDefault="009062AA" w:rsidP="0056167C">
      <w:pPr>
        <w:pStyle w:val="Titre1"/>
        <w:ind w:left="-360" w:hanging="180"/>
        <w:rPr>
          <w:rFonts w:cs="Arial"/>
          <w:color w:val="auto"/>
          <w:sz w:val="20"/>
          <w:szCs w:val="20"/>
          <w:lang w:val="it-IT"/>
        </w:rPr>
      </w:pPr>
      <w:r w:rsidRPr="00696DDC">
        <w:rPr>
          <w:rFonts w:cs="Arial"/>
          <w:color w:val="auto"/>
          <w:sz w:val="20"/>
          <w:szCs w:val="20"/>
          <w:lang w:val="it-IT"/>
        </w:rPr>
        <w:t>Ulteriori commenti o suggerimenti</w:t>
      </w:r>
    </w:p>
    <w:p w14:paraId="6A5C7D59" w14:textId="77777777" w:rsidR="0056167C" w:rsidRPr="00696DDC" w:rsidRDefault="0056167C" w:rsidP="0056167C">
      <w:pPr>
        <w:pStyle w:val="Titre1"/>
        <w:pBdr>
          <w:top w:val="single" w:sz="4" w:space="1" w:color="auto"/>
          <w:bottom w:val="single" w:sz="4" w:space="1" w:color="auto"/>
          <w:between w:val="single" w:sz="4" w:space="1" w:color="auto"/>
        </w:pBdr>
        <w:rPr>
          <w:rFonts w:cs="Arial"/>
          <w:color w:val="auto"/>
          <w:sz w:val="20"/>
          <w:szCs w:val="20"/>
          <w:lang w:val="it-IT"/>
        </w:rPr>
      </w:pPr>
    </w:p>
    <w:p w14:paraId="7941BF62" w14:textId="77777777" w:rsidR="0056167C" w:rsidRPr="00696DDC" w:rsidRDefault="0056167C" w:rsidP="0056167C">
      <w:pPr>
        <w:pBdr>
          <w:top w:val="single" w:sz="4" w:space="1" w:color="auto"/>
          <w:bottom w:val="single" w:sz="4" w:space="1" w:color="auto"/>
          <w:between w:val="single" w:sz="4" w:space="1" w:color="auto"/>
        </w:pBdr>
        <w:ind w:left="-567"/>
        <w:rPr>
          <w:lang w:val="it-IT"/>
        </w:rPr>
      </w:pPr>
    </w:p>
    <w:p w14:paraId="6A57FCB3" w14:textId="77777777" w:rsidR="0056167C" w:rsidRPr="00696DDC" w:rsidRDefault="0056167C" w:rsidP="0056167C">
      <w:pPr>
        <w:pBdr>
          <w:top w:val="single" w:sz="4" w:space="1" w:color="auto"/>
          <w:bottom w:val="single" w:sz="4" w:space="1" w:color="auto"/>
          <w:between w:val="single" w:sz="4" w:space="1" w:color="auto"/>
        </w:pBdr>
        <w:ind w:left="-567"/>
        <w:rPr>
          <w:lang w:val="it-IT"/>
        </w:rPr>
      </w:pPr>
    </w:p>
    <w:p w14:paraId="4C8640A9" w14:textId="77777777" w:rsidR="0056167C" w:rsidRPr="00696DDC" w:rsidRDefault="0056167C" w:rsidP="0056167C">
      <w:pPr>
        <w:rPr>
          <w:lang w:val="it-IT"/>
        </w:rPr>
      </w:pPr>
    </w:p>
    <w:p w14:paraId="556B60DF" w14:textId="77777777" w:rsidR="0056167C" w:rsidRPr="00696DDC" w:rsidRDefault="0056167C" w:rsidP="0056167C">
      <w:pPr>
        <w:rPr>
          <w:lang w:val="it-IT"/>
        </w:rPr>
      </w:pPr>
    </w:p>
    <w:p w14:paraId="13701DCF" w14:textId="77777777" w:rsidR="0056167C" w:rsidRPr="00696DDC" w:rsidRDefault="0056167C" w:rsidP="0056167C">
      <w:pPr>
        <w:rPr>
          <w:lang w:val="it-IT"/>
        </w:rPr>
      </w:pPr>
    </w:p>
    <w:p w14:paraId="4F345D06" w14:textId="77777777" w:rsidR="0056167C" w:rsidRPr="00696DDC" w:rsidRDefault="009062AA" w:rsidP="0056167C">
      <w:pPr>
        <w:jc w:val="center"/>
        <w:rPr>
          <w:rFonts w:ascii="Arial" w:hAnsi="Arial" w:cs="Arial"/>
          <w:b/>
          <w:bCs/>
          <w:color w:val="000080"/>
          <w:sz w:val="28"/>
          <w:szCs w:val="28"/>
          <w:lang w:val="it-IT"/>
        </w:rPr>
      </w:pPr>
      <w:r w:rsidRPr="00696DDC">
        <w:rPr>
          <w:rFonts w:ascii="Arial" w:hAnsi="Arial" w:cs="Arial"/>
          <w:b/>
          <w:bCs/>
          <w:color w:val="000080"/>
          <w:sz w:val="28"/>
          <w:szCs w:val="28"/>
          <w:lang w:val="it-IT"/>
        </w:rPr>
        <w:t>La ringraziamo per la collaborazione</w:t>
      </w:r>
      <w:r w:rsidR="0056167C" w:rsidRPr="00696DDC">
        <w:rPr>
          <w:rFonts w:ascii="Arial" w:hAnsi="Arial" w:cs="Arial"/>
          <w:b/>
          <w:bCs/>
          <w:color w:val="000080"/>
          <w:sz w:val="28"/>
          <w:szCs w:val="28"/>
          <w:lang w:val="it-IT"/>
        </w:rPr>
        <w:t>!</w:t>
      </w:r>
    </w:p>
    <w:p w14:paraId="26E18C51" w14:textId="77777777" w:rsidR="0056167C" w:rsidRPr="00696DDC" w:rsidRDefault="0056167C" w:rsidP="0056167C">
      <w:pPr>
        <w:rPr>
          <w:lang w:val="it-IT"/>
        </w:rPr>
      </w:pPr>
    </w:p>
    <w:p w14:paraId="35D0D0CD" w14:textId="77777777" w:rsidR="0056167C" w:rsidRPr="00696DDC" w:rsidRDefault="0056167C" w:rsidP="0056167C">
      <w:pPr>
        <w:rPr>
          <w:lang w:val="it-IT"/>
        </w:rPr>
      </w:pPr>
    </w:p>
    <w:p w14:paraId="26E705FE" w14:textId="77777777" w:rsidR="0056167C" w:rsidRPr="00696DDC" w:rsidRDefault="0056167C" w:rsidP="0056167C">
      <w:pPr>
        <w:rPr>
          <w:lang w:val="it-IT"/>
        </w:rPr>
      </w:pPr>
    </w:p>
    <w:p w14:paraId="54C0FA84" w14:textId="77777777" w:rsidR="0056167C" w:rsidRPr="00696DDC" w:rsidRDefault="0056167C" w:rsidP="0056167C">
      <w:pPr>
        <w:rPr>
          <w:lang w:val="it-IT"/>
        </w:rPr>
      </w:pPr>
    </w:p>
    <w:sectPr w:rsidR="0056167C" w:rsidRPr="00696DDC" w:rsidSect="004152D9">
      <w:headerReference w:type="even" r:id="rId23"/>
      <w:headerReference w:type="default" r:id="rId24"/>
      <w:footerReference w:type="even" r:id="rId25"/>
      <w:footerReference w:type="default" r:id="rId26"/>
      <w:headerReference w:type="first" r:id="rId27"/>
      <w:footerReference w:type="first" r:id="rId28"/>
      <w:pgSz w:w="11906" w:h="16838"/>
      <w:pgMar w:top="1417" w:right="42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3D48CA" w14:textId="77777777" w:rsidR="007448DC" w:rsidRDefault="007448DC" w:rsidP="00401B11">
      <w:pPr>
        <w:spacing w:after="0" w:line="240" w:lineRule="auto"/>
      </w:pPr>
      <w:r>
        <w:separator/>
      </w:r>
    </w:p>
  </w:endnote>
  <w:endnote w:type="continuationSeparator" w:id="0">
    <w:p w14:paraId="5CBC689D" w14:textId="77777777" w:rsidR="007448DC" w:rsidRDefault="007448DC" w:rsidP="00401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4E"/>
    <w:family w:val="auto"/>
    <w:pitch w:val="variable"/>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7B27D" w14:textId="78C03D5F" w:rsidR="00696DDC" w:rsidRPr="00A94FA5" w:rsidRDefault="00696DDC" w:rsidP="004951BA">
    <w:pPr>
      <w:pStyle w:val="Footer"/>
      <w:pBdr>
        <w:top w:val="single" w:sz="8" w:space="1" w:color="auto"/>
      </w:pBdr>
      <w:tabs>
        <w:tab w:val="clear" w:pos="4819"/>
        <w:tab w:val="clear" w:pos="9638"/>
        <w:tab w:val="center" w:pos="7143"/>
        <w:tab w:val="right" w:pos="14287"/>
      </w:tabs>
      <w:rPr>
        <w:i/>
      </w:rPr>
    </w:pPr>
    <w:r>
      <w:rPr>
        <w:i/>
      </w:rPr>
      <w:t xml:space="preserve">ESPD – Italian Interoperable eProcurement  </w:t>
    </w:r>
    <w:r w:rsidRPr="00A94FA5">
      <w:rPr>
        <w:i/>
      </w:rPr>
      <w:tab/>
    </w:r>
    <w:r w:rsidRPr="00A94FA5">
      <w:rPr>
        <w:i/>
      </w:rPr>
      <w:tab/>
    </w:r>
    <w:r w:rsidRPr="00A94FA5">
      <w:rPr>
        <w:i/>
      </w:rPr>
      <w:fldChar w:fldCharType="begin"/>
    </w:r>
    <w:r w:rsidRPr="00A94FA5">
      <w:rPr>
        <w:i/>
      </w:rPr>
      <w:instrText xml:space="preserve"> PAGE   \* MERGEFORMAT </w:instrText>
    </w:r>
    <w:r w:rsidRPr="00A94FA5">
      <w:rPr>
        <w:i/>
      </w:rPr>
      <w:fldChar w:fldCharType="separate"/>
    </w:r>
    <w:r w:rsidR="00065B4F">
      <w:rPr>
        <w:i/>
        <w:noProof/>
      </w:rPr>
      <w:t>1</w:t>
    </w:r>
    <w:r w:rsidRPr="00A94FA5">
      <w:rPr>
        <w:i/>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4930"/>
      <w:gridCol w:w="4112"/>
    </w:tblGrid>
    <w:tr w:rsidR="00696DDC" w:rsidRPr="000E76BE" w14:paraId="6343CDC9" w14:textId="77777777" w:rsidTr="000B31FC">
      <w:tc>
        <w:tcPr>
          <w:tcW w:w="5346" w:type="dxa"/>
          <w:shd w:val="clear" w:color="auto" w:fill="auto"/>
        </w:tcPr>
        <w:p w14:paraId="79B29263" w14:textId="77777777" w:rsidR="00696DDC" w:rsidRPr="000B31FC" w:rsidRDefault="00696DDC" w:rsidP="000B31FC">
          <w:pPr>
            <w:jc w:val="left"/>
            <w:rPr>
              <w:b/>
              <w:sz w:val="44"/>
              <w:szCs w:val="44"/>
            </w:rPr>
          </w:pPr>
          <w:r>
            <w:rPr>
              <w:b/>
              <w:noProof/>
              <w:sz w:val="44"/>
              <w:szCs w:val="44"/>
              <w:lang w:val="en-US"/>
            </w:rPr>
            <w:drawing>
              <wp:inline distT="0" distB="0" distL="0" distR="0" wp14:anchorId="5ECF1CCC" wp14:editId="4A909AA5">
                <wp:extent cx="1041400" cy="719455"/>
                <wp:effectExtent l="0" t="0" r="0" b="0"/>
                <wp:docPr id="25"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1400" cy="719455"/>
                        </a:xfrm>
                        <a:prstGeom prst="rect">
                          <a:avLst/>
                        </a:prstGeom>
                        <a:noFill/>
                        <a:ln>
                          <a:noFill/>
                        </a:ln>
                      </pic:spPr>
                    </pic:pic>
                  </a:graphicData>
                </a:graphic>
              </wp:inline>
            </w:drawing>
          </w:r>
        </w:p>
      </w:tc>
      <w:tc>
        <w:tcPr>
          <w:tcW w:w="4508" w:type="dxa"/>
          <w:shd w:val="clear" w:color="auto" w:fill="auto"/>
        </w:tcPr>
        <w:p w14:paraId="52A6C797" w14:textId="77777777" w:rsidR="00696DDC" w:rsidRPr="000B31FC" w:rsidRDefault="00696DDC" w:rsidP="000B31FC">
          <w:pPr>
            <w:jc w:val="right"/>
            <w:rPr>
              <w:b/>
              <w:sz w:val="44"/>
              <w:szCs w:val="44"/>
            </w:rPr>
          </w:pPr>
          <w:r>
            <w:rPr>
              <w:b/>
              <w:noProof/>
              <w:sz w:val="44"/>
              <w:szCs w:val="44"/>
              <w:lang w:val="en-US"/>
            </w:rPr>
            <w:drawing>
              <wp:inline distT="0" distB="0" distL="0" distR="0" wp14:anchorId="2889924C" wp14:editId="40BE25BB">
                <wp:extent cx="617855" cy="719455"/>
                <wp:effectExtent l="0" t="0" r="0" b="0"/>
                <wp:docPr id="26"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17855" cy="719455"/>
                        </a:xfrm>
                        <a:prstGeom prst="rect">
                          <a:avLst/>
                        </a:prstGeom>
                        <a:noFill/>
                        <a:ln>
                          <a:noFill/>
                        </a:ln>
                      </pic:spPr>
                    </pic:pic>
                  </a:graphicData>
                </a:graphic>
              </wp:inline>
            </w:drawing>
          </w:r>
        </w:p>
      </w:tc>
    </w:tr>
  </w:tbl>
  <w:p w14:paraId="3B3A815F" w14:textId="77777777" w:rsidR="00696DDC" w:rsidRDefault="00696D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80F50" w14:textId="77777777" w:rsidR="00696DDC" w:rsidRDefault="00696DDC" w:rsidP="00B6133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1107069" w14:textId="77777777" w:rsidR="00696DDC" w:rsidRDefault="00696DDC" w:rsidP="00B21D55">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A99FE" w14:textId="47B72710" w:rsidR="00696DDC" w:rsidRDefault="00696DDC" w:rsidP="00B21D55">
    <w:pPr>
      <w:pStyle w:val="Footer"/>
      <w:framePr w:wrap="around" w:vAnchor="text" w:hAnchor="page" w:x="10595" w:y="-7"/>
      <w:rPr>
        <w:rStyle w:val="PageNumber"/>
      </w:rPr>
    </w:pPr>
    <w:r>
      <w:rPr>
        <w:rStyle w:val="PageNumber"/>
      </w:rPr>
      <w:fldChar w:fldCharType="begin"/>
    </w:r>
    <w:r>
      <w:rPr>
        <w:rStyle w:val="PageNumber"/>
      </w:rPr>
      <w:instrText xml:space="preserve">PAGE  </w:instrText>
    </w:r>
    <w:r>
      <w:rPr>
        <w:rStyle w:val="PageNumber"/>
      </w:rPr>
      <w:fldChar w:fldCharType="separate"/>
    </w:r>
    <w:r w:rsidR="00065B4F">
      <w:rPr>
        <w:rStyle w:val="PageNumber"/>
        <w:noProof/>
      </w:rPr>
      <w:t>21</w:t>
    </w:r>
    <w:r>
      <w:rPr>
        <w:rStyle w:val="PageNumber"/>
      </w:rPr>
      <w:fldChar w:fldCharType="end"/>
    </w:r>
  </w:p>
  <w:p w14:paraId="10227719" w14:textId="4251CF77" w:rsidR="00696DDC" w:rsidRPr="00A94FA5" w:rsidRDefault="00696DDC" w:rsidP="00B21D55">
    <w:pPr>
      <w:pStyle w:val="Footer"/>
      <w:pBdr>
        <w:top w:val="single" w:sz="8" w:space="1" w:color="auto"/>
      </w:pBdr>
      <w:tabs>
        <w:tab w:val="clear" w:pos="4819"/>
        <w:tab w:val="clear" w:pos="9638"/>
        <w:tab w:val="right" w:pos="14287"/>
      </w:tabs>
      <w:ind w:right="-1"/>
      <w:jc w:val="left"/>
      <w:rPr>
        <w:i/>
        <w:iCs/>
      </w:rPr>
    </w:pPr>
    <w:r>
      <w:rPr>
        <w:i/>
      </w:rPr>
      <w:t>ESPD – Interoperability and Diffusion</w:t>
    </w:r>
    <w:r w:rsidRPr="564DA146">
      <w:rPr>
        <w:i/>
        <w:iCs/>
        <w:noProof/>
      </w:rPr>
      <w:tab/>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8BBE5" w14:textId="77777777" w:rsidR="00696DDC" w:rsidRDefault="00696DDC">
    <w:pPr>
      <w:pStyle w:val="Footer"/>
    </w:pPr>
  </w:p>
  <w:tbl>
    <w:tblPr>
      <w:tblW w:w="0" w:type="auto"/>
      <w:tblLook w:val="04A0" w:firstRow="1" w:lastRow="0" w:firstColumn="1" w:lastColumn="0" w:noHBand="0" w:noVBand="1"/>
    </w:tblPr>
    <w:tblGrid>
      <w:gridCol w:w="5346"/>
      <w:gridCol w:w="4508"/>
    </w:tblGrid>
    <w:tr w:rsidR="00696DDC" w:rsidRPr="000E76BE" w14:paraId="25F14704" w14:textId="77777777" w:rsidTr="001129BD">
      <w:tc>
        <w:tcPr>
          <w:tcW w:w="5346" w:type="dxa"/>
          <w:shd w:val="clear" w:color="auto" w:fill="auto"/>
        </w:tcPr>
        <w:p w14:paraId="229CF7DE" w14:textId="77777777" w:rsidR="00696DDC" w:rsidRPr="001129BD" w:rsidRDefault="00696DDC" w:rsidP="00311CBC">
          <w:pPr>
            <w:rPr>
              <w:b/>
              <w:sz w:val="44"/>
              <w:szCs w:val="44"/>
            </w:rPr>
          </w:pPr>
          <w:r>
            <w:rPr>
              <w:b/>
              <w:noProof/>
              <w:sz w:val="44"/>
              <w:szCs w:val="44"/>
              <w:lang w:val="en-US"/>
            </w:rPr>
            <w:drawing>
              <wp:inline distT="0" distB="0" distL="0" distR="0" wp14:anchorId="59BA52A5" wp14:editId="5C016A5E">
                <wp:extent cx="1041400" cy="71945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1400" cy="719455"/>
                        </a:xfrm>
                        <a:prstGeom prst="rect">
                          <a:avLst/>
                        </a:prstGeom>
                        <a:noFill/>
                        <a:ln>
                          <a:noFill/>
                        </a:ln>
                      </pic:spPr>
                    </pic:pic>
                  </a:graphicData>
                </a:graphic>
              </wp:inline>
            </w:drawing>
          </w:r>
        </w:p>
      </w:tc>
      <w:tc>
        <w:tcPr>
          <w:tcW w:w="4508" w:type="dxa"/>
          <w:shd w:val="clear" w:color="auto" w:fill="auto"/>
        </w:tcPr>
        <w:p w14:paraId="7ADDB18C" w14:textId="77777777" w:rsidR="00696DDC" w:rsidRPr="001129BD" w:rsidRDefault="00696DDC" w:rsidP="001129BD">
          <w:pPr>
            <w:jc w:val="right"/>
            <w:rPr>
              <w:b/>
              <w:sz w:val="44"/>
              <w:szCs w:val="44"/>
            </w:rPr>
          </w:pPr>
          <w:r>
            <w:rPr>
              <w:b/>
              <w:noProof/>
              <w:sz w:val="44"/>
              <w:szCs w:val="44"/>
              <w:lang w:val="en-US"/>
            </w:rPr>
            <w:drawing>
              <wp:inline distT="0" distB="0" distL="0" distR="0" wp14:anchorId="3D5A7D9A" wp14:editId="53915489">
                <wp:extent cx="617855" cy="71945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17855" cy="719455"/>
                        </a:xfrm>
                        <a:prstGeom prst="rect">
                          <a:avLst/>
                        </a:prstGeom>
                        <a:noFill/>
                        <a:ln>
                          <a:noFill/>
                        </a:ln>
                      </pic:spPr>
                    </pic:pic>
                  </a:graphicData>
                </a:graphic>
              </wp:inline>
            </w:drawing>
          </w:r>
        </w:p>
      </w:tc>
    </w:tr>
  </w:tbl>
  <w:p w14:paraId="343E215F" w14:textId="77777777" w:rsidR="00696DDC" w:rsidRDefault="00696DDC" w:rsidP="00311C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D9ADFC" w14:textId="77777777" w:rsidR="007448DC" w:rsidRDefault="007448DC" w:rsidP="00401B11">
      <w:pPr>
        <w:spacing w:after="0" w:line="240" w:lineRule="auto"/>
      </w:pPr>
      <w:r>
        <w:separator/>
      </w:r>
    </w:p>
  </w:footnote>
  <w:footnote w:type="continuationSeparator" w:id="0">
    <w:p w14:paraId="65D62C7D" w14:textId="77777777" w:rsidR="007448DC" w:rsidRDefault="007448DC" w:rsidP="00401B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088B3" w14:textId="77777777" w:rsidR="00696DDC" w:rsidRPr="00010001" w:rsidRDefault="00696DDC" w:rsidP="005D4B3E">
    <w:pPr>
      <w:pStyle w:val="Header"/>
      <w:pBdr>
        <w:bottom w:val="single" w:sz="8" w:space="1" w:color="auto"/>
      </w:pBdr>
      <w:jc w:val="right"/>
      <w:rPr>
        <w:i/>
      </w:rPr>
    </w:pPr>
    <w:r>
      <w:rPr>
        <w:i/>
      </w:rPr>
      <w:t>D### – Deliverable name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AFDF9" w14:textId="77777777" w:rsidR="00696DDC" w:rsidRDefault="00696D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8ECB1" w14:textId="1BA45DD0" w:rsidR="00696DDC" w:rsidRPr="00010001" w:rsidRDefault="00696DDC" w:rsidP="00311CBC">
    <w:pPr>
      <w:pStyle w:val="Header"/>
      <w:pBdr>
        <w:bottom w:val="single" w:sz="8" w:space="1" w:color="auto"/>
      </w:pBdr>
      <w:jc w:val="right"/>
      <w:rPr>
        <w:i/>
      </w:rPr>
    </w:pPr>
    <w:proofErr w:type="spellStart"/>
    <w:r>
      <w:rPr>
        <w:i/>
      </w:rPr>
      <w:t>Dx.x</w:t>
    </w:r>
    <w:proofErr w:type="spellEnd"/>
    <w:r>
      <w:rPr>
        <w:i/>
      </w:rPr>
      <w:t xml:space="preserve"> – Dissemination report</w:t>
    </w:r>
  </w:p>
  <w:p w14:paraId="684D0775" w14:textId="77777777" w:rsidR="00696DDC" w:rsidRPr="008B4EC4" w:rsidRDefault="00696DDC" w:rsidP="00311CB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78158" w14:textId="77777777" w:rsidR="00696DDC" w:rsidRDefault="00696D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36281F2"/>
    <w:lvl w:ilvl="0">
      <w:start w:val="1"/>
      <w:numFmt w:val="bullet"/>
      <w:pStyle w:val="ListNumber5"/>
      <w:lvlText w:val=""/>
      <w:lvlJc w:val="left"/>
      <w:pPr>
        <w:ind w:left="394" w:hanging="360"/>
      </w:pPr>
      <w:rPr>
        <w:rFonts w:ascii="Symbol" w:hAnsi="Symbol" w:hint="default"/>
      </w:rPr>
    </w:lvl>
  </w:abstractNum>
  <w:abstractNum w:abstractNumId="1" w15:restartNumberingAfterBreak="0">
    <w:nsid w:val="FFFFFF80"/>
    <w:multiLevelType w:val="singleLevel"/>
    <w:tmpl w:val="C61A574A"/>
    <w:lvl w:ilvl="0">
      <w:start w:val="1"/>
      <w:numFmt w:val="bullet"/>
      <w:pStyle w:val="ListBullet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193C76E6"/>
    <w:lvl w:ilvl="0">
      <w:start w:val="1"/>
      <w:numFmt w:val="bullet"/>
      <w:pStyle w:val="ListBullet4"/>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61BE3B8C"/>
    <w:lvl w:ilvl="0">
      <w:start w:val="1"/>
      <w:numFmt w:val="bullet"/>
      <w:pStyle w:val="ListBullet3"/>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5BEAAE5C"/>
    <w:lvl w:ilvl="0">
      <w:start w:val="1"/>
      <w:numFmt w:val="bullet"/>
      <w:pStyle w:val="ListBullet2"/>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0641914"/>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3"/>
    <w:multiLevelType w:val="hybridMultilevel"/>
    <w:tmpl w:val="00000003"/>
    <w:lvl w:ilvl="0" w:tplc="000000C9">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297124A"/>
    <w:multiLevelType w:val="hybridMultilevel"/>
    <w:tmpl w:val="96BAE708"/>
    <w:lvl w:ilvl="0" w:tplc="5F9A1856">
      <w:start w:val="1"/>
      <w:numFmt w:val="bullet"/>
      <w:lvlText w:val="-"/>
      <w:lvlJc w:val="left"/>
      <w:pPr>
        <w:ind w:left="927" w:hanging="360"/>
      </w:pPr>
      <w:rPr>
        <w:rFonts w:ascii="Times New Roman"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1" w15:restartNumberingAfterBreak="0">
    <w:nsid w:val="050E06B3"/>
    <w:multiLevelType w:val="multilevel"/>
    <w:tmpl w:val="E1BA2C26"/>
    <w:lvl w:ilvl="0">
      <w:start w:val="1"/>
      <w:numFmt w:val="decimal"/>
      <w:pStyle w:val="CEF-Title1"/>
      <w:lvlText w:val="%1."/>
      <w:lvlJc w:val="left"/>
      <w:pPr>
        <w:ind w:left="502" w:hanging="360"/>
      </w:pPr>
      <w:rPr>
        <w:sz w:val="32"/>
        <w:szCs w:val="32"/>
      </w:rPr>
    </w:lvl>
    <w:lvl w:ilvl="1">
      <w:start w:val="1"/>
      <w:numFmt w:val="decimal"/>
      <w:pStyle w:val="CEF-Title2"/>
      <w:lvlText w:val="%1.%2."/>
      <w:lvlJc w:val="left"/>
      <w:pPr>
        <w:ind w:left="1000" w:hanging="432"/>
      </w:pPr>
      <w:rPr>
        <w:sz w:val="28"/>
        <w:szCs w:val="28"/>
      </w:rPr>
    </w:lvl>
    <w:lvl w:ilvl="2">
      <w:start w:val="1"/>
      <w:numFmt w:val="decimal"/>
      <w:pStyle w:val="CEF-Title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5F252BD"/>
    <w:multiLevelType w:val="singleLevel"/>
    <w:tmpl w:val="BA76B1B4"/>
    <w:lvl w:ilvl="0">
      <w:start w:val="1"/>
      <w:numFmt w:val="decimal"/>
      <w:pStyle w:val="Biblioentry"/>
      <w:lvlText w:val="[%1]"/>
      <w:lvlJc w:val="left"/>
      <w:pPr>
        <w:ind w:left="663" w:hanging="663"/>
      </w:pPr>
      <w:rPr>
        <w:rFonts w:hint="default"/>
      </w:rPr>
    </w:lvl>
  </w:abstractNum>
  <w:abstractNum w:abstractNumId="13" w15:restartNumberingAfterBreak="0">
    <w:nsid w:val="08A55008"/>
    <w:multiLevelType w:val="multilevel"/>
    <w:tmpl w:val="BC660976"/>
    <w:lvl w:ilvl="0">
      <w:start w:val="1"/>
      <w:numFmt w:val="upperLetter"/>
      <w:pStyle w:val="ANNEX"/>
      <w:suff w:val="nothing"/>
      <w:lvlText w:val="Annex %1"/>
      <w:lvlJc w:val="left"/>
      <w:pPr>
        <w:ind w:left="0" w:firstLine="0"/>
      </w:pPr>
      <w:rPr>
        <w:rFonts w:ascii="Cambria" w:hAnsi="Cambria" w:hint="default"/>
        <w:b/>
        <w:i w:val="0"/>
        <w:sz w:val="30"/>
      </w:rPr>
    </w:lvl>
    <w:lvl w:ilvl="1">
      <w:start w:val="1"/>
      <w:numFmt w:val="decimal"/>
      <w:pStyle w:val="a2"/>
      <w:lvlText w:val="%1.%2"/>
      <w:lvlJc w:val="left"/>
      <w:pPr>
        <w:ind w:left="-93" w:hanging="899"/>
      </w:pPr>
      <w:rPr>
        <w:rFonts w:hint="default"/>
        <w:b/>
        <w:i w:val="0"/>
      </w:rPr>
    </w:lvl>
    <w:lvl w:ilvl="2">
      <w:start w:val="1"/>
      <w:numFmt w:val="decimal"/>
      <w:pStyle w:val="a3"/>
      <w:lvlText w:val="%1.%2.%3"/>
      <w:lvlJc w:val="left"/>
      <w:pPr>
        <w:ind w:left="49" w:hanging="1041"/>
      </w:pPr>
      <w:rPr>
        <w:rFonts w:hint="default"/>
        <w:b/>
        <w:i w:val="0"/>
      </w:rPr>
    </w:lvl>
    <w:lvl w:ilvl="3">
      <w:start w:val="1"/>
      <w:numFmt w:val="decimal"/>
      <w:pStyle w:val="a4"/>
      <w:lvlText w:val="%1.%2.%3.%4"/>
      <w:lvlJc w:val="left"/>
      <w:pPr>
        <w:ind w:left="287" w:hanging="1279"/>
      </w:pPr>
      <w:rPr>
        <w:rFonts w:hint="default"/>
        <w:b/>
        <w:i w:val="0"/>
      </w:rPr>
    </w:lvl>
    <w:lvl w:ilvl="4">
      <w:start w:val="1"/>
      <w:numFmt w:val="decimal"/>
      <w:pStyle w:val="a2"/>
      <w:lvlText w:val="%1.%2.%3.%4.%5"/>
      <w:lvlJc w:val="left"/>
      <w:pPr>
        <w:ind w:left="548" w:hanging="1540"/>
      </w:pPr>
      <w:rPr>
        <w:rFonts w:hint="default"/>
        <w:b/>
        <w:i w:val="0"/>
      </w:rPr>
    </w:lvl>
    <w:lvl w:ilvl="5">
      <w:start w:val="1"/>
      <w:numFmt w:val="decimal"/>
      <w:pStyle w:val="a3"/>
      <w:lvlText w:val="%1.%2.%3.%4.%5.%6"/>
      <w:lvlJc w:val="left"/>
      <w:pPr>
        <w:ind w:left="769" w:hanging="1761"/>
      </w:pPr>
      <w:rPr>
        <w:rFonts w:hint="default"/>
        <w:b/>
        <w:i w:val="0"/>
      </w:rPr>
    </w:lvl>
    <w:lvl w:ilvl="6">
      <w:start w:val="1"/>
      <w:numFmt w:val="decimal"/>
      <w:lvlText w:val="%1.%2.%3.%4.%5.%6.%7"/>
      <w:lvlJc w:val="left"/>
      <w:pPr>
        <w:ind w:left="939" w:hanging="1931"/>
      </w:pPr>
      <w:rPr>
        <w:rFonts w:hint="default"/>
      </w:rPr>
    </w:lvl>
    <w:lvl w:ilvl="7">
      <w:start w:val="1"/>
      <w:numFmt w:val="decimal"/>
      <w:lvlRestart w:val="0"/>
      <w:pStyle w:val="ANNEXTabletitle"/>
      <w:suff w:val="space"/>
      <w:lvlText w:val="Table %1.%8 —"/>
      <w:lvlJc w:val="left"/>
      <w:pPr>
        <w:ind w:left="-992" w:firstLine="0"/>
      </w:pPr>
      <w:rPr>
        <w:rFonts w:hint="default"/>
      </w:rPr>
    </w:lvl>
    <w:lvl w:ilvl="8">
      <w:start w:val="1"/>
      <w:numFmt w:val="decimal"/>
      <w:lvlRestart w:val="0"/>
      <w:pStyle w:val="ANNEXFiguretitle"/>
      <w:suff w:val="space"/>
      <w:lvlText w:val="Figure %1.%9 —"/>
      <w:lvlJc w:val="left"/>
      <w:pPr>
        <w:ind w:left="-992" w:firstLine="0"/>
      </w:pPr>
      <w:rPr>
        <w:rFonts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13CB1773"/>
    <w:multiLevelType w:val="multilevel"/>
    <w:tmpl w:val="3E663168"/>
    <w:lvl w:ilvl="0">
      <w:start w:val="1"/>
      <w:numFmt w:val="decimal"/>
      <w:pStyle w:val="TermNum"/>
      <w:suff w:val="nothing"/>
      <w:lvlText w:val="3.%1"/>
      <w:lvlJc w:val="left"/>
      <w:pPr>
        <w:ind w:left="0" w:firstLine="0"/>
      </w:pPr>
      <w:rPr>
        <w:rFonts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99" w:hanging="899"/>
      </w:pPr>
      <w:rPr>
        <w:rFonts w:hint="default"/>
        <w:b/>
        <w:i w:val="0"/>
      </w:rPr>
    </w:lvl>
    <w:lvl w:ilvl="2">
      <w:start w:val="1"/>
      <w:numFmt w:val="decimal"/>
      <w:lvlText w:val="%1.%2.%3"/>
      <w:lvlJc w:val="left"/>
      <w:pPr>
        <w:ind w:left="1041" w:hanging="1041"/>
      </w:pPr>
      <w:rPr>
        <w:rFonts w:hint="default"/>
        <w:b/>
        <w:i w:val="0"/>
      </w:rPr>
    </w:lvl>
    <w:lvl w:ilvl="3">
      <w:start w:val="1"/>
      <w:numFmt w:val="decimal"/>
      <w:lvlText w:val="%1.%2.%3.%4"/>
      <w:lvlJc w:val="left"/>
      <w:pPr>
        <w:ind w:left="1279" w:hanging="1279"/>
      </w:pPr>
      <w:rPr>
        <w:rFonts w:hint="default"/>
        <w:b/>
        <w:i w:val="0"/>
      </w:rPr>
    </w:lvl>
    <w:lvl w:ilvl="4">
      <w:start w:val="1"/>
      <w:numFmt w:val="decimal"/>
      <w:lvlText w:val="%1.%2.%3.%4.%5"/>
      <w:lvlJc w:val="left"/>
      <w:pPr>
        <w:ind w:left="1540" w:hanging="1540"/>
      </w:pPr>
      <w:rPr>
        <w:rFonts w:hint="default"/>
        <w:b/>
        <w:i w:val="0"/>
      </w:rPr>
    </w:lvl>
    <w:lvl w:ilvl="5">
      <w:start w:val="1"/>
      <w:numFmt w:val="decimal"/>
      <w:lvlText w:val="%1.%2.%3.%4.%5.%6"/>
      <w:lvlJc w:val="left"/>
      <w:pPr>
        <w:ind w:left="1761" w:hanging="1761"/>
      </w:pPr>
      <w:rPr>
        <w:rFonts w:hint="default"/>
        <w:b/>
        <w:i w:val="0"/>
      </w:rPr>
    </w:lvl>
    <w:lvl w:ilvl="6">
      <w:start w:val="1"/>
      <w:numFmt w:val="decimal"/>
      <w:lvlText w:val="%1.%2.%3.%4.%5.%6.%7"/>
      <w:lvlJc w:val="left"/>
      <w:pPr>
        <w:ind w:left="1931" w:hanging="1931"/>
      </w:pPr>
      <w:rPr>
        <w:rFonts w:hint="default"/>
      </w:rPr>
    </w:lvl>
    <w:lvl w:ilvl="7">
      <w:start w:val="1"/>
      <w:numFmt w:val="decimal"/>
      <w:lvlRestart w:val="0"/>
      <w:suff w:val="space"/>
      <w:lvlText w:val="Table %1.%8 —"/>
      <w:lvlJc w:val="left"/>
      <w:pPr>
        <w:ind w:left="0" w:firstLine="0"/>
      </w:pPr>
      <w:rPr>
        <w:rFonts w:hint="default"/>
      </w:rPr>
    </w:lvl>
    <w:lvl w:ilvl="8">
      <w:start w:val="1"/>
      <w:numFmt w:val="decimal"/>
      <w:lvlRestart w:val="0"/>
      <w:suff w:val="space"/>
      <w:lvlText w:val="Figure %1.%9 —"/>
      <w:lvlJc w:val="left"/>
      <w:pPr>
        <w:ind w:left="0" w:firstLine="0"/>
      </w:pPr>
      <w:rPr>
        <w:rFonts w:cs="Times New Roman" w:hint="default"/>
        <w:b w:val="0"/>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1AB37A9D"/>
    <w:multiLevelType w:val="hybridMultilevel"/>
    <w:tmpl w:val="577A3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C33955"/>
    <w:multiLevelType w:val="multilevel"/>
    <w:tmpl w:val="581A4E36"/>
    <w:lvl w:ilvl="0">
      <w:start w:val="1"/>
      <w:numFmt w:val="decimal"/>
      <w:lvlText w:val="%1."/>
      <w:lvlJc w:val="left"/>
      <w:pPr>
        <w:ind w:left="502" w:hanging="360"/>
      </w:pPr>
      <w:rPr>
        <w:sz w:val="32"/>
        <w:szCs w:val="32"/>
      </w:rPr>
    </w:lvl>
    <w:lvl w:ilvl="1">
      <w:start w:val="1"/>
      <w:numFmt w:val="decimal"/>
      <w:pStyle w:val="Titolo2"/>
      <w:lvlText w:val="%1.%2."/>
      <w:lvlJc w:val="left"/>
      <w:pPr>
        <w:ind w:left="5536" w:hanging="432"/>
      </w:pPr>
      <w:rPr>
        <w:b w:val="0"/>
        <w:sz w:val="24"/>
        <w:szCs w:val="28"/>
      </w:rPr>
    </w:lvl>
    <w:lvl w:ilvl="2">
      <w:start w:val="1"/>
      <w:numFmt w:val="decimal"/>
      <w:pStyle w:val="Titolo3"/>
      <w:lvlText w:val="%1.%2.%3."/>
      <w:lvlJc w:val="left"/>
      <w:pPr>
        <w:ind w:left="1224" w:hanging="504"/>
      </w:pPr>
      <w:rPr>
        <w:b w:val="0"/>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381480E"/>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9AD0D46"/>
    <w:multiLevelType w:val="hybridMultilevel"/>
    <w:tmpl w:val="E236D2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0C95B7E"/>
    <w:multiLevelType w:val="hybridMultilevel"/>
    <w:tmpl w:val="548617B6"/>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E66408"/>
    <w:multiLevelType w:val="hybridMultilevel"/>
    <w:tmpl w:val="B5D092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43A5EA2"/>
    <w:multiLevelType w:val="hybridMultilevel"/>
    <w:tmpl w:val="341C7DEA"/>
    <w:lvl w:ilvl="0" w:tplc="FFFFFFFF">
      <w:start w:val="1"/>
      <w:numFmt w:val="bullet"/>
      <w:pStyle w:val="NInd"/>
      <w:lvlText w:val=""/>
      <w:lvlJc w:val="left"/>
      <w:pPr>
        <w:tabs>
          <w:tab w:val="num" w:pos="360"/>
        </w:tabs>
        <w:ind w:left="360" w:hanging="360"/>
      </w:pPr>
      <w:rPr>
        <w:rFonts w:ascii="Wingdings" w:hAnsi="Wingdings" w:hint="default"/>
        <w:color w:val="FF0000"/>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85B37D8"/>
    <w:multiLevelType w:val="multilevel"/>
    <w:tmpl w:val="8402AD96"/>
    <w:lvl w:ilvl="0">
      <w:start w:val="1"/>
      <w:numFmt w:val="upperLetter"/>
      <w:pStyle w:val="ANNEXN"/>
      <w:suff w:val="nothing"/>
      <w:lvlText w:val="Annex N%1"/>
      <w:lvlJc w:val="left"/>
      <w:pPr>
        <w:ind w:left="0" w:firstLine="0"/>
      </w:pPr>
      <w:rPr>
        <w:rFonts w:hint="default"/>
        <w:b/>
        <w:i w:val="0"/>
      </w:rPr>
    </w:lvl>
    <w:lvl w:ilvl="1">
      <w:start w:val="1"/>
      <w:numFmt w:val="decimal"/>
      <w:lvlText w:val="N%1.%2"/>
      <w:lvlJc w:val="left"/>
      <w:pPr>
        <w:ind w:left="641" w:hanging="641"/>
      </w:pPr>
      <w:rPr>
        <w:rFonts w:hint="default"/>
      </w:rPr>
    </w:lvl>
    <w:lvl w:ilvl="2">
      <w:start w:val="1"/>
      <w:numFmt w:val="decimal"/>
      <w:lvlText w:val="N%1.%2.%3"/>
      <w:lvlJc w:val="left"/>
      <w:pPr>
        <w:ind w:left="879" w:hanging="879"/>
      </w:pPr>
      <w:rPr>
        <w:rFonts w:hint="default"/>
      </w:rPr>
    </w:lvl>
    <w:lvl w:ilvl="3">
      <w:start w:val="1"/>
      <w:numFmt w:val="decimal"/>
      <w:pStyle w:val="na4"/>
      <w:lvlText w:val="N%1.%2.%3.%4"/>
      <w:lvlJc w:val="left"/>
      <w:pPr>
        <w:ind w:left="1140" w:hanging="1140"/>
      </w:pPr>
      <w:rPr>
        <w:rFonts w:hint="default"/>
      </w:rPr>
    </w:lvl>
    <w:lvl w:ilvl="4">
      <w:start w:val="1"/>
      <w:numFmt w:val="decimal"/>
      <w:pStyle w:val="na2"/>
      <w:lvlText w:val="N%1.%2.%3.%4.%5"/>
      <w:lvlJc w:val="left"/>
      <w:pPr>
        <w:ind w:left="1304" w:hanging="1304"/>
      </w:pPr>
      <w:rPr>
        <w:rFonts w:hint="default"/>
      </w:rPr>
    </w:lvl>
    <w:lvl w:ilvl="5">
      <w:start w:val="1"/>
      <w:numFmt w:val="decimal"/>
      <w:pStyle w:val="na3"/>
      <w:lvlText w:val="N%1.%2.%3.%4.%5.%6"/>
      <w:lvlJc w:val="left"/>
      <w:pPr>
        <w:ind w:left="1418" w:hanging="1418"/>
      </w:pPr>
      <w:rPr>
        <w:rFonts w:hint="default"/>
      </w:rPr>
    </w:lvl>
    <w:lvl w:ilvl="6">
      <w:start w:val="1"/>
      <w:numFmt w:val="none"/>
      <w:suff w:val="nothing"/>
      <w:lvlText w:val=""/>
      <w:lvlJc w:val="left"/>
      <w:pPr>
        <w:ind w:left="1531" w:hanging="1531"/>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387D4433"/>
    <w:multiLevelType w:val="multilevel"/>
    <w:tmpl w:val="6D386E14"/>
    <w:lvl w:ilvl="0">
      <w:start w:val="1"/>
      <w:numFmt w:val="bullet"/>
      <w:pStyle w:val="ListContinue"/>
      <w:lvlText w:val=""/>
      <w:lvlJc w:val="left"/>
      <w:pPr>
        <w:ind w:left="400" w:hanging="400"/>
      </w:pPr>
      <w:rPr>
        <w:rFonts w:ascii="Symbol" w:hAnsi="Symbol"/>
      </w:rPr>
    </w:lvl>
    <w:lvl w:ilvl="1">
      <w:start w:val="1"/>
      <w:numFmt w:val="bullet"/>
      <w:pStyle w:val="ListContinue2"/>
      <w:lvlText w:val=""/>
      <w:lvlJc w:val="left"/>
      <w:pPr>
        <w:ind w:left="800" w:hanging="400"/>
      </w:pPr>
      <w:rPr>
        <w:rFonts w:ascii="Symbol" w:hAnsi="Symbol"/>
      </w:rPr>
    </w:lvl>
    <w:lvl w:ilvl="2">
      <w:start w:val="1"/>
      <w:numFmt w:val="bullet"/>
      <w:pStyle w:val="ListContinue3"/>
      <w:lvlText w:val=""/>
      <w:lvlJc w:val="left"/>
      <w:pPr>
        <w:ind w:left="1200" w:hanging="400"/>
      </w:pPr>
      <w:rPr>
        <w:rFonts w:ascii="Symbol" w:hAnsi="Symbol"/>
      </w:rPr>
    </w:lvl>
    <w:lvl w:ilvl="3">
      <w:start w:val="1"/>
      <w:numFmt w:val="bullet"/>
      <w:pStyle w:val="ListContinue4"/>
      <w:lvlText w:val=""/>
      <w:lvlJc w:val="left"/>
      <w:pPr>
        <w:ind w:left="1600" w:hanging="400"/>
      </w:pPr>
      <w:rPr>
        <w:rFonts w:ascii="Symbol" w:hAnsi="Symbol"/>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3C6406B5"/>
    <w:multiLevelType w:val="hybridMultilevel"/>
    <w:tmpl w:val="0FDCC2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71E11D8"/>
    <w:multiLevelType w:val="hybridMultilevel"/>
    <w:tmpl w:val="85CC8088"/>
    <w:lvl w:ilvl="0" w:tplc="4848635E">
      <w:start w:val="1"/>
      <w:numFmt w:val="bullet"/>
      <w:pStyle w:val="ListContinue5"/>
      <w:lvlText w:val=""/>
      <w:lvlJc w:val="left"/>
      <w:pPr>
        <w:ind w:left="2138" w:hanging="360"/>
      </w:pPr>
      <w:rPr>
        <w:rFonts w:ascii="Symbol" w:hAnsi="Symbol" w:hint="default"/>
      </w:rPr>
    </w:lvl>
    <w:lvl w:ilvl="1" w:tplc="04130003" w:tentative="1">
      <w:start w:val="1"/>
      <w:numFmt w:val="bullet"/>
      <w:lvlText w:val="o"/>
      <w:lvlJc w:val="left"/>
      <w:pPr>
        <w:ind w:left="2858" w:hanging="360"/>
      </w:pPr>
      <w:rPr>
        <w:rFonts w:ascii="Courier New" w:hAnsi="Courier New" w:cs="Courier New" w:hint="default"/>
      </w:rPr>
    </w:lvl>
    <w:lvl w:ilvl="2" w:tplc="04130005" w:tentative="1">
      <w:start w:val="1"/>
      <w:numFmt w:val="bullet"/>
      <w:lvlText w:val=""/>
      <w:lvlJc w:val="left"/>
      <w:pPr>
        <w:ind w:left="3578" w:hanging="360"/>
      </w:pPr>
      <w:rPr>
        <w:rFonts w:ascii="Wingdings" w:hAnsi="Wingdings" w:hint="default"/>
      </w:rPr>
    </w:lvl>
    <w:lvl w:ilvl="3" w:tplc="04130001" w:tentative="1">
      <w:start w:val="1"/>
      <w:numFmt w:val="bullet"/>
      <w:lvlText w:val=""/>
      <w:lvlJc w:val="left"/>
      <w:pPr>
        <w:ind w:left="4298" w:hanging="360"/>
      </w:pPr>
      <w:rPr>
        <w:rFonts w:ascii="Symbol" w:hAnsi="Symbol" w:hint="default"/>
      </w:rPr>
    </w:lvl>
    <w:lvl w:ilvl="4" w:tplc="04130003" w:tentative="1">
      <w:start w:val="1"/>
      <w:numFmt w:val="bullet"/>
      <w:lvlText w:val="o"/>
      <w:lvlJc w:val="left"/>
      <w:pPr>
        <w:ind w:left="5018" w:hanging="360"/>
      </w:pPr>
      <w:rPr>
        <w:rFonts w:ascii="Courier New" w:hAnsi="Courier New" w:cs="Courier New" w:hint="default"/>
      </w:rPr>
    </w:lvl>
    <w:lvl w:ilvl="5" w:tplc="04130005" w:tentative="1">
      <w:start w:val="1"/>
      <w:numFmt w:val="bullet"/>
      <w:lvlText w:val=""/>
      <w:lvlJc w:val="left"/>
      <w:pPr>
        <w:ind w:left="5738" w:hanging="360"/>
      </w:pPr>
      <w:rPr>
        <w:rFonts w:ascii="Wingdings" w:hAnsi="Wingdings" w:hint="default"/>
      </w:rPr>
    </w:lvl>
    <w:lvl w:ilvl="6" w:tplc="04130001" w:tentative="1">
      <w:start w:val="1"/>
      <w:numFmt w:val="bullet"/>
      <w:lvlText w:val=""/>
      <w:lvlJc w:val="left"/>
      <w:pPr>
        <w:ind w:left="6458" w:hanging="360"/>
      </w:pPr>
      <w:rPr>
        <w:rFonts w:ascii="Symbol" w:hAnsi="Symbol" w:hint="default"/>
      </w:rPr>
    </w:lvl>
    <w:lvl w:ilvl="7" w:tplc="04130003" w:tentative="1">
      <w:start w:val="1"/>
      <w:numFmt w:val="bullet"/>
      <w:lvlText w:val="o"/>
      <w:lvlJc w:val="left"/>
      <w:pPr>
        <w:ind w:left="7178" w:hanging="360"/>
      </w:pPr>
      <w:rPr>
        <w:rFonts w:ascii="Courier New" w:hAnsi="Courier New" w:cs="Courier New" w:hint="default"/>
      </w:rPr>
    </w:lvl>
    <w:lvl w:ilvl="8" w:tplc="04130005" w:tentative="1">
      <w:start w:val="1"/>
      <w:numFmt w:val="bullet"/>
      <w:lvlText w:val=""/>
      <w:lvlJc w:val="left"/>
      <w:pPr>
        <w:ind w:left="7898" w:hanging="360"/>
      </w:pPr>
      <w:rPr>
        <w:rFonts w:ascii="Wingdings" w:hAnsi="Wingdings" w:hint="default"/>
      </w:rPr>
    </w:lvl>
  </w:abstractNum>
  <w:abstractNum w:abstractNumId="26" w15:restartNumberingAfterBreak="0">
    <w:nsid w:val="489A0A58"/>
    <w:multiLevelType w:val="hybridMultilevel"/>
    <w:tmpl w:val="1752166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7" w15:restartNumberingAfterBreak="0">
    <w:nsid w:val="49033864"/>
    <w:multiLevelType w:val="hybridMultilevel"/>
    <w:tmpl w:val="2A4028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B541C3A"/>
    <w:multiLevelType w:val="hybridMultilevel"/>
    <w:tmpl w:val="2FF654DE"/>
    <w:lvl w:ilvl="0" w:tplc="30D241E0">
      <w:start w:val="1"/>
      <w:numFmt w:val="decimal"/>
      <w:pStyle w:val="Titolo1CP"/>
      <w:lvlText w:val="%1."/>
      <w:lvlJc w:val="center"/>
      <w:pPr>
        <w:tabs>
          <w:tab w:val="num" w:pos="-113"/>
        </w:tabs>
        <w:ind w:left="170" w:hanging="170"/>
      </w:pPr>
      <w:rPr>
        <w:rFonts w:ascii="Arial" w:hAnsi="Arial" w:cs="Arial" w:hint="default"/>
        <w:b/>
        <w:i w:val="0"/>
        <w:sz w:val="20"/>
        <w:szCs w:val="20"/>
      </w:rPr>
    </w:lvl>
    <w:lvl w:ilvl="1" w:tplc="04100019" w:tentative="1">
      <w:start w:val="1"/>
      <w:numFmt w:val="lowerLetter"/>
      <w:pStyle w:val="Titolo2CP"/>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9" w15:restartNumberingAfterBreak="0">
    <w:nsid w:val="50C42FD8"/>
    <w:multiLevelType w:val="hybridMultilevel"/>
    <w:tmpl w:val="67E40C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73679BB"/>
    <w:multiLevelType w:val="hybridMultilevel"/>
    <w:tmpl w:val="B9F80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695B9C"/>
    <w:multiLevelType w:val="hybridMultilevel"/>
    <w:tmpl w:val="8116C3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33" w15:restartNumberingAfterBreak="0">
    <w:nsid w:val="70AD7417"/>
    <w:multiLevelType w:val="hybridMultilevel"/>
    <w:tmpl w:val="A5DEACC4"/>
    <w:lvl w:ilvl="0" w:tplc="6DD02E5A">
      <w:start w:val="1"/>
      <w:numFmt w:val="decimal"/>
      <w:pStyle w:val="BiblioEntry0"/>
      <w:lvlText w:val="[%1]"/>
      <w:lvlJc w:val="left"/>
      <w:pPr>
        <w:ind w:left="720" w:hanging="360"/>
      </w:pPr>
      <w:rPr>
        <w:rFonts w:hint="default"/>
        <w:i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723814BC"/>
    <w:multiLevelType w:val="multilevel"/>
    <w:tmpl w:val="454283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2880A28"/>
    <w:multiLevelType w:val="multilevel"/>
    <w:tmpl w:val="D28CC1E4"/>
    <w:lvl w:ilvl="0">
      <w:start w:val="1"/>
      <w:numFmt w:val="lowerLetter"/>
      <w:pStyle w:val="ListNumber"/>
      <w:lvlText w:val="%1)"/>
      <w:lvlJc w:val="left"/>
      <w:pPr>
        <w:tabs>
          <w:tab w:val="num" w:pos="1160"/>
        </w:tabs>
        <w:ind w:left="1200" w:hanging="400"/>
      </w:pPr>
    </w:lvl>
    <w:lvl w:ilvl="1">
      <w:start w:val="1"/>
      <w:numFmt w:val="decimal"/>
      <w:pStyle w:val="ListNumber2"/>
      <w:lvlText w:val="%2)"/>
      <w:lvlJc w:val="left"/>
      <w:pPr>
        <w:tabs>
          <w:tab w:val="num" w:pos="1880"/>
        </w:tabs>
        <w:ind w:left="1600" w:hanging="400"/>
      </w:pPr>
    </w:lvl>
    <w:lvl w:ilvl="2">
      <w:start w:val="1"/>
      <w:numFmt w:val="lowerRoman"/>
      <w:pStyle w:val="ListNumber3"/>
      <w:lvlText w:val="%3)"/>
      <w:lvlJc w:val="left"/>
      <w:pPr>
        <w:tabs>
          <w:tab w:val="num" w:pos="2600"/>
        </w:tabs>
        <w:ind w:left="2000" w:hanging="400"/>
      </w:pPr>
    </w:lvl>
    <w:lvl w:ilvl="3">
      <w:start w:val="1"/>
      <w:numFmt w:val="upperRoman"/>
      <w:pStyle w:val="ListNumber4"/>
      <w:lvlText w:val="%4)"/>
      <w:lvlJc w:val="left"/>
      <w:pPr>
        <w:tabs>
          <w:tab w:val="num" w:pos="3320"/>
        </w:tabs>
        <w:ind w:left="2400" w:hanging="400"/>
      </w:pPr>
      <w:rPr>
        <w:rFonts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num" w:pos="4040"/>
        </w:tabs>
        <w:ind w:left="3680" w:firstLine="0"/>
      </w:pPr>
    </w:lvl>
    <w:lvl w:ilvl="5">
      <w:start w:val="1"/>
      <w:numFmt w:val="lowerLetter"/>
      <w:lvlText w:val="(%6)"/>
      <w:lvlJc w:val="left"/>
      <w:pPr>
        <w:tabs>
          <w:tab w:val="num" w:pos="4760"/>
        </w:tabs>
        <w:ind w:left="4400" w:firstLine="0"/>
      </w:pPr>
    </w:lvl>
    <w:lvl w:ilvl="6">
      <w:start w:val="1"/>
      <w:numFmt w:val="lowerRoman"/>
      <w:lvlText w:val="(%7)"/>
      <w:lvlJc w:val="left"/>
      <w:pPr>
        <w:tabs>
          <w:tab w:val="num" w:pos="5480"/>
        </w:tabs>
        <w:ind w:left="5120" w:firstLine="0"/>
      </w:pPr>
    </w:lvl>
    <w:lvl w:ilvl="7">
      <w:start w:val="1"/>
      <w:numFmt w:val="lowerLetter"/>
      <w:lvlText w:val="(%8)"/>
      <w:lvlJc w:val="left"/>
      <w:pPr>
        <w:tabs>
          <w:tab w:val="num" w:pos="6200"/>
        </w:tabs>
        <w:ind w:left="5840" w:firstLine="0"/>
      </w:pPr>
    </w:lvl>
    <w:lvl w:ilvl="8">
      <w:start w:val="1"/>
      <w:numFmt w:val="lowerRoman"/>
      <w:lvlText w:val="(%9)"/>
      <w:lvlJc w:val="left"/>
      <w:pPr>
        <w:tabs>
          <w:tab w:val="num" w:pos="6920"/>
        </w:tabs>
        <w:ind w:left="6560" w:firstLine="0"/>
      </w:pPr>
    </w:lvl>
  </w:abstractNum>
  <w:abstractNum w:abstractNumId="36" w15:restartNumberingAfterBreak="0">
    <w:nsid w:val="74A47D51"/>
    <w:multiLevelType w:val="hybridMultilevel"/>
    <w:tmpl w:val="A58A2C7A"/>
    <w:lvl w:ilvl="0" w:tplc="BA7E2974">
      <w:start w:val="1"/>
      <w:numFmt w:val="bullet"/>
      <w:lvlText w:val=""/>
      <w:lvlJc w:val="left"/>
      <w:pPr>
        <w:tabs>
          <w:tab w:val="num" w:pos="567"/>
        </w:tabs>
        <w:ind w:left="567" w:hanging="567"/>
      </w:pPr>
      <w:rPr>
        <w:rFonts w:ascii="Symbol" w:hAnsi="Symbol" w:hint="default"/>
        <w:color w:val="00008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8AB1BFB"/>
    <w:multiLevelType w:val="hybridMultilevel"/>
    <w:tmpl w:val="4746C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94773D0"/>
    <w:multiLevelType w:val="multilevel"/>
    <w:tmpl w:val="AC6A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2"/>
  </w:num>
  <w:num w:numId="3">
    <w:abstractNumId w:val="12"/>
  </w:num>
  <w:num w:numId="4">
    <w:abstractNumId w:val="35"/>
  </w:num>
  <w:num w:numId="5">
    <w:abstractNumId w:val="0"/>
  </w:num>
  <w:num w:numId="6">
    <w:abstractNumId w:val="5"/>
  </w:num>
  <w:num w:numId="7">
    <w:abstractNumId w:val="4"/>
  </w:num>
  <w:num w:numId="8">
    <w:abstractNumId w:val="3"/>
  </w:num>
  <w:num w:numId="9">
    <w:abstractNumId w:val="2"/>
  </w:num>
  <w:num w:numId="10">
    <w:abstractNumId w:val="1"/>
  </w:num>
  <w:num w:numId="11">
    <w:abstractNumId w:val="23"/>
  </w:num>
  <w:num w:numId="12">
    <w:abstractNumId w:val="22"/>
  </w:num>
  <w:num w:numId="13">
    <w:abstractNumId w:val="33"/>
  </w:num>
  <w:num w:numId="14">
    <w:abstractNumId w:val="25"/>
  </w:num>
  <w:num w:numId="15">
    <w:abstractNumId w:val="14"/>
  </w:num>
  <w:num w:numId="16">
    <w:abstractNumId w:val="17"/>
  </w:num>
  <w:num w:numId="17">
    <w:abstractNumId w:val="28"/>
  </w:num>
  <w:num w:numId="18">
    <w:abstractNumId w:val="21"/>
  </w:num>
  <w:num w:numId="19">
    <w:abstractNumId w:val="11"/>
  </w:num>
  <w:num w:numId="20">
    <w:abstractNumId w:val="15"/>
  </w:num>
  <w:num w:numId="21">
    <w:abstractNumId w:val="10"/>
  </w:num>
  <w:num w:numId="22">
    <w:abstractNumId w:val="19"/>
  </w:num>
  <w:num w:numId="23">
    <w:abstractNumId w:val="26"/>
  </w:num>
  <w:num w:numId="24">
    <w:abstractNumId w:val="29"/>
  </w:num>
  <w:num w:numId="25">
    <w:abstractNumId w:val="6"/>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num>
  <w:num w:numId="28">
    <w:abstractNumId w:val="24"/>
  </w:num>
  <w:num w:numId="29">
    <w:abstractNumId w:val="7"/>
  </w:num>
  <w:num w:numId="30">
    <w:abstractNumId w:val="8"/>
  </w:num>
  <w:num w:numId="31">
    <w:abstractNumId w:val="9"/>
  </w:num>
  <w:num w:numId="32">
    <w:abstractNumId w:val="27"/>
  </w:num>
  <w:num w:numId="33">
    <w:abstractNumId w:val="36"/>
  </w:num>
  <w:num w:numId="34">
    <w:abstractNumId w:val="31"/>
  </w:num>
  <w:num w:numId="35">
    <w:abstractNumId w:val="11"/>
  </w:num>
  <w:num w:numId="36">
    <w:abstractNumId w:val="37"/>
  </w:num>
  <w:num w:numId="37">
    <w:abstractNumId w:val="38"/>
  </w:num>
  <w:num w:numId="38">
    <w:abstractNumId w:val="11"/>
  </w:num>
  <w:num w:numId="39">
    <w:abstractNumId w:val="11"/>
  </w:num>
  <w:num w:numId="40">
    <w:abstractNumId w:val="11"/>
  </w:num>
  <w:num w:numId="41">
    <w:abstractNumId w:val="18"/>
  </w:num>
  <w:num w:numId="42">
    <w:abstractNumId w:val="34"/>
  </w:num>
  <w:num w:numId="43">
    <w:abstractNumId w:val="16"/>
  </w:num>
  <w:num w:numId="44">
    <w:abstractNumId w:val="11"/>
  </w:num>
  <w:num w:numId="45">
    <w:abstractNumId w:val="11"/>
  </w:num>
  <w:num w:numId="46">
    <w:abstractNumId w:val="3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283"/>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B0D"/>
    <w:rsid w:val="00000584"/>
    <w:rsid w:val="0000243E"/>
    <w:rsid w:val="0000334A"/>
    <w:rsid w:val="0000374D"/>
    <w:rsid w:val="00004512"/>
    <w:rsid w:val="00010001"/>
    <w:rsid w:val="00010F28"/>
    <w:rsid w:val="0001105A"/>
    <w:rsid w:val="000114CF"/>
    <w:rsid w:val="000135B6"/>
    <w:rsid w:val="0001391F"/>
    <w:rsid w:val="00013E36"/>
    <w:rsid w:val="000151D3"/>
    <w:rsid w:val="00016F96"/>
    <w:rsid w:val="00023211"/>
    <w:rsid w:val="00030D05"/>
    <w:rsid w:val="00031B2B"/>
    <w:rsid w:val="000329D7"/>
    <w:rsid w:val="0003491A"/>
    <w:rsid w:val="00034DC3"/>
    <w:rsid w:val="00045509"/>
    <w:rsid w:val="00050393"/>
    <w:rsid w:val="00050524"/>
    <w:rsid w:val="00053763"/>
    <w:rsid w:val="00053AC0"/>
    <w:rsid w:val="00057355"/>
    <w:rsid w:val="00057CFA"/>
    <w:rsid w:val="00061250"/>
    <w:rsid w:val="00063D77"/>
    <w:rsid w:val="00065B4F"/>
    <w:rsid w:val="00066E7E"/>
    <w:rsid w:val="0007682B"/>
    <w:rsid w:val="000867B4"/>
    <w:rsid w:val="00091630"/>
    <w:rsid w:val="00091DDF"/>
    <w:rsid w:val="000947E8"/>
    <w:rsid w:val="00095712"/>
    <w:rsid w:val="00096723"/>
    <w:rsid w:val="000A7D2B"/>
    <w:rsid w:val="000B0F9F"/>
    <w:rsid w:val="000B1CDB"/>
    <w:rsid w:val="000B31FC"/>
    <w:rsid w:val="000B3251"/>
    <w:rsid w:val="000C17F8"/>
    <w:rsid w:val="000C3CEE"/>
    <w:rsid w:val="000C4415"/>
    <w:rsid w:val="000C60A1"/>
    <w:rsid w:val="000C65F2"/>
    <w:rsid w:val="000C7DF6"/>
    <w:rsid w:val="000D0F10"/>
    <w:rsid w:val="000D2591"/>
    <w:rsid w:val="000D27FD"/>
    <w:rsid w:val="000D2AAF"/>
    <w:rsid w:val="000D3186"/>
    <w:rsid w:val="000D5ADA"/>
    <w:rsid w:val="000D5EA4"/>
    <w:rsid w:val="000D6B7F"/>
    <w:rsid w:val="000E1B28"/>
    <w:rsid w:val="000E50EB"/>
    <w:rsid w:val="000E5D8B"/>
    <w:rsid w:val="000E632E"/>
    <w:rsid w:val="000F41BC"/>
    <w:rsid w:val="000F41D3"/>
    <w:rsid w:val="000F48C9"/>
    <w:rsid w:val="000F790B"/>
    <w:rsid w:val="000F7B10"/>
    <w:rsid w:val="00102851"/>
    <w:rsid w:val="00102863"/>
    <w:rsid w:val="00103C1C"/>
    <w:rsid w:val="0010470C"/>
    <w:rsid w:val="00111130"/>
    <w:rsid w:val="001129BD"/>
    <w:rsid w:val="00115F20"/>
    <w:rsid w:val="0012054A"/>
    <w:rsid w:val="00122578"/>
    <w:rsid w:val="00133E51"/>
    <w:rsid w:val="001350D5"/>
    <w:rsid w:val="001352E7"/>
    <w:rsid w:val="0013683D"/>
    <w:rsid w:val="00137C4A"/>
    <w:rsid w:val="00150FD9"/>
    <w:rsid w:val="00151EEE"/>
    <w:rsid w:val="00152D52"/>
    <w:rsid w:val="0015650F"/>
    <w:rsid w:val="00160B18"/>
    <w:rsid w:val="00163EF0"/>
    <w:rsid w:val="001656B4"/>
    <w:rsid w:val="00167936"/>
    <w:rsid w:val="00173D20"/>
    <w:rsid w:val="001745D5"/>
    <w:rsid w:val="0017565A"/>
    <w:rsid w:val="00176CA3"/>
    <w:rsid w:val="00181A27"/>
    <w:rsid w:val="00181FAB"/>
    <w:rsid w:val="00185D52"/>
    <w:rsid w:val="00191505"/>
    <w:rsid w:val="00193D0E"/>
    <w:rsid w:val="001967A2"/>
    <w:rsid w:val="001A0E01"/>
    <w:rsid w:val="001A12B6"/>
    <w:rsid w:val="001A1DD3"/>
    <w:rsid w:val="001A522A"/>
    <w:rsid w:val="001B077C"/>
    <w:rsid w:val="001B2B1E"/>
    <w:rsid w:val="001B47AA"/>
    <w:rsid w:val="001B4B0D"/>
    <w:rsid w:val="001B6FE7"/>
    <w:rsid w:val="001C0D99"/>
    <w:rsid w:val="001D33E5"/>
    <w:rsid w:val="001D674C"/>
    <w:rsid w:val="001E36E7"/>
    <w:rsid w:val="001E44F5"/>
    <w:rsid w:val="001E68AB"/>
    <w:rsid w:val="001F089C"/>
    <w:rsid w:val="001F09AF"/>
    <w:rsid w:val="001F267C"/>
    <w:rsid w:val="00201342"/>
    <w:rsid w:val="002028C8"/>
    <w:rsid w:val="00205619"/>
    <w:rsid w:val="002056C1"/>
    <w:rsid w:val="00206562"/>
    <w:rsid w:val="00212A11"/>
    <w:rsid w:val="00212A85"/>
    <w:rsid w:val="0021538E"/>
    <w:rsid w:val="00220A85"/>
    <w:rsid w:val="002248F1"/>
    <w:rsid w:val="00224CFA"/>
    <w:rsid w:val="0022563D"/>
    <w:rsid w:val="00226928"/>
    <w:rsid w:val="002271D1"/>
    <w:rsid w:val="00235727"/>
    <w:rsid w:val="00246994"/>
    <w:rsid w:val="002501C2"/>
    <w:rsid w:val="002564A2"/>
    <w:rsid w:val="00256A1A"/>
    <w:rsid w:val="002601DF"/>
    <w:rsid w:val="00261A90"/>
    <w:rsid w:val="002653A5"/>
    <w:rsid w:val="00270D6F"/>
    <w:rsid w:val="0027274E"/>
    <w:rsid w:val="002742F3"/>
    <w:rsid w:val="00280689"/>
    <w:rsid w:val="00281DC8"/>
    <w:rsid w:val="00282E50"/>
    <w:rsid w:val="0029155B"/>
    <w:rsid w:val="002916B3"/>
    <w:rsid w:val="00296B88"/>
    <w:rsid w:val="0029768E"/>
    <w:rsid w:val="002A1F19"/>
    <w:rsid w:val="002A1FD5"/>
    <w:rsid w:val="002A59A9"/>
    <w:rsid w:val="002A685A"/>
    <w:rsid w:val="002A74B5"/>
    <w:rsid w:val="002B4EA4"/>
    <w:rsid w:val="002B572F"/>
    <w:rsid w:val="002B69EF"/>
    <w:rsid w:val="002C4727"/>
    <w:rsid w:val="002C73A9"/>
    <w:rsid w:val="002D09EF"/>
    <w:rsid w:val="002D0A0C"/>
    <w:rsid w:val="002D3F44"/>
    <w:rsid w:val="002D3FE3"/>
    <w:rsid w:val="002D4D1B"/>
    <w:rsid w:val="002D64FF"/>
    <w:rsid w:val="002D6677"/>
    <w:rsid w:val="002D7869"/>
    <w:rsid w:val="002D786A"/>
    <w:rsid w:val="002E1FEC"/>
    <w:rsid w:val="002E255E"/>
    <w:rsid w:val="002F454A"/>
    <w:rsid w:val="002F4EEC"/>
    <w:rsid w:val="002F6250"/>
    <w:rsid w:val="002F73FA"/>
    <w:rsid w:val="002F74EA"/>
    <w:rsid w:val="00304218"/>
    <w:rsid w:val="003049A6"/>
    <w:rsid w:val="00311CBC"/>
    <w:rsid w:val="003124F8"/>
    <w:rsid w:val="003136C0"/>
    <w:rsid w:val="00313F94"/>
    <w:rsid w:val="003165F3"/>
    <w:rsid w:val="0031758C"/>
    <w:rsid w:val="00317BA8"/>
    <w:rsid w:val="003202F9"/>
    <w:rsid w:val="00320304"/>
    <w:rsid w:val="00325F19"/>
    <w:rsid w:val="0033502D"/>
    <w:rsid w:val="003356E6"/>
    <w:rsid w:val="00342CCD"/>
    <w:rsid w:val="003437E9"/>
    <w:rsid w:val="003523C2"/>
    <w:rsid w:val="00355079"/>
    <w:rsid w:val="00356AD0"/>
    <w:rsid w:val="00356D29"/>
    <w:rsid w:val="00357EA5"/>
    <w:rsid w:val="00363159"/>
    <w:rsid w:val="00364385"/>
    <w:rsid w:val="003664BB"/>
    <w:rsid w:val="003711BA"/>
    <w:rsid w:val="00373FC7"/>
    <w:rsid w:val="00374283"/>
    <w:rsid w:val="003869D7"/>
    <w:rsid w:val="00392009"/>
    <w:rsid w:val="003937BA"/>
    <w:rsid w:val="00394DD9"/>
    <w:rsid w:val="00394F55"/>
    <w:rsid w:val="003A5581"/>
    <w:rsid w:val="003A6559"/>
    <w:rsid w:val="003A7A4D"/>
    <w:rsid w:val="003B3AD1"/>
    <w:rsid w:val="003B43D1"/>
    <w:rsid w:val="003B5AA0"/>
    <w:rsid w:val="003B7BCB"/>
    <w:rsid w:val="003C009C"/>
    <w:rsid w:val="003C0663"/>
    <w:rsid w:val="003C3740"/>
    <w:rsid w:val="003C6BFF"/>
    <w:rsid w:val="003C6D0C"/>
    <w:rsid w:val="003D05E1"/>
    <w:rsid w:val="003D1123"/>
    <w:rsid w:val="003D1163"/>
    <w:rsid w:val="003D1405"/>
    <w:rsid w:val="003D381A"/>
    <w:rsid w:val="003D3BFB"/>
    <w:rsid w:val="003D4278"/>
    <w:rsid w:val="003F156B"/>
    <w:rsid w:val="003F35B7"/>
    <w:rsid w:val="003F4127"/>
    <w:rsid w:val="003F59E4"/>
    <w:rsid w:val="004006EF"/>
    <w:rsid w:val="004014A1"/>
    <w:rsid w:val="00401B11"/>
    <w:rsid w:val="00401CE5"/>
    <w:rsid w:val="00403112"/>
    <w:rsid w:val="004032E3"/>
    <w:rsid w:val="00403EEE"/>
    <w:rsid w:val="00404342"/>
    <w:rsid w:val="00405277"/>
    <w:rsid w:val="004071D5"/>
    <w:rsid w:val="004152D9"/>
    <w:rsid w:val="00417E24"/>
    <w:rsid w:val="004212F8"/>
    <w:rsid w:val="00422DE5"/>
    <w:rsid w:val="00427AA0"/>
    <w:rsid w:val="004311D2"/>
    <w:rsid w:val="00431F6F"/>
    <w:rsid w:val="00435768"/>
    <w:rsid w:val="004408E1"/>
    <w:rsid w:val="00452932"/>
    <w:rsid w:val="004645B5"/>
    <w:rsid w:val="0046652F"/>
    <w:rsid w:val="004703DE"/>
    <w:rsid w:val="00486096"/>
    <w:rsid w:val="00487AF9"/>
    <w:rsid w:val="004940BE"/>
    <w:rsid w:val="004951BA"/>
    <w:rsid w:val="004A0DF7"/>
    <w:rsid w:val="004A3EE4"/>
    <w:rsid w:val="004A59EE"/>
    <w:rsid w:val="004B7CBF"/>
    <w:rsid w:val="004C0780"/>
    <w:rsid w:val="004C5447"/>
    <w:rsid w:val="004C6976"/>
    <w:rsid w:val="004D09FF"/>
    <w:rsid w:val="004E1CFE"/>
    <w:rsid w:val="004E3258"/>
    <w:rsid w:val="004E43FB"/>
    <w:rsid w:val="004E798B"/>
    <w:rsid w:val="004F0107"/>
    <w:rsid w:val="004F7610"/>
    <w:rsid w:val="00504842"/>
    <w:rsid w:val="00504B71"/>
    <w:rsid w:val="00512629"/>
    <w:rsid w:val="00515E78"/>
    <w:rsid w:val="0051688A"/>
    <w:rsid w:val="00524FFF"/>
    <w:rsid w:val="0052535C"/>
    <w:rsid w:val="00537767"/>
    <w:rsid w:val="00537A1A"/>
    <w:rsid w:val="0054143F"/>
    <w:rsid w:val="005444B5"/>
    <w:rsid w:val="00545CF1"/>
    <w:rsid w:val="005475D4"/>
    <w:rsid w:val="00550A35"/>
    <w:rsid w:val="00552B36"/>
    <w:rsid w:val="005540C2"/>
    <w:rsid w:val="005546E5"/>
    <w:rsid w:val="005547CF"/>
    <w:rsid w:val="0055591D"/>
    <w:rsid w:val="00557BC8"/>
    <w:rsid w:val="00560903"/>
    <w:rsid w:val="0056167C"/>
    <w:rsid w:val="00563BA0"/>
    <w:rsid w:val="00563C83"/>
    <w:rsid w:val="00564BDD"/>
    <w:rsid w:val="00572B2B"/>
    <w:rsid w:val="0057341E"/>
    <w:rsid w:val="00573C70"/>
    <w:rsid w:val="0057518D"/>
    <w:rsid w:val="00576EBA"/>
    <w:rsid w:val="005801EF"/>
    <w:rsid w:val="005802D9"/>
    <w:rsid w:val="00590263"/>
    <w:rsid w:val="00593D5A"/>
    <w:rsid w:val="00596070"/>
    <w:rsid w:val="005A283D"/>
    <w:rsid w:val="005A585C"/>
    <w:rsid w:val="005A763E"/>
    <w:rsid w:val="005B2972"/>
    <w:rsid w:val="005B3A3B"/>
    <w:rsid w:val="005B7E0F"/>
    <w:rsid w:val="005C3CEE"/>
    <w:rsid w:val="005C51F3"/>
    <w:rsid w:val="005C6717"/>
    <w:rsid w:val="005C7BFC"/>
    <w:rsid w:val="005D1FF2"/>
    <w:rsid w:val="005D4B3E"/>
    <w:rsid w:val="005D64CC"/>
    <w:rsid w:val="005E1FF9"/>
    <w:rsid w:val="005F134C"/>
    <w:rsid w:val="005F73EF"/>
    <w:rsid w:val="00603B4A"/>
    <w:rsid w:val="00604E86"/>
    <w:rsid w:val="0060743A"/>
    <w:rsid w:val="00607A37"/>
    <w:rsid w:val="00612002"/>
    <w:rsid w:val="00614056"/>
    <w:rsid w:val="006166D5"/>
    <w:rsid w:val="00621E56"/>
    <w:rsid w:val="0062299C"/>
    <w:rsid w:val="00623D86"/>
    <w:rsid w:val="00624243"/>
    <w:rsid w:val="0063563E"/>
    <w:rsid w:val="00637B0A"/>
    <w:rsid w:val="00637B26"/>
    <w:rsid w:val="00642BAF"/>
    <w:rsid w:val="006433D3"/>
    <w:rsid w:val="006463F4"/>
    <w:rsid w:val="00646856"/>
    <w:rsid w:val="006515F8"/>
    <w:rsid w:val="00657E0A"/>
    <w:rsid w:val="0066167A"/>
    <w:rsid w:val="006734CF"/>
    <w:rsid w:val="00674BEB"/>
    <w:rsid w:val="00676955"/>
    <w:rsid w:val="00681AC2"/>
    <w:rsid w:val="00684CF8"/>
    <w:rsid w:val="00687EDD"/>
    <w:rsid w:val="00692E95"/>
    <w:rsid w:val="006937EC"/>
    <w:rsid w:val="00696DDC"/>
    <w:rsid w:val="006A3A43"/>
    <w:rsid w:val="006B1575"/>
    <w:rsid w:val="006B17D9"/>
    <w:rsid w:val="006B2569"/>
    <w:rsid w:val="006B2FE5"/>
    <w:rsid w:val="006B3D01"/>
    <w:rsid w:val="006B6D71"/>
    <w:rsid w:val="006B6E48"/>
    <w:rsid w:val="006C141E"/>
    <w:rsid w:val="006C1AE4"/>
    <w:rsid w:val="006C252C"/>
    <w:rsid w:val="006C3BCF"/>
    <w:rsid w:val="006C720E"/>
    <w:rsid w:val="006D0883"/>
    <w:rsid w:val="006D28F0"/>
    <w:rsid w:val="006D2BF8"/>
    <w:rsid w:val="006D3911"/>
    <w:rsid w:val="006D513B"/>
    <w:rsid w:val="006D7110"/>
    <w:rsid w:val="006E1595"/>
    <w:rsid w:val="006E1D93"/>
    <w:rsid w:val="006E371C"/>
    <w:rsid w:val="006E4449"/>
    <w:rsid w:val="006F25FA"/>
    <w:rsid w:val="006F38CC"/>
    <w:rsid w:val="006F41C2"/>
    <w:rsid w:val="006F482F"/>
    <w:rsid w:val="007020CD"/>
    <w:rsid w:val="007023B2"/>
    <w:rsid w:val="00702E89"/>
    <w:rsid w:val="007065D5"/>
    <w:rsid w:val="00706807"/>
    <w:rsid w:val="0071092B"/>
    <w:rsid w:val="00713B08"/>
    <w:rsid w:val="00713D88"/>
    <w:rsid w:val="007214DF"/>
    <w:rsid w:val="007235AA"/>
    <w:rsid w:val="00723DDB"/>
    <w:rsid w:val="007304BB"/>
    <w:rsid w:val="007307B6"/>
    <w:rsid w:val="00741892"/>
    <w:rsid w:val="007448DC"/>
    <w:rsid w:val="0074516D"/>
    <w:rsid w:val="00745B47"/>
    <w:rsid w:val="00747610"/>
    <w:rsid w:val="00747C1E"/>
    <w:rsid w:val="0075030F"/>
    <w:rsid w:val="00751F39"/>
    <w:rsid w:val="0075463D"/>
    <w:rsid w:val="00754EC0"/>
    <w:rsid w:val="0076009F"/>
    <w:rsid w:val="00765038"/>
    <w:rsid w:val="007658E1"/>
    <w:rsid w:val="00766D5D"/>
    <w:rsid w:val="007702B3"/>
    <w:rsid w:val="00770C27"/>
    <w:rsid w:val="0077355E"/>
    <w:rsid w:val="00775883"/>
    <w:rsid w:val="00776A77"/>
    <w:rsid w:val="00780E6A"/>
    <w:rsid w:val="007839E2"/>
    <w:rsid w:val="0079228F"/>
    <w:rsid w:val="007937F7"/>
    <w:rsid w:val="0079580C"/>
    <w:rsid w:val="00796F60"/>
    <w:rsid w:val="007A09B5"/>
    <w:rsid w:val="007A2DB7"/>
    <w:rsid w:val="007A65D1"/>
    <w:rsid w:val="007A7E43"/>
    <w:rsid w:val="007B18FA"/>
    <w:rsid w:val="007B3CA5"/>
    <w:rsid w:val="007C1BF0"/>
    <w:rsid w:val="007C6217"/>
    <w:rsid w:val="007C631F"/>
    <w:rsid w:val="007C74FB"/>
    <w:rsid w:val="007D053D"/>
    <w:rsid w:val="007D0A07"/>
    <w:rsid w:val="007D2FED"/>
    <w:rsid w:val="007D46F7"/>
    <w:rsid w:val="007D5659"/>
    <w:rsid w:val="007E0473"/>
    <w:rsid w:val="007E335F"/>
    <w:rsid w:val="007E3DA0"/>
    <w:rsid w:val="007E5952"/>
    <w:rsid w:val="007E5CDD"/>
    <w:rsid w:val="007E6BCC"/>
    <w:rsid w:val="007E7FDD"/>
    <w:rsid w:val="007F02D5"/>
    <w:rsid w:val="007F120D"/>
    <w:rsid w:val="007F36FA"/>
    <w:rsid w:val="0080111C"/>
    <w:rsid w:val="00801D02"/>
    <w:rsid w:val="00804590"/>
    <w:rsid w:val="00805448"/>
    <w:rsid w:val="00806536"/>
    <w:rsid w:val="008069A3"/>
    <w:rsid w:val="008073E9"/>
    <w:rsid w:val="00810EC1"/>
    <w:rsid w:val="00811AEC"/>
    <w:rsid w:val="00814593"/>
    <w:rsid w:val="008174D8"/>
    <w:rsid w:val="00817A88"/>
    <w:rsid w:val="00820905"/>
    <w:rsid w:val="00822C37"/>
    <w:rsid w:val="008236AD"/>
    <w:rsid w:val="008261B6"/>
    <w:rsid w:val="008314A2"/>
    <w:rsid w:val="00834175"/>
    <w:rsid w:val="00834CD4"/>
    <w:rsid w:val="008356DE"/>
    <w:rsid w:val="00843643"/>
    <w:rsid w:val="008453D9"/>
    <w:rsid w:val="00847B62"/>
    <w:rsid w:val="00850E0F"/>
    <w:rsid w:val="00852668"/>
    <w:rsid w:val="00852DDE"/>
    <w:rsid w:val="008536C4"/>
    <w:rsid w:val="008568C1"/>
    <w:rsid w:val="00857A5F"/>
    <w:rsid w:val="00857AD3"/>
    <w:rsid w:val="00857FEB"/>
    <w:rsid w:val="0086052C"/>
    <w:rsid w:val="0086151C"/>
    <w:rsid w:val="00862395"/>
    <w:rsid w:val="00862608"/>
    <w:rsid w:val="00870AB5"/>
    <w:rsid w:val="0087498F"/>
    <w:rsid w:val="00876C1E"/>
    <w:rsid w:val="00877334"/>
    <w:rsid w:val="008776C9"/>
    <w:rsid w:val="00882650"/>
    <w:rsid w:val="00883E2F"/>
    <w:rsid w:val="0088408B"/>
    <w:rsid w:val="00885558"/>
    <w:rsid w:val="00893512"/>
    <w:rsid w:val="00895B81"/>
    <w:rsid w:val="00895CA5"/>
    <w:rsid w:val="0089698A"/>
    <w:rsid w:val="008A645A"/>
    <w:rsid w:val="008B5F30"/>
    <w:rsid w:val="008B7704"/>
    <w:rsid w:val="008C28A5"/>
    <w:rsid w:val="008C726A"/>
    <w:rsid w:val="008D1D31"/>
    <w:rsid w:val="008D5552"/>
    <w:rsid w:val="008D703D"/>
    <w:rsid w:val="008E0150"/>
    <w:rsid w:val="008E79FD"/>
    <w:rsid w:val="008E7AEB"/>
    <w:rsid w:val="008F5D98"/>
    <w:rsid w:val="008F6E57"/>
    <w:rsid w:val="0090296D"/>
    <w:rsid w:val="00903DDC"/>
    <w:rsid w:val="00905588"/>
    <w:rsid w:val="009062AA"/>
    <w:rsid w:val="00910F4E"/>
    <w:rsid w:val="0091189D"/>
    <w:rsid w:val="00913E88"/>
    <w:rsid w:val="009165B4"/>
    <w:rsid w:val="00921671"/>
    <w:rsid w:val="0092172E"/>
    <w:rsid w:val="00923FC6"/>
    <w:rsid w:val="0092551E"/>
    <w:rsid w:val="009270D9"/>
    <w:rsid w:val="009366A5"/>
    <w:rsid w:val="00943BDE"/>
    <w:rsid w:val="00950768"/>
    <w:rsid w:val="00950A8F"/>
    <w:rsid w:val="00957D96"/>
    <w:rsid w:val="00964247"/>
    <w:rsid w:val="00964697"/>
    <w:rsid w:val="00965056"/>
    <w:rsid w:val="00971EC0"/>
    <w:rsid w:val="00976630"/>
    <w:rsid w:val="00977B47"/>
    <w:rsid w:val="0098055C"/>
    <w:rsid w:val="00980815"/>
    <w:rsid w:val="00984DC1"/>
    <w:rsid w:val="00985042"/>
    <w:rsid w:val="00985567"/>
    <w:rsid w:val="00986BAC"/>
    <w:rsid w:val="00986CD2"/>
    <w:rsid w:val="00990030"/>
    <w:rsid w:val="009A00A9"/>
    <w:rsid w:val="009A26C7"/>
    <w:rsid w:val="009A6BDF"/>
    <w:rsid w:val="009B6165"/>
    <w:rsid w:val="009B738F"/>
    <w:rsid w:val="009C36DF"/>
    <w:rsid w:val="009C6161"/>
    <w:rsid w:val="009C776D"/>
    <w:rsid w:val="009D1945"/>
    <w:rsid w:val="009D1E3F"/>
    <w:rsid w:val="009D4DD6"/>
    <w:rsid w:val="009D667E"/>
    <w:rsid w:val="009D741C"/>
    <w:rsid w:val="009E26C4"/>
    <w:rsid w:val="009E37F5"/>
    <w:rsid w:val="009E566C"/>
    <w:rsid w:val="009F08A2"/>
    <w:rsid w:val="009F0A4F"/>
    <w:rsid w:val="009F16AE"/>
    <w:rsid w:val="009F2385"/>
    <w:rsid w:val="009F7369"/>
    <w:rsid w:val="00A01149"/>
    <w:rsid w:val="00A01937"/>
    <w:rsid w:val="00A02061"/>
    <w:rsid w:val="00A03251"/>
    <w:rsid w:val="00A10D27"/>
    <w:rsid w:val="00A13BC9"/>
    <w:rsid w:val="00A248A0"/>
    <w:rsid w:val="00A26DBA"/>
    <w:rsid w:val="00A3013E"/>
    <w:rsid w:val="00A3481A"/>
    <w:rsid w:val="00A36D0F"/>
    <w:rsid w:val="00A44395"/>
    <w:rsid w:val="00A45B90"/>
    <w:rsid w:val="00A502A1"/>
    <w:rsid w:val="00A56528"/>
    <w:rsid w:val="00A5652F"/>
    <w:rsid w:val="00A60386"/>
    <w:rsid w:val="00A6151E"/>
    <w:rsid w:val="00A65C37"/>
    <w:rsid w:val="00A67DEA"/>
    <w:rsid w:val="00A72230"/>
    <w:rsid w:val="00A72BEF"/>
    <w:rsid w:val="00A73BD2"/>
    <w:rsid w:val="00A7536F"/>
    <w:rsid w:val="00A821BF"/>
    <w:rsid w:val="00A83E3A"/>
    <w:rsid w:val="00A84CE1"/>
    <w:rsid w:val="00A8616E"/>
    <w:rsid w:val="00A94FA5"/>
    <w:rsid w:val="00A96A72"/>
    <w:rsid w:val="00A975E9"/>
    <w:rsid w:val="00A97885"/>
    <w:rsid w:val="00AA5AC1"/>
    <w:rsid w:val="00AB42DC"/>
    <w:rsid w:val="00AB7182"/>
    <w:rsid w:val="00AB7B63"/>
    <w:rsid w:val="00AB7D14"/>
    <w:rsid w:val="00AC4140"/>
    <w:rsid w:val="00AC61C5"/>
    <w:rsid w:val="00AC7B37"/>
    <w:rsid w:val="00AD2B60"/>
    <w:rsid w:val="00AE513B"/>
    <w:rsid w:val="00AE60A9"/>
    <w:rsid w:val="00AE619B"/>
    <w:rsid w:val="00AE65CA"/>
    <w:rsid w:val="00AE7372"/>
    <w:rsid w:val="00AF12BF"/>
    <w:rsid w:val="00AF16BA"/>
    <w:rsid w:val="00B0395C"/>
    <w:rsid w:val="00B077ED"/>
    <w:rsid w:val="00B15B8F"/>
    <w:rsid w:val="00B211D7"/>
    <w:rsid w:val="00B2166E"/>
    <w:rsid w:val="00B21D55"/>
    <w:rsid w:val="00B23D9A"/>
    <w:rsid w:val="00B24C8E"/>
    <w:rsid w:val="00B27DB9"/>
    <w:rsid w:val="00B3116E"/>
    <w:rsid w:val="00B343D6"/>
    <w:rsid w:val="00B3548A"/>
    <w:rsid w:val="00B36D27"/>
    <w:rsid w:val="00B370E3"/>
    <w:rsid w:val="00B418C4"/>
    <w:rsid w:val="00B4773D"/>
    <w:rsid w:val="00B52353"/>
    <w:rsid w:val="00B5295D"/>
    <w:rsid w:val="00B5484A"/>
    <w:rsid w:val="00B60BB4"/>
    <w:rsid w:val="00B611B8"/>
    <w:rsid w:val="00B6133F"/>
    <w:rsid w:val="00B61F90"/>
    <w:rsid w:val="00B63457"/>
    <w:rsid w:val="00B6373B"/>
    <w:rsid w:val="00B63E3F"/>
    <w:rsid w:val="00B660ED"/>
    <w:rsid w:val="00B67EF7"/>
    <w:rsid w:val="00B70A1D"/>
    <w:rsid w:val="00B712A2"/>
    <w:rsid w:val="00B71778"/>
    <w:rsid w:val="00B71CC4"/>
    <w:rsid w:val="00B723B8"/>
    <w:rsid w:val="00B7602E"/>
    <w:rsid w:val="00B76E4F"/>
    <w:rsid w:val="00B87D48"/>
    <w:rsid w:val="00B93211"/>
    <w:rsid w:val="00B971C1"/>
    <w:rsid w:val="00B972BF"/>
    <w:rsid w:val="00BA1EE9"/>
    <w:rsid w:val="00BA5C0F"/>
    <w:rsid w:val="00BA6B56"/>
    <w:rsid w:val="00BA7B70"/>
    <w:rsid w:val="00BB0D80"/>
    <w:rsid w:val="00BB4B93"/>
    <w:rsid w:val="00BB5992"/>
    <w:rsid w:val="00BC4501"/>
    <w:rsid w:val="00BD079B"/>
    <w:rsid w:val="00BD3456"/>
    <w:rsid w:val="00BD52EF"/>
    <w:rsid w:val="00BE0D25"/>
    <w:rsid w:val="00BE0F31"/>
    <w:rsid w:val="00BE533D"/>
    <w:rsid w:val="00BE6C73"/>
    <w:rsid w:val="00BE7A96"/>
    <w:rsid w:val="00BF28D2"/>
    <w:rsid w:val="00BF335D"/>
    <w:rsid w:val="00BF3C49"/>
    <w:rsid w:val="00BF5547"/>
    <w:rsid w:val="00BF6160"/>
    <w:rsid w:val="00BF6E28"/>
    <w:rsid w:val="00BF774D"/>
    <w:rsid w:val="00C03793"/>
    <w:rsid w:val="00C07C75"/>
    <w:rsid w:val="00C13C58"/>
    <w:rsid w:val="00C14C36"/>
    <w:rsid w:val="00C1632F"/>
    <w:rsid w:val="00C176BA"/>
    <w:rsid w:val="00C2037C"/>
    <w:rsid w:val="00C224F9"/>
    <w:rsid w:val="00C343E6"/>
    <w:rsid w:val="00C34C4E"/>
    <w:rsid w:val="00C36EF6"/>
    <w:rsid w:val="00C375C0"/>
    <w:rsid w:val="00C474B5"/>
    <w:rsid w:val="00C50F45"/>
    <w:rsid w:val="00C52D21"/>
    <w:rsid w:val="00C53AF6"/>
    <w:rsid w:val="00C5436F"/>
    <w:rsid w:val="00C607D8"/>
    <w:rsid w:val="00C707E6"/>
    <w:rsid w:val="00C7424E"/>
    <w:rsid w:val="00C744CC"/>
    <w:rsid w:val="00C7742B"/>
    <w:rsid w:val="00C807FA"/>
    <w:rsid w:val="00C864D0"/>
    <w:rsid w:val="00C93EB4"/>
    <w:rsid w:val="00C94ADE"/>
    <w:rsid w:val="00C94DD4"/>
    <w:rsid w:val="00C94E75"/>
    <w:rsid w:val="00C96042"/>
    <w:rsid w:val="00CA1BEB"/>
    <w:rsid w:val="00CA38C5"/>
    <w:rsid w:val="00CA4611"/>
    <w:rsid w:val="00CB0E28"/>
    <w:rsid w:val="00CC1A76"/>
    <w:rsid w:val="00CC55C3"/>
    <w:rsid w:val="00CD1382"/>
    <w:rsid w:val="00CD27DB"/>
    <w:rsid w:val="00CD3546"/>
    <w:rsid w:val="00CD452C"/>
    <w:rsid w:val="00CE1DA6"/>
    <w:rsid w:val="00CE23B3"/>
    <w:rsid w:val="00CE4119"/>
    <w:rsid w:val="00CE59A9"/>
    <w:rsid w:val="00CF088F"/>
    <w:rsid w:val="00CF2136"/>
    <w:rsid w:val="00CF4A01"/>
    <w:rsid w:val="00CF5659"/>
    <w:rsid w:val="00D01535"/>
    <w:rsid w:val="00D01FF5"/>
    <w:rsid w:val="00D033CF"/>
    <w:rsid w:val="00D04A5A"/>
    <w:rsid w:val="00D055BF"/>
    <w:rsid w:val="00D1450E"/>
    <w:rsid w:val="00D17433"/>
    <w:rsid w:val="00D20FEE"/>
    <w:rsid w:val="00D236E0"/>
    <w:rsid w:val="00D25C22"/>
    <w:rsid w:val="00D26A72"/>
    <w:rsid w:val="00D321F8"/>
    <w:rsid w:val="00D32636"/>
    <w:rsid w:val="00D33E16"/>
    <w:rsid w:val="00D34603"/>
    <w:rsid w:val="00D41FD6"/>
    <w:rsid w:val="00D4382A"/>
    <w:rsid w:val="00D43CE0"/>
    <w:rsid w:val="00D522B9"/>
    <w:rsid w:val="00D52389"/>
    <w:rsid w:val="00D53C1E"/>
    <w:rsid w:val="00D5437F"/>
    <w:rsid w:val="00D550BA"/>
    <w:rsid w:val="00D55981"/>
    <w:rsid w:val="00D564B0"/>
    <w:rsid w:val="00D64847"/>
    <w:rsid w:val="00D665C6"/>
    <w:rsid w:val="00D674A2"/>
    <w:rsid w:val="00D72D09"/>
    <w:rsid w:val="00D87967"/>
    <w:rsid w:val="00D91DCC"/>
    <w:rsid w:val="00D91E86"/>
    <w:rsid w:val="00D9328D"/>
    <w:rsid w:val="00D94D8A"/>
    <w:rsid w:val="00D96517"/>
    <w:rsid w:val="00D96802"/>
    <w:rsid w:val="00D97320"/>
    <w:rsid w:val="00DB35C0"/>
    <w:rsid w:val="00DC2BC9"/>
    <w:rsid w:val="00DC4880"/>
    <w:rsid w:val="00DD13A5"/>
    <w:rsid w:val="00DD182B"/>
    <w:rsid w:val="00DD4A4C"/>
    <w:rsid w:val="00DD66C4"/>
    <w:rsid w:val="00DD6AC9"/>
    <w:rsid w:val="00DE03C6"/>
    <w:rsid w:val="00DE4695"/>
    <w:rsid w:val="00DE63BE"/>
    <w:rsid w:val="00DF0EB2"/>
    <w:rsid w:val="00DF34AF"/>
    <w:rsid w:val="00DF60C5"/>
    <w:rsid w:val="00E16E28"/>
    <w:rsid w:val="00E3292A"/>
    <w:rsid w:val="00E34968"/>
    <w:rsid w:val="00E35853"/>
    <w:rsid w:val="00E358FA"/>
    <w:rsid w:val="00E35E52"/>
    <w:rsid w:val="00E410E2"/>
    <w:rsid w:val="00E41384"/>
    <w:rsid w:val="00E431DC"/>
    <w:rsid w:val="00E45442"/>
    <w:rsid w:val="00E50325"/>
    <w:rsid w:val="00E50B1D"/>
    <w:rsid w:val="00E5211E"/>
    <w:rsid w:val="00E52EF1"/>
    <w:rsid w:val="00E5596A"/>
    <w:rsid w:val="00E563E2"/>
    <w:rsid w:val="00E61531"/>
    <w:rsid w:val="00E62C9B"/>
    <w:rsid w:val="00E67BD7"/>
    <w:rsid w:val="00E73987"/>
    <w:rsid w:val="00E81308"/>
    <w:rsid w:val="00E815AA"/>
    <w:rsid w:val="00E81680"/>
    <w:rsid w:val="00E8197E"/>
    <w:rsid w:val="00E83EF9"/>
    <w:rsid w:val="00E85ECA"/>
    <w:rsid w:val="00E86CA5"/>
    <w:rsid w:val="00E87E6D"/>
    <w:rsid w:val="00E9711E"/>
    <w:rsid w:val="00E974C4"/>
    <w:rsid w:val="00E9782D"/>
    <w:rsid w:val="00EA5043"/>
    <w:rsid w:val="00EB0D3C"/>
    <w:rsid w:val="00EB10E1"/>
    <w:rsid w:val="00EB22B5"/>
    <w:rsid w:val="00EB26E8"/>
    <w:rsid w:val="00EB3293"/>
    <w:rsid w:val="00EC148C"/>
    <w:rsid w:val="00EC1FF0"/>
    <w:rsid w:val="00EC4F9B"/>
    <w:rsid w:val="00EC591F"/>
    <w:rsid w:val="00EC60EC"/>
    <w:rsid w:val="00EC7637"/>
    <w:rsid w:val="00ED045C"/>
    <w:rsid w:val="00ED0738"/>
    <w:rsid w:val="00ED0B70"/>
    <w:rsid w:val="00ED2517"/>
    <w:rsid w:val="00ED3E8C"/>
    <w:rsid w:val="00ED53EE"/>
    <w:rsid w:val="00ED6CFA"/>
    <w:rsid w:val="00EE1325"/>
    <w:rsid w:val="00EE2A88"/>
    <w:rsid w:val="00EE2E78"/>
    <w:rsid w:val="00EE3509"/>
    <w:rsid w:val="00EE51A4"/>
    <w:rsid w:val="00EF016B"/>
    <w:rsid w:val="00EF0B65"/>
    <w:rsid w:val="00EF3730"/>
    <w:rsid w:val="00EF6F04"/>
    <w:rsid w:val="00F006E9"/>
    <w:rsid w:val="00F046E5"/>
    <w:rsid w:val="00F04710"/>
    <w:rsid w:val="00F117DE"/>
    <w:rsid w:val="00F21F47"/>
    <w:rsid w:val="00F2703E"/>
    <w:rsid w:val="00F27B45"/>
    <w:rsid w:val="00F33D1B"/>
    <w:rsid w:val="00F40416"/>
    <w:rsid w:val="00F421BE"/>
    <w:rsid w:val="00F4364C"/>
    <w:rsid w:val="00F453EE"/>
    <w:rsid w:val="00F50C0D"/>
    <w:rsid w:val="00F51A85"/>
    <w:rsid w:val="00F52BDC"/>
    <w:rsid w:val="00F53A31"/>
    <w:rsid w:val="00F56F28"/>
    <w:rsid w:val="00F63098"/>
    <w:rsid w:val="00F67B8F"/>
    <w:rsid w:val="00F77D67"/>
    <w:rsid w:val="00F80136"/>
    <w:rsid w:val="00F8305A"/>
    <w:rsid w:val="00F84485"/>
    <w:rsid w:val="00F91B77"/>
    <w:rsid w:val="00F94AE9"/>
    <w:rsid w:val="00FA0825"/>
    <w:rsid w:val="00FA0C07"/>
    <w:rsid w:val="00FA36F0"/>
    <w:rsid w:val="00FA3DCE"/>
    <w:rsid w:val="00FA45FC"/>
    <w:rsid w:val="00FA53F2"/>
    <w:rsid w:val="00FA6173"/>
    <w:rsid w:val="00FB0417"/>
    <w:rsid w:val="00FB2B41"/>
    <w:rsid w:val="00FB2DAB"/>
    <w:rsid w:val="00FB37DD"/>
    <w:rsid w:val="00FB68CC"/>
    <w:rsid w:val="00FB7397"/>
    <w:rsid w:val="00FC2CD0"/>
    <w:rsid w:val="00FC4D68"/>
    <w:rsid w:val="00FC515A"/>
    <w:rsid w:val="00FD327E"/>
    <w:rsid w:val="00FD4516"/>
    <w:rsid w:val="00FD47C8"/>
    <w:rsid w:val="00FE1F8E"/>
    <w:rsid w:val="00FE2163"/>
    <w:rsid w:val="00FE2C96"/>
    <w:rsid w:val="00FE357E"/>
    <w:rsid w:val="00FE63C0"/>
    <w:rsid w:val="00FF005C"/>
    <w:rsid w:val="00FF6C94"/>
    <w:rsid w:val="00FF6F7C"/>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ADCAB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4"/>
        <w:szCs w:val="24"/>
        <w:lang w:val="it-IT" w:eastAsia="it-IT"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qFormat="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0F45"/>
    <w:pPr>
      <w:spacing w:after="160" w:line="259" w:lineRule="auto"/>
      <w:jc w:val="both"/>
    </w:pPr>
    <w:rPr>
      <w:sz w:val="22"/>
      <w:szCs w:val="22"/>
      <w:lang w:val="en-GB" w:eastAsia="en-US"/>
    </w:rPr>
  </w:style>
  <w:style w:type="paragraph" w:styleId="Heading1">
    <w:name w:val="heading 1"/>
    <w:basedOn w:val="Normal"/>
    <w:next w:val="Normal"/>
    <w:link w:val="Heading1Char"/>
    <w:uiPriority w:val="9"/>
    <w:qFormat/>
    <w:rsid w:val="00C50F45"/>
    <w:pPr>
      <w:keepNext/>
      <w:keepLines/>
      <w:numPr>
        <w:numId w:val="16"/>
      </w:numPr>
      <w:pBdr>
        <w:bottom w:val="single" w:sz="12" w:space="1" w:color="auto"/>
      </w:pBdr>
      <w:spacing w:before="240" w:after="120"/>
      <w:outlineLvl w:val="0"/>
    </w:pPr>
    <w:rPr>
      <w:rFonts w:ascii="Calibri Light" w:eastAsia="MS Gothic" w:hAnsi="Calibri Light"/>
      <w:b/>
      <w:sz w:val="32"/>
      <w:szCs w:val="32"/>
    </w:rPr>
  </w:style>
  <w:style w:type="paragraph" w:styleId="Heading2">
    <w:name w:val="heading 2"/>
    <w:basedOn w:val="Normal"/>
    <w:next w:val="Normal"/>
    <w:link w:val="Heading2Char"/>
    <w:uiPriority w:val="9"/>
    <w:unhideWhenUsed/>
    <w:qFormat/>
    <w:rsid w:val="00C50F45"/>
    <w:pPr>
      <w:keepNext/>
      <w:keepLines/>
      <w:numPr>
        <w:ilvl w:val="1"/>
        <w:numId w:val="16"/>
      </w:numPr>
      <w:spacing w:before="40" w:after="0"/>
      <w:outlineLvl w:val="1"/>
    </w:pPr>
    <w:rPr>
      <w:rFonts w:ascii="Calibri Light" w:eastAsia="MS Gothic" w:hAnsi="Calibri Light"/>
      <w:b/>
      <w:sz w:val="26"/>
      <w:szCs w:val="26"/>
    </w:rPr>
  </w:style>
  <w:style w:type="paragraph" w:styleId="Heading3">
    <w:name w:val="heading 3"/>
    <w:basedOn w:val="Normal"/>
    <w:next w:val="Normal"/>
    <w:link w:val="Heading3Char"/>
    <w:uiPriority w:val="9"/>
    <w:unhideWhenUsed/>
    <w:qFormat/>
    <w:rsid w:val="00C50F45"/>
    <w:pPr>
      <w:keepNext/>
      <w:keepLines/>
      <w:numPr>
        <w:ilvl w:val="2"/>
        <w:numId w:val="16"/>
      </w:numPr>
      <w:spacing w:before="40" w:after="0"/>
      <w:outlineLvl w:val="2"/>
    </w:pPr>
    <w:rPr>
      <w:rFonts w:ascii="Calibri Light" w:eastAsia="MS Gothic" w:hAnsi="Calibri Light"/>
      <w:b/>
      <w:sz w:val="24"/>
      <w:szCs w:val="24"/>
    </w:rPr>
  </w:style>
  <w:style w:type="paragraph" w:styleId="Heading4">
    <w:name w:val="heading 4"/>
    <w:basedOn w:val="Normal"/>
    <w:next w:val="Normal"/>
    <w:link w:val="Heading4Char"/>
    <w:uiPriority w:val="9"/>
    <w:unhideWhenUsed/>
    <w:qFormat/>
    <w:rsid w:val="00C50F45"/>
    <w:pPr>
      <w:keepNext/>
      <w:keepLines/>
      <w:numPr>
        <w:ilvl w:val="3"/>
        <w:numId w:val="16"/>
      </w:numPr>
      <w:spacing w:before="40" w:after="0"/>
      <w:outlineLvl w:val="3"/>
    </w:pPr>
    <w:rPr>
      <w:rFonts w:ascii="Calibri Light" w:eastAsia="MS Gothic" w:hAnsi="Calibri Light"/>
      <w:b/>
      <w:iCs/>
    </w:rPr>
  </w:style>
  <w:style w:type="paragraph" w:styleId="Heading5">
    <w:name w:val="heading 5"/>
    <w:basedOn w:val="Normal"/>
    <w:next w:val="Normal"/>
    <w:link w:val="Heading5Char"/>
    <w:uiPriority w:val="9"/>
    <w:unhideWhenUsed/>
    <w:qFormat/>
    <w:rsid w:val="00C50F45"/>
    <w:pPr>
      <w:keepNext/>
      <w:keepLines/>
      <w:numPr>
        <w:ilvl w:val="4"/>
        <w:numId w:val="16"/>
      </w:numPr>
      <w:spacing w:before="40" w:after="0"/>
      <w:outlineLvl w:val="4"/>
    </w:pPr>
    <w:rPr>
      <w:rFonts w:ascii="Calibri Light" w:eastAsia="MS Gothic" w:hAnsi="Calibri Light"/>
      <w:color w:val="2E74B5"/>
    </w:rPr>
  </w:style>
  <w:style w:type="paragraph" w:styleId="Heading6">
    <w:name w:val="heading 6"/>
    <w:basedOn w:val="Normal"/>
    <w:next w:val="Normal"/>
    <w:link w:val="Heading6Char"/>
    <w:uiPriority w:val="9"/>
    <w:unhideWhenUsed/>
    <w:qFormat/>
    <w:rsid w:val="00C50F45"/>
    <w:pPr>
      <w:keepNext/>
      <w:keepLines/>
      <w:numPr>
        <w:ilvl w:val="5"/>
        <w:numId w:val="16"/>
      </w:numPr>
      <w:spacing w:before="40" w:after="0"/>
      <w:outlineLvl w:val="5"/>
    </w:pPr>
    <w:rPr>
      <w:rFonts w:ascii="Calibri Light" w:eastAsia="MS Gothic" w:hAnsi="Calibri Light"/>
      <w:color w:val="1F4D78"/>
    </w:rPr>
  </w:style>
  <w:style w:type="paragraph" w:styleId="Heading7">
    <w:name w:val="heading 7"/>
    <w:basedOn w:val="Normal"/>
    <w:next w:val="Normal"/>
    <w:link w:val="Heading7Char"/>
    <w:uiPriority w:val="9"/>
    <w:unhideWhenUsed/>
    <w:qFormat/>
    <w:rsid w:val="00C50F45"/>
    <w:pPr>
      <w:keepNext/>
      <w:keepLines/>
      <w:numPr>
        <w:ilvl w:val="6"/>
        <w:numId w:val="16"/>
      </w:numPr>
      <w:spacing w:before="40" w:after="0"/>
      <w:outlineLvl w:val="6"/>
    </w:pPr>
    <w:rPr>
      <w:rFonts w:ascii="Calibri Light" w:eastAsia="MS Gothic" w:hAnsi="Calibri Light"/>
      <w:i/>
      <w:iCs/>
      <w:color w:val="1F4D78"/>
    </w:rPr>
  </w:style>
  <w:style w:type="paragraph" w:styleId="Heading8">
    <w:name w:val="heading 8"/>
    <w:basedOn w:val="Normal"/>
    <w:next w:val="Normal"/>
    <w:link w:val="Heading8Char"/>
    <w:uiPriority w:val="9"/>
    <w:unhideWhenUsed/>
    <w:qFormat/>
    <w:rsid w:val="00C50F45"/>
    <w:pPr>
      <w:keepNext/>
      <w:keepLines/>
      <w:numPr>
        <w:ilvl w:val="7"/>
        <w:numId w:val="16"/>
      </w:numPr>
      <w:spacing w:before="40" w:after="0"/>
      <w:outlineLvl w:val="7"/>
    </w:pPr>
    <w:rPr>
      <w:rFonts w:ascii="Calibri Light" w:eastAsia="MS Gothic" w:hAnsi="Calibri Light"/>
      <w:color w:val="272727"/>
      <w:sz w:val="21"/>
      <w:szCs w:val="21"/>
    </w:rPr>
  </w:style>
  <w:style w:type="paragraph" w:styleId="Heading9">
    <w:name w:val="heading 9"/>
    <w:aliases w:val="Appendix2,Appendix21,Appendix22,Appendix23,Appendix24,Appendix25,Appendix26,Appendix27,Appendix28,Appendix29,Appendix211"/>
    <w:basedOn w:val="Normal"/>
    <w:next w:val="Normal"/>
    <w:link w:val="Heading9Char"/>
    <w:uiPriority w:val="9"/>
    <w:unhideWhenUsed/>
    <w:qFormat/>
    <w:rsid w:val="00C50F45"/>
    <w:pPr>
      <w:keepNext/>
      <w:keepLines/>
      <w:numPr>
        <w:ilvl w:val="8"/>
        <w:numId w:val="16"/>
      </w:numPr>
      <w:spacing w:before="40" w:after="0"/>
      <w:outlineLvl w:val="8"/>
    </w:pPr>
    <w:rPr>
      <w:rFonts w:ascii="Calibri Light" w:eastAsia="MS Gothic"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50F45"/>
    <w:rPr>
      <w:rFonts w:ascii="Calibri Light" w:eastAsia="MS Gothic" w:hAnsi="Calibri Light"/>
      <w:b/>
      <w:sz w:val="32"/>
      <w:szCs w:val="32"/>
      <w:lang w:val="en-GB" w:eastAsia="en-US"/>
    </w:rPr>
  </w:style>
  <w:style w:type="character" w:customStyle="1" w:styleId="Heading2Char">
    <w:name w:val="Heading 2 Char"/>
    <w:link w:val="Heading2"/>
    <w:uiPriority w:val="9"/>
    <w:rsid w:val="00C50F45"/>
    <w:rPr>
      <w:rFonts w:ascii="Calibri Light" w:eastAsia="MS Gothic" w:hAnsi="Calibri Light"/>
      <w:b/>
      <w:sz w:val="26"/>
      <w:szCs w:val="26"/>
      <w:lang w:val="en-GB" w:eastAsia="en-US"/>
    </w:rPr>
  </w:style>
  <w:style w:type="character" w:customStyle="1" w:styleId="Heading3Char">
    <w:name w:val="Heading 3 Char"/>
    <w:link w:val="Heading3"/>
    <w:uiPriority w:val="9"/>
    <w:rsid w:val="00C50F45"/>
    <w:rPr>
      <w:rFonts w:ascii="Calibri Light" w:eastAsia="MS Gothic" w:hAnsi="Calibri Light"/>
      <w:b/>
      <w:sz w:val="24"/>
      <w:szCs w:val="24"/>
      <w:lang w:val="en-GB" w:eastAsia="en-US"/>
    </w:rPr>
  </w:style>
  <w:style w:type="character" w:customStyle="1" w:styleId="Heading4Char">
    <w:name w:val="Heading 4 Char"/>
    <w:link w:val="Heading4"/>
    <w:uiPriority w:val="9"/>
    <w:rsid w:val="00C50F45"/>
    <w:rPr>
      <w:rFonts w:ascii="Calibri Light" w:eastAsia="MS Gothic" w:hAnsi="Calibri Light"/>
      <w:b/>
      <w:iCs/>
      <w:sz w:val="22"/>
      <w:szCs w:val="22"/>
      <w:lang w:val="en-GB" w:eastAsia="en-US"/>
    </w:rPr>
  </w:style>
  <w:style w:type="character" w:customStyle="1" w:styleId="Heading5Char">
    <w:name w:val="Heading 5 Char"/>
    <w:link w:val="Heading5"/>
    <w:uiPriority w:val="9"/>
    <w:rsid w:val="00C50F45"/>
    <w:rPr>
      <w:rFonts w:ascii="Calibri Light" w:eastAsia="MS Gothic" w:hAnsi="Calibri Light"/>
      <w:color w:val="2E74B5"/>
      <w:sz w:val="22"/>
      <w:szCs w:val="22"/>
      <w:lang w:val="en-GB" w:eastAsia="en-US"/>
    </w:rPr>
  </w:style>
  <w:style w:type="character" w:customStyle="1" w:styleId="Heading6Char">
    <w:name w:val="Heading 6 Char"/>
    <w:link w:val="Heading6"/>
    <w:uiPriority w:val="9"/>
    <w:rsid w:val="00C50F45"/>
    <w:rPr>
      <w:rFonts w:ascii="Calibri Light" w:eastAsia="MS Gothic" w:hAnsi="Calibri Light"/>
      <w:color w:val="1F4D78"/>
      <w:sz w:val="22"/>
      <w:szCs w:val="22"/>
      <w:lang w:val="en-GB" w:eastAsia="en-US"/>
    </w:rPr>
  </w:style>
  <w:style w:type="character" w:customStyle="1" w:styleId="Heading7Char">
    <w:name w:val="Heading 7 Char"/>
    <w:link w:val="Heading7"/>
    <w:uiPriority w:val="9"/>
    <w:rsid w:val="00C50F45"/>
    <w:rPr>
      <w:rFonts w:ascii="Calibri Light" w:eastAsia="MS Gothic" w:hAnsi="Calibri Light"/>
      <w:i/>
      <w:iCs/>
      <w:color w:val="1F4D78"/>
      <w:sz w:val="22"/>
      <w:szCs w:val="22"/>
      <w:lang w:val="en-GB" w:eastAsia="en-US"/>
    </w:rPr>
  </w:style>
  <w:style w:type="character" w:customStyle="1" w:styleId="Heading8Char">
    <w:name w:val="Heading 8 Char"/>
    <w:link w:val="Heading8"/>
    <w:uiPriority w:val="9"/>
    <w:rsid w:val="00C50F45"/>
    <w:rPr>
      <w:rFonts w:ascii="Calibri Light" w:eastAsia="MS Gothic" w:hAnsi="Calibri Light"/>
      <w:color w:val="272727"/>
      <w:sz w:val="21"/>
      <w:szCs w:val="21"/>
      <w:lang w:val="en-GB" w:eastAsia="en-US"/>
    </w:rPr>
  </w:style>
  <w:style w:type="character" w:customStyle="1" w:styleId="Heading9Char">
    <w:name w:val="Heading 9 Char"/>
    <w:aliases w:val="Appendix2 Char,Appendix21 Char,Appendix22 Char,Appendix23 Char,Appendix24 Char,Appendix25 Char,Appendix26 Char,Appendix27 Char,Appendix28 Char,Appendix29 Char,Appendix211 Char"/>
    <w:link w:val="Heading9"/>
    <w:uiPriority w:val="9"/>
    <w:rsid w:val="00C50F45"/>
    <w:rPr>
      <w:rFonts w:ascii="Calibri Light" w:eastAsia="MS Gothic" w:hAnsi="Calibri Light"/>
      <w:i/>
      <w:iCs/>
      <w:color w:val="272727"/>
      <w:sz w:val="21"/>
      <w:szCs w:val="21"/>
      <w:lang w:val="en-GB" w:eastAsia="en-US"/>
    </w:rPr>
  </w:style>
  <w:style w:type="paragraph" w:styleId="Header">
    <w:name w:val="header"/>
    <w:aliases w:val="form,HeaderSec1,Page Header,HeaderSchering Plough,Even,En tête"/>
    <w:basedOn w:val="Normal"/>
    <w:link w:val="HeaderChar"/>
    <w:uiPriority w:val="99"/>
    <w:unhideWhenUsed/>
    <w:rsid w:val="00401B11"/>
    <w:pPr>
      <w:tabs>
        <w:tab w:val="center" w:pos="4819"/>
        <w:tab w:val="right" w:pos="9638"/>
      </w:tabs>
      <w:spacing w:after="0" w:line="240" w:lineRule="auto"/>
    </w:pPr>
  </w:style>
  <w:style w:type="character" w:customStyle="1" w:styleId="HeaderChar">
    <w:name w:val="Header Char"/>
    <w:aliases w:val="form Char,HeaderSec1 Char,Page Header Char,HeaderSchering Plough Char,Even Char,En tête Char"/>
    <w:link w:val="Header"/>
    <w:uiPriority w:val="99"/>
    <w:rsid w:val="00401B11"/>
    <w:rPr>
      <w:lang w:val="en-GB"/>
    </w:rPr>
  </w:style>
  <w:style w:type="paragraph" w:styleId="Footer">
    <w:name w:val="footer"/>
    <w:basedOn w:val="Normal"/>
    <w:link w:val="FooterChar"/>
    <w:uiPriority w:val="99"/>
    <w:unhideWhenUsed/>
    <w:rsid w:val="00401B11"/>
    <w:pPr>
      <w:tabs>
        <w:tab w:val="center" w:pos="4819"/>
        <w:tab w:val="right" w:pos="9638"/>
      </w:tabs>
      <w:spacing w:after="0" w:line="240" w:lineRule="auto"/>
    </w:pPr>
  </w:style>
  <w:style w:type="character" w:customStyle="1" w:styleId="FooterChar">
    <w:name w:val="Footer Char"/>
    <w:link w:val="Footer"/>
    <w:uiPriority w:val="99"/>
    <w:rsid w:val="00401B11"/>
    <w:rPr>
      <w:lang w:val="en-GB"/>
    </w:rPr>
  </w:style>
  <w:style w:type="character" w:styleId="PlaceholderText">
    <w:name w:val="Placeholder Text"/>
    <w:uiPriority w:val="99"/>
    <w:semiHidden/>
    <w:rsid w:val="00A94FA5"/>
    <w:rPr>
      <w:color w:val="808080"/>
    </w:rPr>
  </w:style>
  <w:style w:type="paragraph" w:styleId="NoSpacing">
    <w:name w:val="No Spacing"/>
    <w:link w:val="NoSpacingChar"/>
    <w:uiPriority w:val="1"/>
    <w:qFormat/>
    <w:rsid w:val="00C50F45"/>
    <w:rPr>
      <w:rFonts w:eastAsia="MS Mincho"/>
      <w:sz w:val="22"/>
      <w:szCs w:val="22"/>
      <w:lang w:val="en-US" w:eastAsia="en-US"/>
    </w:rPr>
  </w:style>
  <w:style w:type="character" w:customStyle="1" w:styleId="NoSpacingChar">
    <w:name w:val="No Spacing Char"/>
    <w:link w:val="NoSpacing"/>
    <w:uiPriority w:val="1"/>
    <w:rsid w:val="00C50F45"/>
    <w:rPr>
      <w:rFonts w:eastAsia="MS Mincho"/>
      <w:lang w:val="en-US"/>
    </w:rPr>
  </w:style>
  <w:style w:type="table" w:styleId="TableGrid">
    <w:name w:val="Table Grid"/>
    <w:basedOn w:val="TableNormal"/>
    <w:rsid w:val="000100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C50F45"/>
    <w:pPr>
      <w:spacing w:after="200" w:line="240" w:lineRule="auto"/>
      <w:jc w:val="center"/>
    </w:pPr>
    <w:rPr>
      <w:iCs/>
      <w:color w:val="000000"/>
      <w:sz w:val="18"/>
      <w:szCs w:val="18"/>
    </w:rPr>
  </w:style>
  <w:style w:type="character" w:customStyle="1" w:styleId="CaptionChar">
    <w:name w:val="Caption Char"/>
    <w:link w:val="Caption"/>
    <w:uiPriority w:val="35"/>
    <w:rsid w:val="00CA1BEB"/>
    <w:rPr>
      <w:iCs/>
      <w:color w:val="000000"/>
      <w:sz w:val="18"/>
      <w:szCs w:val="18"/>
      <w:lang w:val="en-GB"/>
    </w:rPr>
  </w:style>
  <w:style w:type="paragraph" w:styleId="TOCHeading">
    <w:name w:val="TOC Heading"/>
    <w:basedOn w:val="Heading1"/>
    <w:next w:val="Normal"/>
    <w:uiPriority w:val="39"/>
    <w:unhideWhenUsed/>
    <w:qFormat/>
    <w:rsid w:val="00C50F45"/>
    <w:pPr>
      <w:numPr>
        <w:numId w:val="0"/>
      </w:numPr>
      <w:pBdr>
        <w:bottom w:val="none" w:sz="0" w:space="0" w:color="auto"/>
      </w:pBdr>
      <w:spacing w:after="0"/>
      <w:jc w:val="left"/>
      <w:outlineLvl w:val="9"/>
    </w:pPr>
    <w:rPr>
      <w:b w:val="0"/>
      <w:color w:val="2E74B5"/>
      <w:lang w:val="en-US"/>
    </w:rPr>
  </w:style>
  <w:style w:type="paragraph" w:styleId="TOC1">
    <w:name w:val="toc 1"/>
    <w:basedOn w:val="Normal"/>
    <w:next w:val="Normal"/>
    <w:autoRedefine/>
    <w:uiPriority w:val="39"/>
    <w:unhideWhenUsed/>
    <w:qFormat/>
    <w:rsid w:val="000947E8"/>
    <w:pPr>
      <w:tabs>
        <w:tab w:val="right" w:leader="dot" w:pos="9628"/>
      </w:tabs>
      <w:spacing w:after="100"/>
    </w:pPr>
    <w:rPr>
      <w:b/>
    </w:rPr>
  </w:style>
  <w:style w:type="paragraph" w:styleId="TOC2">
    <w:name w:val="toc 2"/>
    <w:basedOn w:val="Normal"/>
    <w:next w:val="Normal"/>
    <w:autoRedefine/>
    <w:uiPriority w:val="39"/>
    <w:unhideWhenUsed/>
    <w:qFormat/>
    <w:rsid w:val="00A96A72"/>
    <w:pPr>
      <w:spacing w:after="100"/>
      <w:ind w:left="220"/>
    </w:pPr>
  </w:style>
  <w:style w:type="paragraph" w:styleId="TOC3">
    <w:name w:val="toc 3"/>
    <w:basedOn w:val="Normal"/>
    <w:next w:val="Normal"/>
    <w:autoRedefine/>
    <w:uiPriority w:val="39"/>
    <w:unhideWhenUsed/>
    <w:rsid w:val="00A96A72"/>
    <w:pPr>
      <w:spacing w:after="100"/>
      <w:ind w:left="440"/>
    </w:pPr>
  </w:style>
  <w:style w:type="character" w:styleId="Hyperlink">
    <w:name w:val="Hyperlink"/>
    <w:uiPriority w:val="99"/>
    <w:unhideWhenUsed/>
    <w:rsid w:val="00A96A72"/>
    <w:rPr>
      <w:color w:val="0563C1"/>
      <w:u w:val="single"/>
    </w:rPr>
  </w:style>
  <w:style w:type="paragraph" w:styleId="TableofFigures">
    <w:name w:val="table of figures"/>
    <w:basedOn w:val="Normal"/>
    <w:next w:val="Normal"/>
    <w:uiPriority w:val="99"/>
    <w:unhideWhenUsed/>
    <w:rsid w:val="00A3481A"/>
    <w:pPr>
      <w:spacing w:after="0"/>
    </w:pPr>
  </w:style>
  <w:style w:type="table" w:customStyle="1" w:styleId="Tabellagriglia1chiara1">
    <w:name w:val="Tabella griglia 1 chiara1"/>
    <w:basedOn w:val="TableNormal"/>
    <w:uiPriority w:val="46"/>
    <w:rsid w:val="0013683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ellasemplice-11">
    <w:name w:val="Tabella semplice - 11"/>
    <w:basedOn w:val="TableNormal"/>
    <w:uiPriority w:val="41"/>
    <w:rsid w:val="0013683D"/>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Bibliography">
    <w:name w:val="Bibliography"/>
    <w:basedOn w:val="Normal"/>
    <w:next w:val="Normal"/>
    <w:uiPriority w:val="37"/>
    <w:unhideWhenUsed/>
    <w:rsid w:val="000947E8"/>
  </w:style>
  <w:style w:type="paragraph" w:styleId="ListParagraph">
    <w:name w:val="List Paragraph"/>
    <w:basedOn w:val="Normal"/>
    <w:uiPriority w:val="99"/>
    <w:qFormat/>
    <w:rsid w:val="00C50F45"/>
    <w:pPr>
      <w:ind w:left="720"/>
      <w:contextualSpacing/>
    </w:pPr>
  </w:style>
  <w:style w:type="character" w:styleId="Strong">
    <w:name w:val="Strong"/>
    <w:uiPriority w:val="22"/>
    <w:qFormat/>
    <w:rsid w:val="00C50F45"/>
    <w:rPr>
      <w:b/>
      <w:bCs/>
    </w:rPr>
  </w:style>
  <w:style w:type="paragraph" w:customStyle="1" w:styleId="Warning">
    <w:name w:val="Warning"/>
    <w:basedOn w:val="Normal"/>
    <w:link w:val="WarningChar"/>
    <w:qFormat/>
    <w:rsid w:val="00C50F45"/>
    <w:pPr>
      <w:pBdr>
        <w:left w:val="single" w:sz="18" w:space="4" w:color="D9D9D9"/>
      </w:pBdr>
      <w:ind w:left="567" w:right="567"/>
    </w:pPr>
    <w:rPr>
      <w:i/>
    </w:rPr>
  </w:style>
  <w:style w:type="character" w:customStyle="1" w:styleId="WarningChar">
    <w:name w:val="Warning Char"/>
    <w:link w:val="Warning"/>
    <w:rsid w:val="00C50F45"/>
    <w:rPr>
      <w:i/>
      <w:lang w:val="en-GB"/>
    </w:rPr>
  </w:style>
  <w:style w:type="paragraph" w:customStyle="1" w:styleId="Code">
    <w:name w:val="Code"/>
    <w:basedOn w:val="Normal"/>
    <w:link w:val="CodeChar"/>
    <w:qFormat/>
    <w:rsid w:val="00C50F45"/>
    <w:pPr>
      <w:framePr w:wrap="around" w:vAnchor="text" w:hAnchor="text" w:y="1"/>
      <w:pBdr>
        <w:top w:val="single" w:sz="8" w:space="4" w:color="A6A6A6"/>
        <w:left w:val="single" w:sz="8" w:space="4" w:color="A6A6A6"/>
        <w:bottom w:val="single" w:sz="8" w:space="4" w:color="A6A6A6"/>
        <w:right w:val="single" w:sz="8" w:space="4" w:color="A6A6A6"/>
      </w:pBdr>
      <w:shd w:val="clear" w:color="auto" w:fill="F2F2F2"/>
      <w:spacing w:before="80" w:after="80" w:line="240" w:lineRule="auto"/>
      <w:ind w:left="567" w:right="567"/>
      <w:jc w:val="left"/>
    </w:pPr>
    <w:rPr>
      <w:rFonts w:ascii="Courier New" w:hAnsi="Courier New"/>
      <w:sz w:val="18"/>
    </w:rPr>
  </w:style>
  <w:style w:type="character" w:customStyle="1" w:styleId="CodeChar">
    <w:name w:val="Code Char"/>
    <w:link w:val="Code"/>
    <w:rsid w:val="00C50F45"/>
    <w:rPr>
      <w:rFonts w:ascii="Courier New" w:hAnsi="Courier New"/>
      <w:sz w:val="18"/>
      <w:shd w:val="clear" w:color="auto" w:fill="F2F2F2"/>
      <w:lang w:val="en-GB"/>
    </w:rPr>
  </w:style>
  <w:style w:type="paragraph" w:styleId="HTMLPreformatted">
    <w:name w:val="HTML Preformatted"/>
    <w:basedOn w:val="Normal"/>
    <w:link w:val="HTMLPreformattedChar"/>
    <w:semiHidden/>
    <w:unhideWhenUsed/>
    <w:rsid w:val="009D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link w:val="HTMLPreformatted"/>
    <w:semiHidden/>
    <w:rsid w:val="009D1E3F"/>
    <w:rPr>
      <w:rFonts w:ascii="Courier New" w:eastAsia="Times New Roman" w:hAnsi="Courier New" w:cs="Courier New"/>
      <w:sz w:val="20"/>
      <w:szCs w:val="20"/>
      <w:lang w:val="en-GB" w:eastAsia="en-GB"/>
    </w:rPr>
  </w:style>
  <w:style w:type="character" w:styleId="CommentReference">
    <w:name w:val="annotation reference"/>
    <w:uiPriority w:val="99"/>
    <w:semiHidden/>
    <w:unhideWhenUsed/>
    <w:rsid w:val="00857A5F"/>
    <w:rPr>
      <w:sz w:val="16"/>
      <w:szCs w:val="16"/>
    </w:rPr>
  </w:style>
  <w:style w:type="paragraph" w:styleId="CommentText">
    <w:name w:val="annotation text"/>
    <w:basedOn w:val="Normal"/>
    <w:link w:val="CommentTextChar"/>
    <w:uiPriority w:val="99"/>
    <w:unhideWhenUsed/>
    <w:rsid w:val="00857A5F"/>
    <w:pPr>
      <w:spacing w:line="240" w:lineRule="auto"/>
    </w:pPr>
    <w:rPr>
      <w:sz w:val="20"/>
      <w:szCs w:val="20"/>
    </w:rPr>
  </w:style>
  <w:style w:type="character" w:customStyle="1" w:styleId="CommentTextChar">
    <w:name w:val="Comment Text Char"/>
    <w:link w:val="CommentText"/>
    <w:uiPriority w:val="99"/>
    <w:rsid w:val="00857A5F"/>
    <w:rPr>
      <w:sz w:val="20"/>
      <w:szCs w:val="20"/>
      <w:lang w:val="en-GB"/>
    </w:rPr>
  </w:style>
  <w:style w:type="paragraph" w:styleId="CommentSubject">
    <w:name w:val="annotation subject"/>
    <w:basedOn w:val="CommentText"/>
    <w:next w:val="CommentText"/>
    <w:link w:val="CommentSubjectChar"/>
    <w:semiHidden/>
    <w:unhideWhenUsed/>
    <w:rsid w:val="00857A5F"/>
    <w:rPr>
      <w:b/>
      <w:bCs/>
    </w:rPr>
  </w:style>
  <w:style w:type="character" w:customStyle="1" w:styleId="CommentSubjectChar">
    <w:name w:val="Comment Subject Char"/>
    <w:link w:val="CommentSubject"/>
    <w:semiHidden/>
    <w:rsid w:val="00857A5F"/>
    <w:rPr>
      <w:b/>
      <w:bCs/>
      <w:sz w:val="20"/>
      <w:szCs w:val="20"/>
      <w:lang w:val="en-GB"/>
    </w:rPr>
  </w:style>
  <w:style w:type="paragraph" w:styleId="BalloonText">
    <w:name w:val="Balloon Text"/>
    <w:basedOn w:val="Normal"/>
    <w:link w:val="BalloonTextChar"/>
    <w:semiHidden/>
    <w:unhideWhenUsed/>
    <w:rsid w:val="00857A5F"/>
    <w:pPr>
      <w:spacing w:after="0" w:line="240" w:lineRule="auto"/>
    </w:pPr>
    <w:rPr>
      <w:rFonts w:ascii="Segoe UI" w:hAnsi="Segoe UI" w:cs="Segoe UI"/>
      <w:sz w:val="18"/>
      <w:szCs w:val="18"/>
    </w:rPr>
  </w:style>
  <w:style w:type="character" w:customStyle="1" w:styleId="BalloonTextChar">
    <w:name w:val="Balloon Text Char"/>
    <w:link w:val="BalloonText"/>
    <w:semiHidden/>
    <w:rsid w:val="00857A5F"/>
    <w:rPr>
      <w:rFonts w:ascii="Segoe UI" w:hAnsi="Segoe UI" w:cs="Segoe UI"/>
      <w:sz w:val="18"/>
      <w:szCs w:val="18"/>
      <w:lang w:val="en-GB"/>
    </w:rPr>
  </w:style>
  <w:style w:type="paragraph" w:customStyle="1" w:styleId="Default">
    <w:name w:val="Default"/>
    <w:rsid w:val="005547CF"/>
    <w:pPr>
      <w:autoSpaceDE w:val="0"/>
      <w:autoSpaceDN w:val="0"/>
      <w:adjustRightInd w:val="0"/>
    </w:pPr>
    <w:rPr>
      <w:rFonts w:ascii="Times New Roman" w:hAnsi="Times New Roman"/>
      <w:color w:val="000000"/>
      <w:lang w:eastAsia="en-US"/>
    </w:rPr>
  </w:style>
  <w:style w:type="paragraph" w:styleId="Title">
    <w:name w:val="Title"/>
    <w:aliases w:val="title"/>
    <w:basedOn w:val="Normal"/>
    <w:next w:val="Normal"/>
    <w:link w:val="TitleChar"/>
    <w:uiPriority w:val="10"/>
    <w:qFormat/>
    <w:rsid w:val="00C50F45"/>
    <w:pPr>
      <w:pBdr>
        <w:bottom w:val="single" w:sz="8" w:space="4" w:color="5B9BD5"/>
      </w:pBdr>
      <w:spacing w:after="300" w:line="240" w:lineRule="auto"/>
      <w:contextualSpacing/>
    </w:pPr>
    <w:rPr>
      <w:rFonts w:ascii="Calibri Light" w:eastAsia="MS Gothic" w:hAnsi="Calibri Light"/>
      <w:color w:val="323E4F"/>
      <w:spacing w:val="5"/>
      <w:kern w:val="28"/>
      <w:sz w:val="52"/>
      <w:szCs w:val="52"/>
    </w:rPr>
  </w:style>
  <w:style w:type="character" w:customStyle="1" w:styleId="TitleChar">
    <w:name w:val="Title Char"/>
    <w:aliases w:val="title Char"/>
    <w:link w:val="Title"/>
    <w:uiPriority w:val="10"/>
    <w:rsid w:val="00C50F45"/>
    <w:rPr>
      <w:rFonts w:ascii="Calibri Light" w:eastAsia="MS Gothic" w:hAnsi="Calibri Light" w:cs="Times New Roman"/>
      <w:color w:val="323E4F"/>
      <w:spacing w:val="5"/>
      <w:kern w:val="28"/>
      <w:sz w:val="52"/>
      <w:szCs w:val="52"/>
      <w:lang w:val="en-GB"/>
    </w:rPr>
  </w:style>
  <w:style w:type="paragraph" w:styleId="Subtitle">
    <w:name w:val="Subtitle"/>
    <w:basedOn w:val="Normal"/>
    <w:next w:val="Normal"/>
    <w:link w:val="SubtitleChar"/>
    <w:uiPriority w:val="11"/>
    <w:qFormat/>
    <w:rsid w:val="00C50F45"/>
    <w:pPr>
      <w:numPr>
        <w:ilvl w:val="1"/>
      </w:numPr>
    </w:pPr>
    <w:rPr>
      <w:rFonts w:ascii="Calibri Light" w:eastAsia="MS Gothic" w:hAnsi="Calibri Light"/>
      <w:i/>
      <w:iCs/>
      <w:color w:val="5B9BD5"/>
      <w:spacing w:val="15"/>
      <w:sz w:val="24"/>
      <w:szCs w:val="24"/>
    </w:rPr>
  </w:style>
  <w:style w:type="character" w:customStyle="1" w:styleId="SubtitleChar">
    <w:name w:val="Subtitle Char"/>
    <w:link w:val="Subtitle"/>
    <w:uiPriority w:val="11"/>
    <w:rsid w:val="00C50F45"/>
    <w:rPr>
      <w:rFonts w:ascii="Calibri Light" w:eastAsia="MS Gothic" w:hAnsi="Calibri Light" w:cs="Times New Roman"/>
      <w:i/>
      <w:iCs/>
      <w:color w:val="5B9BD5"/>
      <w:spacing w:val="15"/>
      <w:sz w:val="24"/>
      <w:szCs w:val="24"/>
      <w:lang w:val="en-GB"/>
    </w:rPr>
  </w:style>
  <w:style w:type="character" w:styleId="Emphasis">
    <w:name w:val="Emphasis"/>
    <w:uiPriority w:val="20"/>
    <w:qFormat/>
    <w:rsid w:val="00C50F45"/>
    <w:rPr>
      <w:i/>
      <w:iCs/>
    </w:rPr>
  </w:style>
  <w:style w:type="paragraph" w:styleId="Quote">
    <w:name w:val="Quote"/>
    <w:basedOn w:val="Normal"/>
    <w:next w:val="Normal"/>
    <w:link w:val="QuoteChar"/>
    <w:uiPriority w:val="29"/>
    <w:qFormat/>
    <w:rsid w:val="00C50F45"/>
    <w:rPr>
      <w:i/>
      <w:iCs/>
      <w:color w:val="000000"/>
    </w:rPr>
  </w:style>
  <w:style w:type="character" w:customStyle="1" w:styleId="QuoteChar">
    <w:name w:val="Quote Char"/>
    <w:link w:val="Quote"/>
    <w:uiPriority w:val="29"/>
    <w:rsid w:val="00C50F45"/>
    <w:rPr>
      <w:i/>
      <w:iCs/>
      <w:color w:val="000000"/>
      <w:lang w:val="en-GB"/>
    </w:rPr>
  </w:style>
  <w:style w:type="paragraph" w:styleId="IntenseQuote">
    <w:name w:val="Intense Quote"/>
    <w:basedOn w:val="Normal"/>
    <w:next w:val="Normal"/>
    <w:link w:val="IntenseQuoteChar"/>
    <w:uiPriority w:val="30"/>
    <w:qFormat/>
    <w:rsid w:val="00C50F45"/>
    <w:pPr>
      <w:pBdr>
        <w:bottom w:val="single" w:sz="4" w:space="4" w:color="5B9BD5"/>
      </w:pBdr>
      <w:spacing w:before="200" w:after="280"/>
      <w:ind w:left="936" w:right="936"/>
    </w:pPr>
    <w:rPr>
      <w:b/>
      <w:bCs/>
      <w:i/>
      <w:iCs/>
      <w:color w:val="5B9BD5"/>
    </w:rPr>
  </w:style>
  <w:style w:type="character" w:customStyle="1" w:styleId="IntenseQuoteChar">
    <w:name w:val="Intense Quote Char"/>
    <w:link w:val="IntenseQuote"/>
    <w:uiPriority w:val="30"/>
    <w:rsid w:val="00C50F45"/>
    <w:rPr>
      <w:b/>
      <w:bCs/>
      <w:i/>
      <w:iCs/>
      <w:color w:val="5B9BD5"/>
      <w:lang w:val="en-GB"/>
    </w:rPr>
  </w:style>
  <w:style w:type="character" w:styleId="SubtleEmphasis">
    <w:name w:val="Subtle Emphasis"/>
    <w:uiPriority w:val="19"/>
    <w:qFormat/>
    <w:rsid w:val="00C50F45"/>
    <w:rPr>
      <w:i/>
      <w:iCs/>
      <w:color w:val="808080"/>
    </w:rPr>
  </w:style>
  <w:style w:type="character" w:styleId="IntenseEmphasis">
    <w:name w:val="Intense Emphasis"/>
    <w:uiPriority w:val="21"/>
    <w:qFormat/>
    <w:rsid w:val="00C50F45"/>
    <w:rPr>
      <w:b/>
      <w:bCs/>
      <w:i/>
      <w:iCs/>
      <w:color w:val="5B9BD5"/>
    </w:rPr>
  </w:style>
  <w:style w:type="character" w:styleId="SubtleReference">
    <w:name w:val="Subtle Reference"/>
    <w:uiPriority w:val="31"/>
    <w:qFormat/>
    <w:rsid w:val="00C50F45"/>
    <w:rPr>
      <w:smallCaps/>
      <w:color w:val="ED7D31"/>
      <w:u w:val="single"/>
    </w:rPr>
  </w:style>
  <w:style w:type="character" w:styleId="IntenseReference">
    <w:name w:val="Intense Reference"/>
    <w:uiPriority w:val="32"/>
    <w:qFormat/>
    <w:rsid w:val="00C50F45"/>
    <w:rPr>
      <w:b/>
      <w:bCs/>
      <w:smallCaps/>
      <w:color w:val="ED7D31"/>
      <w:spacing w:val="5"/>
      <w:u w:val="single"/>
    </w:rPr>
  </w:style>
  <w:style w:type="character" w:styleId="BookTitle">
    <w:name w:val="Book Title"/>
    <w:uiPriority w:val="33"/>
    <w:qFormat/>
    <w:rsid w:val="00C50F45"/>
    <w:rPr>
      <w:b/>
      <w:bCs/>
      <w:smallCaps/>
      <w:spacing w:val="5"/>
    </w:rPr>
  </w:style>
  <w:style w:type="table" w:styleId="ColorfulShading-Accent5">
    <w:name w:val="Colorful Shading Accent 5"/>
    <w:basedOn w:val="TableNormal"/>
    <w:uiPriority w:val="71"/>
    <w:rsid w:val="00CA1BEB"/>
    <w:rPr>
      <w:color w:val="000000"/>
    </w:rPr>
    <w:tblPr>
      <w:tblStyleRowBandSize w:val="1"/>
      <w:tblStyleColBandSize w:val="1"/>
      <w:tblBorders>
        <w:top w:val="single" w:sz="24" w:space="0" w:color="70AD47"/>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b/>
        <w:bCs/>
      </w:rPr>
      <w:tblPr/>
      <w:tcPr>
        <w:tcBorders>
          <w:top w:val="nil"/>
          <w:left w:val="nil"/>
          <w:bottom w:val="single" w:sz="24" w:space="0" w:color="70AD4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64378"/>
      </w:tcPr>
    </w:tblStylePr>
    <w:tblStylePr w:type="firstCol">
      <w:rPr>
        <w:color w:val="FFFFFF"/>
      </w:rPr>
      <w:tblPr/>
      <w:tcPr>
        <w:tcBorders>
          <w:top w:val="nil"/>
          <w:left w:val="nil"/>
          <w:bottom w:val="nil"/>
          <w:right w:val="nil"/>
          <w:insideH w:val="single" w:sz="4" w:space="0" w:color="264378"/>
          <w:insideV w:val="nil"/>
        </w:tcBorders>
        <w:shd w:val="clear" w:color="auto" w:fill="264378"/>
      </w:tcPr>
    </w:tblStylePr>
    <w:tblStylePr w:type="lastCol">
      <w:rPr>
        <w:color w:val="FFFFFF"/>
      </w:rPr>
      <w:tblPr/>
      <w:tcPr>
        <w:tcBorders>
          <w:top w:val="nil"/>
          <w:left w:val="nil"/>
          <w:bottom w:val="nil"/>
          <w:right w:val="nil"/>
          <w:insideH w:val="nil"/>
          <w:insideV w:val="nil"/>
        </w:tcBorders>
        <w:shd w:val="clear" w:color="auto" w:fill="264378"/>
      </w:tcPr>
    </w:tblStylePr>
    <w:tblStylePr w:type="band1Vert">
      <w:tblPr/>
      <w:tcPr>
        <w:shd w:val="clear" w:color="auto" w:fill="B4C6E7"/>
      </w:tcPr>
    </w:tblStylePr>
    <w:tblStylePr w:type="band1Horz">
      <w:tblPr/>
      <w:tcPr>
        <w:shd w:val="clear" w:color="auto" w:fill="A1B8E1"/>
      </w:tcPr>
    </w:tblStylePr>
    <w:tblStylePr w:type="neCell">
      <w:rPr>
        <w:color w:val="000000"/>
      </w:rPr>
    </w:tblStylePr>
    <w:tblStylePr w:type="nwCell">
      <w:rPr>
        <w:color w:val="000000"/>
      </w:rPr>
    </w:tblStylePr>
  </w:style>
  <w:style w:type="paragraph" w:styleId="NormalWeb">
    <w:name w:val="Normal (Web)"/>
    <w:basedOn w:val="Normal"/>
    <w:uiPriority w:val="99"/>
    <w:unhideWhenUsed/>
    <w:rsid w:val="00CA1BEB"/>
    <w:pPr>
      <w:spacing w:before="100" w:beforeAutospacing="1" w:after="100" w:afterAutospacing="1" w:line="240" w:lineRule="auto"/>
      <w:jc w:val="left"/>
    </w:pPr>
    <w:rPr>
      <w:rFonts w:ascii="Times New Roman" w:eastAsia="Times New Roman" w:hAnsi="Times New Roman"/>
      <w:sz w:val="24"/>
      <w:szCs w:val="24"/>
      <w:lang w:val="it-IT" w:eastAsia="it-IT"/>
    </w:rPr>
  </w:style>
  <w:style w:type="paragraph" w:customStyle="1" w:styleId="cefbody">
    <w:name w:val="cefbody"/>
    <w:basedOn w:val="Normal"/>
    <w:rsid w:val="00CA1BEB"/>
    <w:pPr>
      <w:spacing w:before="100" w:beforeAutospacing="1" w:after="100" w:afterAutospacing="1" w:line="240" w:lineRule="auto"/>
      <w:jc w:val="left"/>
    </w:pPr>
    <w:rPr>
      <w:rFonts w:ascii="Times New Roman" w:eastAsia="Times New Roman" w:hAnsi="Times New Roman"/>
      <w:sz w:val="24"/>
      <w:szCs w:val="24"/>
      <w:lang w:val="it-IT" w:eastAsia="it-IT"/>
    </w:rPr>
  </w:style>
  <w:style w:type="character" w:customStyle="1" w:styleId="apple-converted-space">
    <w:name w:val="apple-converted-space"/>
    <w:basedOn w:val="DefaultParagraphFont"/>
    <w:rsid w:val="00CA1BEB"/>
  </w:style>
  <w:style w:type="table" w:customStyle="1" w:styleId="Sfondochiaro-Colore11">
    <w:name w:val="Sfondo chiaro - Colore 11"/>
    <w:basedOn w:val="TableNormal"/>
    <w:uiPriority w:val="60"/>
    <w:rsid w:val="00CA1BEB"/>
    <w:rPr>
      <w:color w:val="2E74B5"/>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paragraph" w:customStyle="1" w:styleId="a2">
    <w:name w:val="a2"/>
    <w:basedOn w:val="Heading2"/>
    <w:next w:val="Normal"/>
    <w:rsid w:val="00CA1BEB"/>
    <w:pPr>
      <w:keepLines w:val="0"/>
      <w:numPr>
        <w:ilvl w:val="4"/>
        <w:numId w:val="1"/>
      </w:numPr>
      <w:suppressAutoHyphens/>
      <w:spacing w:before="270" w:after="160" w:line="270" w:lineRule="exact"/>
      <w:jc w:val="left"/>
    </w:pPr>
    <w:rPr>
      <w:rFonts w:ascii="Calibri" w:eastAsia="Calibri" w:hAnsi="Calibri"/>
      <w:szCs w:val="22"/>
      <w:lang w:val="it-IT"/>
    </w:rPr>
  </w:style>
  <w:style w:type="paragraph" w:customStyle="1" w:styleId="a3">
    <w:name w:val="a3"/>
    <w:basedOn w:val="Heading3"/>
    <w:next w:val="Normal"/>
    <w:rsid w:val="00CA1BEB"/>
    <w:pPr>
      <w:keepLines w:val="0"/>
      <w:numPr>
        <w:ilvl w:val="5"/>
        <w:numId w:val="1"/>
      </w:numPr>
      <w:suppressAutoHyphens/>
      <w:spacing w:before="60" w:after="160" w:line="250" w:lineRule="exact"/>
      <w:jc w:val="left"/>
    </w:pPr>
    <w:rPr>
      <w:rFonts w:ascii="Calibri" w:eastAsia="Calibri" w:hAnsi="Calibri"/>
      <w:szCs w:val="22"/>
      <w:lang w:val="it-IT"/>
    </w:rPr>
  </w:style>
  <w:style w:type="paragraph" w:customStyle="1" w:styleId="a4">
    <w:name w:val="a4"/>
    <w:basedOn w:val="Heading4"/>
    <w:next w:val="Normal"/>
    <w:rsid w:val="00CA1BEB"/>
    <w:pPr>
      <w:keepLines w:val="0"/>
      <w:numPr>
        <w:numId w:val="1"/>
      </w:numPr>
      <w:suppressAutoHyphens/>
      <w:spacing w:before="60" w:after="160" w:line="230" w:lineRule="exact"/>
      <w:jc w:val="left"/>
    </w:pPr>
    <w:rPr>
      <w:rFonts w:ascii="Calibri" w:eastAsia="Calibri" w:hAnsi="Calibri"/>
      <w:iCs w:val="0"/>
      <w:lang w:val="it-IT"/>
    </w:rPr>
  </w:style>
  <w:style w:type="paragraph" w:customStyle="1" w:styleId="a5">
    <w:name w:val="a5"/>
    <w:basedOn w:val="Heading5"/>
    <w:next w:val="Normal"/>
    <w:rsid w:val="00CA1BEB"/>
    <w:pPr>
      <w:keepLines w:val="0"/>
      <w:numPr>
        <w:ilvl w:val="0"/>
        <w:numId w:val="0"/>
      </w:numPr>
      <w:suppressAutoHyphens/>
      <w:spacing w:before="60" w:after="160" w:line="230" w:lineRule="exact"/>
      <w:ind w:left="2816" w:hanging="1540"/>
      <w:jc w:val="left"/>
    </w:pPr>
    <w:rPr>
      <w:rFonts w:ascii="Calibri" w:eastAsia="Calibri" w:hAnsi="Calibri"/>
      <w:b/>
      <w:color w:val="auto"/>
      <w:lang w:val="it-IT"/>
    </w:rPr>
  </w:style>
  <w:style w:type="paragraph" w:customStyle="1" w:styleId="a6">
    <w:name w:val="a6"/>
    <w:basedOn w:val="Heading6"/>
    <w:next w:val="Normal"/>
    <w:rsid w:val="00CA1BEB"/>
    <w:pPr>
      <w:keepLines w:val="0"/>
      <w:numPr>
        <w:ilvl w:val="0"/>
        <w:numId w:val="0"/>
      </w:numPr>
      <w:suppressAutoHyphens/>
      <w:spacing w:before="60" w:after="160" w:line="230" w:lineRule="exact"/>
      <w:ind w:left="3037" w:hanging="1761"/>
      <w:jc w:val="left"/>
    </w:pPr>
    <w:rPr>
      <w:rFonts w:ascii="Calibri" w:eastAsia="Calibri" w:hAnsi="Calibri"/>
      <w:b/>
      <w:color w:val="auto"/>
      <w:lang w:val="it-IT"/>
    </w:rPr>
  </w:style>
  <w:style w:type="paragraph" w:styleId="EnvelopeAddress">
    <w:name w:val="envelope address"/>
    <w:basedOn w:val="Normal"/>
    <w:semiHidden/>
    <w:rsid w:val="00CA1BEB"/>
    <w:pPr>
      <w:framePr w:w="7938" w:h="1985" w:hRule="exact" w:hSpace="141" w:wrap="auto" w:hAnchor="page" w:xAlign="center" w:yAlign="bottom"/>
      <w:ind w:left="2835"/>
      <w:jc w:val="left"/>
    </w:pPr>
    <w:rPr>
      <w:sz w:val="26"/>
      <w:lang w:val="it-IT"/>
    </w:rPr>
  </w:style>
  <w:style w:type="paragraph" w:styleId="EnvelopeReturn">
    <w:name w:val="envelope return"/>
    <w:basedOn w:val="Normal"/>
    <w:semiHidden/>
    <w:rsid w:val="00CA1BEB"/>
    <w:pPr>
      <w:jc w:val="left"/>
    </w:pPr>
    <w:rPr>
      <w:lang w:val="it-IT"/>
    </w:rPr>
  </w:style>
  <w:style w:type="paragraph" w:customStyle="1" w:styleId="ANNEX">
    <w:name w:val="ANNEX"/>
    <w:basedOn w:val="Normal"/>
    <w:next w:val="Normal"/>
    <w:qFormat/>
    <w:rsid w:val="00CA1BEB"/>
    <w:pPr>
      <w:keepNext/>
      <w:pageBreakBefore/>
      <w:numPr>
        <w:numId w:val="1"/>
      </w:numPr>
      <w:spacing w:after="760" w:line="310" w:lineRule="exact"/>
      <w:jc w:val="center"/>
      <w:outlineLvl w:val="0"/>
    </w:pPr>
    <w:rPr>
      <w:b/>
      <w:sz w:val="30"/>
      <w:lang w:val="it-IT"/>
    </w:rPr>
  </w:style>
  <w:style w:type="paragraph" w:customStyle="1" w:styleId="ANNEXN">
    <w:name w:val="ANNEXN"/>
    <w:basedOn w:val="ANNEX"/>
    <w:next w:val="Normal"/>
    <w:unhideWhenUsed/>
    <w:locked/>
    <w:rsid w:val="00CA1BEB"/>
    <w:pPr>
      <w:numPr>
        <w:numId w:val="12"/>
      </w:numPr>
    </w:pPr>
  </w:style>
  <w:style w:type="paragraph" w:customStyle="1" w:styleId="ANNEXZ">
    <w:name w:val="ANNEXZ"/>
    <w:basedOn w:val="ANNEX"/>
    <w:next w:val="Normal"/>
    <w:uiPriority w:val="99"/>
    <w:unhideWhenUsed/>
    <w:locked/>
    <w:rsid w:val="00CA1BEB"/>
    <w:pPr>
      <w:numPr>
        <w:numId w:val="2"/>
      </w:numPr>
    </w:pPr>
  </w:style>
  <w:style w:type="character" w:styleId="FootnoteReference">
    <w:name w:val="footnote reference"/>
    <w:uiPriority w:val="99"/>
    <w:rsid w:val="00CA1BEB"/>
    <w:rPr>
      <w:noProof/>
      <w:position w:val="6"/>
      <w:sz w:val="18"/>
      <w:vertAlign w:val="baseline"/>
      <w:lang w:val="fr-FR"/>
    </w:rPr>
  </w:style>
  <w:style w:type="paragraph" w:customStyle="1" w:styleId="Biblioentry">
    <w:name w:val="Biblio entry"/>
    <w:basedOn w:val="Normal"/>
    <w:semiHidden/>
    <w:rsid w:val="00CA1BEB"/>
    <w:pPr>
      <w:numPr>
        <w:numId w:val="3"/>
      </w:numPr>
      <w:tabs>
        <w:tab w:val="left" w:pos="660"/>
      </w:tabs>
      <w:jc w:val="left"/>
    </w:pPr>
    <w:rPr>
      <w:lang w:val="it-IT"/>
    </w:rPr>
  </w:style>
  <w:style w:type="paragraph" w:styleId="BodyText">
    <w:name w:val="Body Text"/>
    <w:basedOn w:val="Normal"/>
    <w:link w:val="BodyTextChar"/>
    <w:uiPriority w:val="99"/>
    <w:semiHidden/>
    <w:rsid w:val="00CA1BEB"/>
    <w:pPr>
      <w:spacing w:before="60" w:after="60" w:line="210" w:lineRule="atLeast"/>
      <w:jc w:val="left"/>
    </w:pPr>
    <w:rPr>
      <w:sz w:val="20"/>
      <w:lang w:val="it-IT"/>
    </w:rPr>
  </w:style>
  <w:style w:type="character" w:customStyle="1" w:styleId="BodyTextChar">
    <w:name w:val="Body Text Char"/>
    <w:link w:val="BodyText"/>
    <w:uiPriority w:val="99"/>
    <w:semiHidden/>
    <w:rsid w:val="00CA1BEB"/>
    <w:rPr>
      <w:sz w:val="20"/>
    </w:rPr>
  </w:style>
  <w:style w:type="paragraph" w:styleId="BodyText2">
    <w:name w:val="Body Text 2"/>
    <w:basedOn w:val="Normal"/>
    <w:link w:val="BodyText2Char"/>
    <w:rsid w:val="00CA1BEB"/>
    <w:pPr>
      <w:spacing w:before="60" w:after="60" w:line="190" w:lineRule="atLeast"/>
      <w:jc w:val="left"/>
    </w:pPr>
    <w:rPr>
      <w:sz w:val="18"/>
      <w:lang w:val="it-IT"/>
    </w:rPr>
  </w:style>
  <w:style w:type="character" w:customStyle="1" w:styleId="BodyText2Char">
    <w:name w:val="Body Text 2 Char"/>
    <w:link w:val="BodyText2"/>
    <w:rsid w:val="00CA1BEB"/>
    <w:rPr>
      <w:sz w:val="18"/>
    </w:rPr>
  </w:style>
  <w:style w:type="paragraph" w:styleId="BodyText3">
    <w:name w:val="Body Text 3"/>
    <w:basedOn w:val="Normal"/>
    <w:link w:val="BodyText3Char"/>
    <w:semiHidden/>
    <w:rsid w:val="00CA1BEB"/>
    <w:pPr>
      <w:spacing w:before="60" w:after="60" w:line="170" w:lineRule="atLeast"/>
      <w:jc w:val="left"/>
    </w:pPr>
    <w:rPr>
      <w:sz w:val="16"/>
      <w:lang w:val="it-IT"/>
    </w:rPr>
  </w:style>
  <w:style w:type="character" w:customStyle="1" w:styleId="BodyText3Char">
    <w:name w:val="Body Text 3 Char"/>
    <w:link w:val="BodyText3"/>
    <w:semiHidden/>
    <w:rsid w:val="00CA1BEB"/>
    <w:rPr>
      <w:sz w:val="16"/>
    </w:rPr>
  </w:style>
  <w:style w:type="paragraph" w:styleId="Date">
    <w:name w:val="Date"/>
    <w:basedOn w:val="Normal"/>
    <w:next w:val="Normal"/>
    <w:link w:val="DateChar"/>
    <w:semiHidden/>
    <w:rsid w:val="00CA1BEB"/>
    <w:pPr>
      <w:jc w:val="left"/>
    </w:pPr>
    <w:rPr>
      <w:lang w:val="it-IT"/>
    </w:rPr>
  </w:style>
  <w:style w:type="character" w:customStyle="1" w:styleId="DateChar">
    <w:name w:val="Date Char"/>
    <w:basedOn w:val="DefaultParagraphFont"/>
    <w:link w:val="Date"/>
    <w:semiHidden/>
    <w:rsid w:val="00CA1BEB"/>
  </w:style>
  <w:style w:type="paragraph" w:customStyle="1" w:styleId="Definition">
    <w:name w:val="Definition"/>
    <w:basedOn w:val="Normal"/>
    <w:next w:val="Normal"/>
    <w:rsid w:val="00CA1BEB"/>
    <w:pPr>
      <w:jc w:val="left"/>
    </w:pPr>
    <w:rPr>
      <w:lang w:val="it-IT"/>
    </w:rPr>
  </w:style>
  <w:style w:type="paragraph" w:customStyle="1" w:styleId="dl">
    <w:name w:val="dl"/>
    <w:basedOn w:val="Normal"/>
    <w:semiHidden/>
    <w:locked/>
    <w:rsid w:val="00CA1BEB"/>
    <w:pPr>
      <w:ind w:left="800" w:hanging="400"/>
      <w:jc w:val="left"/>
    </w:pPr>
    <w:rPr>
      <w:lang w:val="it-IT"/>
    </w:rPr>
  </w:style>
  <w:style w:type="paragraph" w:styleId="MessageHeader">
    <w:name w:val="Message Header"/>
    <w:basedOn w:val="Normal"/>
    <w:link w:val="MessageHeaderChar"/>
    <w:semiHidden/>
    <w:rsid w:val="00CA1BEB"/>
    <w:pPr>
      <w:pBdr>
        <w:top w:val="single" w:sz="6" w:space="1" w:color="auto"/>
        <w:left w:val="single" w:sz="6" w:space="1" w:color="auto"/>
        <w:bottom w:val="single" w:sz="6" w:space="1" w:color="auto"/>
        <w:right w:val="single" w:sz="6" w:space="1" w:color="auto"/>
      </w:pBdr>
      <w:shd w:val="pct20" w:color="auto" w:fill="auto"/>
      <w:ind w:left="1134" w:hanging="1134"/>
      <w:jc w:val="left"/>
    </w:pPr>
    <w:rPr>
      <w:sz w:val="26"/>
      <w:lang w:val="it-IT"/>
    </w:rPr>
  </w:style>
  <w:style w:type="character" w:customStyle="1" w:styleId="MessageHeaderChar">
    <w:name w:val="Message Header Char"/>
    <w:link w:val="MessageHeader"/>
    <w:semiHidden/>
    <w:rsid w:val="00CA1BEB"/>
    <w:rPr>
      <w:sz w:val="26"/>
      <w:shd w:val="pct20" w:color="auto" w:fill="auto"/>
    </w:rPr>
  </w:style>
  <w:style w:type="paragraph" w:customStyle="1" w:styleId="Example">
    <w:name w:val="Example"/>
    <w:basedOn w:val="Normal"/>
    <w:next w:val="Normal"/>
    <w:rsid w:val="00CA1BEB"/>
    <w:pPr>
      <w:tabs>
        <w:tab w:val="left" w:pos="1360"/>
      </w:tabs>
      <w:spacing w:line="210" w:lineRule="atLeast"/>
      <w:jc w:val="left"/>
    </w:pPr>
    <w:rPr>
      <w:sz w:val="20"/>
      <w:lang w:val="it-IT"/>
    </w:rPr>
  </w:style>
  <w:style w:type="paragraph" w:styleId="DocumentMap">
    <w:name w:val="Document Map"/>
    <w:basedOn w:val="Normal"/>
    <w:link w:val="DocumentMapChar"/>
    <w:uiPriority w:val="99"/>
    <w:semiHidden/>
    <w:rsid w:val="00CA1BEB"/>
    <w:pPr>
      <w:shd w:val="clear" w:color="auto" w:fill="000080"/>
      <w:jc w:val="left"/>
    </w:pPr>
    <w:rPr>
      <w:lang w:val="it-IT"/>
    </w:rPr>
  </w:style>
  <w:style w:type="character" w:customStyle="1" w:styleId="DocumentMapChar">
    <w:name w:val="Document Map Char"/>
    <w:link w:val="DocumentMap"/>
    <w:uiPriority w:val="99"/>
    <w:semiHidden/>
    <w:rsid w:val="00CA1BEB"/>
    <w:rPr>
      <w:shd w:val="clear" w:color="auto" w:fill="000080"/>
    </w:rPr>
  </w:style>
  <w:style w:type="paragraph" w:customStyle="1" w:styleId="Figurefootnote">
    <w:name w:val="Figure footnote"/>
    <w:basedOn w:val="Normal"/>
    <w:rsid w:val="00CA1BEB"/>
    <w:pPr>
      <w:keepNext/>
      <w:tabs>
        <w:tab w:val="left" w:pos="340"/>
      </w:tabs>
      <w:spacing w:after="60" w:line="210" w:lineRule="atLeast"/>
      <w:jc w:val="left"/>
    </w:pPr>
    <w:rPr>
      <w:sz w:val="20"/>
      <w:lang w:val="it-IT"/>
    </w:rPr>
  </w:style>
  <w:style w:type="paragraph" w:customStyle="1" w:styleId="Figuretitle">
    <w:name w:val="Figure title"/>
    <w:basedOn w:val="BodyText"/>
    <w:next w:val="Normal"/>
    <w:rsid w:val="00CA1BEB"/>
    <w:pPr>
      <w:autoSpaceDE w:val="0"/>
      <w:autoSpaceDN w:val="0"/>
      <w:adjustRightInd w:val="0"/>
      <w:spacing w:before="0" w:after="120"/>
      <w:jc w:val="center"/>
    </w:pPr>
    <w:rPr>
      <w:b/>
      <w:sz w:val="22"/>
    </w:rPr>
  </w:style>
  <w:style w:type="paragraph" w:customStyle="1" w:styleId="Foreword">
    <w:name w:val="Foreword"/>
    <w:basedOn w:val="Normal"/>
    <w:next w:val="Normal"/>
    <w:locked/>
    <w:rsid w:val="00CA1BEB"/>
    <w:pPr>
      <w:jc w:val="left"/>
    </w:pPr>
    <w:rPr>
      <w:color w:val="0000FF"/>
      <w:lang w:val="it-IT"/>
    </w:rPr>
  </w:style>
  <w:style w:type="paragraph" w:customStyle="1" w:styleId="Formula">
    <w:name w:val="Formula"/>
    <w:basedOn w:val="Normal"/>
    <w:next w:val="Normal"/>
    <w:rsid w:val="00CA1BEB"/>
    <w:pPr>
      <w:tabs>
        <w:tab w:val="right" w:pos="9752"/>
      </w:tabs>
      <w:spacing w:after="220"/>
      <w:ind w:left="403"/>
      <w:jc w:val="left"/>
    </w:pPr>
    <w:rPr>
      <w:lang w:val="it-IT"/>
    </w:rPr>
  </w:style>
  <w:style w:type="paragraph" w:styleId="Closing">
    <w:name w:val="Closing"/>
    <w:basedOn w:val="Normal"/>
    <w:link w:val="ClosingChar"/>
    <w:semiHidden/>
    <w:rsid w:val="00CA1BEB"/>
    <w:pPr>
      <w:ind w:left="4252"/>
      <w:jc w:val="left"/>
    </w:pPr>
    <w:rPr>
      <w:lang w:val="it-IT"/>
    </w:rPr>
  </w:style>
  <w:style w:type="character" w:customStyle="1" w:styleId="ClosingChar">
    <w:name w:val="Closing Char"/>
    <w:basedOn w:val="DefaultParagraphFont"/>
    <w:link w:val="Closing"/>
    <w:semiHidden/>
    <w:rsid w:val="00CA1BEB"/>
  </w:style>
  <w:style w:type="paragraph" w:styleId="Index1">
    <w:name w:val="index 1"/>
    <w:basedOn w:val="Normal"/>
    <w:uiPriority w:val="99"/>
    <w:semiHidden/>
    <w:rsid w:val="00CA1BEB"/>
    <w:pPr>
      <w:spacing w:after="0" w:line="210" w:lineRule="atLeast"/>
      <w:ind w:left="142" w:hanging="142"/>
      <w:jc w:val="left"/>
    </w:pPr>
    <w:rPr>
      <w:b/>
      <w:sz w:val="20"/>
      <w:lang w:val="it-IT"/>
    </w:rPr>
  </w:style>
  <w:style w:type="paragraph" w:styleId="Index2">
    <w:name w:val="index 2"/>
    <w:basedOn w:val="Normal"/>
    <w:next w:val="Normal"/>
    <w:autoRedefine/>
    <w:uiPriority w:val="99"/>
    <w:semiHidden/>
    <w:rsid w:val="00CA1BEB"/>
    <w:pPr>
      <w:spacing w:line="210" w:lineRule="atLeast"/>
      <w:ind w:left="600" w:hanging="200"/>
      <w:jc w:val="left"/>
    </w:pPr>
    <w:rPr>
      <w:b/>
      <w:sz w:val="20"/>
      <w:lang w:val="it-IT"/>
    </w:rPr>
  </w:style>
  <w:style w:type="paragraph" w:styleId="Index3">
    <w:name w:val="index 3"/>
    <w:basedOn w:val="Normal"/>
    <w:next w:val="Normal"/>
    <w:autoRedefine/>
    <w:uiPriority w:val="99"/>
    <w:semiHidden/>
    <w:rsid w:val="00CA1BEB"/>
    <w:pPr>
      <w:spacing w:line="220" w:lineRule="atLeast"/>
      <w:ind w:left="600" w:hanging="200"/>
      <w:jc w:val="left"/>
    </w:pPr>
    <w:rPr>
      <w:b/>
      <w:lang w:val="it-IT"/>
    </w:rPr>
  </w:style>
  <w:style w:type="paragraph" w:styleId="Index4">
    <w:name w:val="index 4"/>
    <w:basedOn w:val="Normal"/>
    <w:next w:val="Normal"/>
    <w:autoRedefine/>
    <w:uiPriority w:val="99"/>
    <w:semiHidden/>
    <w:rsid w:val="00CA1BEB"/>
    <w:pPr>
      <w:spacing w:line="220" w:lineRule="atLeast"/>
      <w:ind w:left="800" w:hanging="200"/>
      <w:jc w:val="left"/>
    </w:pPr>
    <w:rPr>
      <w:b/>
      <w:lang w:val="it-IT"/>
    </w:rPr>
  </w:style>
  <w:style w:type="paragraph" w:styleId="Index5">
    <w:name w:val="index 5"/>
    <w:basedOn w:val="Normal"/>
    <w:next w:val="Normal"/>
    <w:autoRedefine/>
    <w:uiPriority w:val="99"/>
    <w:semiHidden/>
    <w:rsid w:val="00CA1BEB"/>
    <w:pPr>
      <w:spacing w:line="220" w:lineRule="atLeast"/>
      <w:ind w:left="1000" w:hanging="200"/>
      <w:jc w:val="left"/>
    </w:pPr>
    <w:rPr>
      <w:b/>
      <w:lang w:val="it-IT"/>
    </w:rPr>
  </w:style>
  <w:style w:type="paragraph" w:styleId="Index6">
    <w:name w:val="index 6"/>
    <w:basedOn w:val="Normal"/>
    <w:next w:val="Normal"/>
    <w:autoRedefine/>
    <w:uiPriority w:val="99"/>
    <w:semiHidden/>
    <w:rsid w:val="00CA1BEB"/>
    <w:pPr>
      <w:spacing w:line="220" w:lineRule="atLeast"/>
      <w:ind w:left="1200" w:hanging="200"/>
      <w:jc w:val="left"/>
    </w:pPr>
    <w:rPr>
      <w:b/>
      <w:lang w:val="it-IT"/>
    </w:rPr>
  </w:style>
  <w:style w:type="paragraph" w:styleId="Index7">
    <w:name w:val="index 7"/>
    <w:basedOn w:val="Normal"/>
    <w:next w:val="Normal"/>
    <w:autoRedefine/>
    <w:uiPriority w:val="99"/>
    <w:semiHidden/>
    <w:rsid w:val="00CA1BEB"/>
    <w:pPr>
      <w:spacing w:line="220" w:lineRule="atLeast"/>
      <w:ind w:left="1400" w:hanging="200"/>
      <w:jc w:val="left"/>
    </w:pPr>
    <w:rPr>
      <w:b/>
      <w:lang w:val="it-IT"/>
    </w:rPr>
  </w:style>
  <w:style w:type="paragraph" w:styleId="Index8">
    <w:name w:val="index 8"/>
    <w:basedOn w:val="Normal"/>
    <w:next w:val="Normal"/>
    <w:autoRedefine/>
    <w:uiPriority w:val="99"/>
    <w:semiHidden/>
    <w:rsid w:val="00CA1BEB"/>
    <w:pPr>
      <w:spacing w:line="220" w:lineRule="atLeast"/>
      <w:ind w:left="1600" w:hanging="200"/>
      <w:jc w:val="left"/>
    </w:pPr>
    <w:rPr>
      <w:b/>
      <w:lang w:val="it-IT"/>
    </w:rPr>
  </w:style>
  <w:style w:type="paragraph" w:styleId="Index9">
    <w:name w:val="index 9"/>
    <w:basedOn w:val="Normal"/>
    <w:next w:val="Normal"/>
    <w:autoRedefine/>
    <w:uiPriority w:val="99"/>
    <w:semiHidden/>
    <w:rsid w:val="00CA1BEB"/>
    <w:pPr>
      <w:spacing w:line="220" w:lineRule="atLeast"/>
      <w:ind w:left="1800" w:hanging="200"/>
      <w:jc w:val="left"/>
    </w:pPr>
    <w:rPr>
      <w:b/>
      <w:lang w:val="it-IT"/>
    </w:rPr>
  </w:style>
  <w:style w:type="paragraph" w:customStyle="1" w:styleId="Introduction">
    <w:name w:val="Introduction"/>
    <w:basedOn w:val="Normal"/>
    <w:next w:val="Normal"/>
    <w:rsid w:val="00CA1BEB"/>
    <w:pPr>
      <w:keepNext/>
      <w:pageBreakBefore/>
      <w:tabs>
        <w:tab w:val="left" w:pos="400"/>
      </w:tabs>
      <w:suppressAutoHyphens/>
      <w:spacing w:before="960" w:after="310" w:line="310" w:lineRule="exact"/>
      <w:jc w:val="left"/>
    </w:pPr>
    <w:rPr>
      <w:b/>
      <w:sz w:val="30"/>
      <w:lang w:val="it-IT"/>
    </w:rPr>
  </w:style>
  <w:style w:type="paragraph" w:styleId="List">
    <w:name w:val="List"/>
    <w:basedOn w:val="Normal"/>
    <w:semiHidden/>
    <w:rsid w:val="00CA1BEB"/>
    <w:pPr>
      <w:ind w:left="283" w:hanging="283"/>
      <w:jc w:val="left"/>
    </w:pPr>
    <w:rPr>
      <w:lang w:val="it-IT"/>
    </w:rPr>
  </w:style>
  <w:style w:type="paragraph" w:styleId="List2">
    <w:name w:val="List 2"/>
    <w:basedOn w:val="Normal"/>
    <w:semiHidden/>
    <w:rsid w:val="00CA1BEB"/>
    <w:pPr>
      <w:ind w:left="566" w:hanging="283"/>
      <w:jc w:val="left"/>
    </w:pPr>
    <w:rPr>
      <w:lang w:val="it-IT"/>
    </w:rPr>
  </w:style>
  <w:style w:type="paragraph" w:styleId="List3">
    <w:name w:val="List 3"/>
    <w:basedOn w:val="Normal"/>
    <w:semiHidden/>
    <w:rsid w:val="00CA1BEB"/>
    <w:pPr>
      <w:ind w:left="849" w:hanging="283"/>
      <w:jc w:val="left"/>
    </w:pPr>
    <w:rPr>
      <w:lang w:val="it-IT"/>
    </w:rPr>
  </w:style>
  <w:style w:type="paragraph" w:styleId="List4">
    <w:name w:val="List 4"/>
    <w:basedOn w:val="Normal"/>
    <w:semiHidden/>
    <w:rsid w:val="00CA1BEB"/>
    <w:pPr>
      <w:ind w:left="1132" w:hanging="283"/>
      <w:jc w:val="left"/>
    </w:pPr>
    <w:rPr>
      <w:lang w:val="it-IT"/>
    </w:rPr>
  </w:style>
  <w:style w:type="paragraph" w:styleId="List5">
    <w:name w:val="List 5"/>
    <w:basedOn w:val="Normal"/>
    <w:semiHidden/>
    <w:rsid w:val="00CA1BEB"/>
    <w:pPr>
      <w:ind w:left="1415" w:hanging="283"/>
      <w:jc w:val="left"/>
    </w:pPr>
    <w:rPr>
      <w:lang w:val="it-IT"/>
    </w:rPr>
  </w:style>
  <w:style w:type="paragraph" w:styleId="ListNumber">
    <w:name w:val="List Number"/>
    <w:basedOn w:val="Normal"/>
    <w:uiPriority w:val="99"/>
    <w:rsid w:val="00CA1BEB"/>
    <w:pPr>
      <w:numPr>
        <w:numId w:val="4"/>
      </w:numPr>
      <w:tabs>
        <w:tab w:val="left" w:pos="400"/>
      </w:tabs>
      <w:spacing w:after="0"/>
      <w:ind w:left="403" w:hanging="403"/>
      <w:jc w:val="left"/>
    </w:pPr>
    <w:rPr>
      <w:lang w:val="it-IT"/>
    </w:rPr>
  </w:style>
  <w:style w:type="paragraph" w:styleId="ListNumber2">
    <w:name w:val="List Number 2"/>
    <w:basedOn w:val="ListNumber"/>
    <w:uiPriority w:val="99"/>
    <w:rsid w:val="00CA1BEB"/>
    <w:pPr>
      <w:numPr>
        <w:ilvl w:val="1"/>
      </w:numPr>
      <w:tabs>
        <w:tab w:val="left" w:pos="800"/>
      </w:tabs>
      <w:ind w:left="806" w:hanging="403"/>
    </w:pPr>
  </w:style>
  <w:style w:type="paragraph" w:styleId="ListNumber3">
    <w:name w:val="List Number 3"/>
    <w:basedOn w:val="ListNumber"/>
    <w:uiPriority w:val="99"/>
    <w:rsid w:val="00CA1BEB"/>
    <w:pPr>
      <w:numPr>
        <w:ilvl w:val="2"/>
      </w:numPr>
      <w:tabs>
        <w:tab w:val="left" w:pos="1200"/>
      </w:tabs>
      <w:ind w:left="1202" w:hanging="403"/>
    </w:pPr>
  </w:style>
  <w:style w:type="paragraph" w:styleId="ListNumber4">
    <w:name w:val="List Number 4"/>
    <w:basedOn w:val="ListNumber"/>
    <w:uiPriority w:val="99"/>
    <w:rsid w:val="00CA1BEB"/>
    <w:pPr>
      <w:numPr>
        <w:ilvl w:val="3"/>
      </w:numPr>
      <w:tabs>
        <w:tab w:val="left" w:pos="1600"/>
      </w:tabs>
      <w:ind w:left="1599" w:hanging="403"/>
    </w:pPr>
  </w:style>
  <w:style w:type="paragraph" w:styleId="ListNumber5">
    <w:name w:val="List Number 5"/>
    <w:basedOn w:val="ListNumber"/>
    <w:uiPriority w:val="99"/>
    <w:rsid w:val="00CA1BEB"/>
    <w:pPr>
      <w:numPr>
        <w:numId w:val="5"/>
      </w:numPr>
    </w:pPr>
  </w:style>
  <w:style w:type="paragraph" w:styleId="ListBullet">
    <w:name w:val="List Bullet"/>
    <w:basedOn w:val="Normal"/>
    <w:autoRedefine/>
    <w:semiHidden/>
    <w:rsid w:val="00CA1BEB"/>
    <w:pPr>
      <w:numPr>
        <w:numId w:val="6"/>
      </w:numPr>
      <w:jc w:val="left"/>
    </w:pPr>
    <w:rPr>
      <w:lang w:val="it-IT"/>
    </w:rPr>
  </w:style>
  <w:style w:type="paragraph" w:styleId="ListBullet2">
    <w:name w:val="List Bullet 2"/>
    <w:basedOn w:val="Normal"/>
    <w:autoRedefine/>
    <w:semiHidden/>
    <w:rsid w:val="00CA1BEB"/>
    <w:pPr>
      <w:numPr>
        <w:numId w:val="7"/>
      </w:numPr>
      <w:jc w:val="left"/>
    </w:pPr>
    <w:rPr>
      <w:lang w:val="it-IT"/>
    </w:rPr>
  </w:style>
  <w:style w:type="paragraph" w:styleId="ListBullet3">
    <w:name w:val="List Bullet 3"/>
    <w:basedOn w:val="Normal"/>
    <w:autoRedefine/>
    <w:semiHidden/>
    <w:rsid w:val="00CA1BEB"/>
    <w:pPr>
      <w:numPr>
        <w:numId w:val="8"/>
      </w:numPr>
      <w:jc w:val="left"/>
    </w:pPr>
    <w:rPr>
      <w:lang w:val="it-IT"/>
    </w:rPr>
  </w:style>
  <w:style w:type="paragraph" w:styleId="ListBullet4">
    <w:name w:val="List Bullet 4"/>
    <w:basedOn w:val="Normal"/>
    <w:autoRedefine/>
    <w:semiHidden/>
    <w:rsid w:val="00CA1BEB"/>
    <w:pPr>
      <w:numPr>
        <w:numId w:val="9"/>
      </w:numPr>
      <w:jc w:val="left"/>
    </w:pPr>
    <w:rPr>
      <w:lang w:val="it-IT"/>
    </w:rPr>
  </w:style>
  <w:style w:type="paragraph" w:styleId="ListBullet5">
    <w:name w:val="List Bullet 5"/>
    <w:basedOn w:val="Normal"/>
    <w:autoRedefine/>
    <w:semiHidden/>
    <w:rsid w:val="00CA1BEB"/>
    <w:pPr>
      <w:numPr>
        <w:numId w:val="10"/>
      </w:numPr>
      <w:jc w:val="left"/>
    </w:pPr>
    <w:rPr>
      <w:lang w:val="it-IT"/>
    </w:rPr>
  </w:style>
  <w:style w:type="paragraph" w:styleId="ListContinue">
    <w:name w:val="List Continue"/>
    <w:basedOn w:val="Normal"/>
    <w:uiPriority w:val="99"/>
    <w:qFormat/>
    <w:rsid w:val="00CA1BEB"/>
    <w:pPr>
      <w:numPr>
        <w:numId w:val="11"/>
      </w:numPr>
      <w:tabs>
        <w:tab w:val="left" w:pos="400"/>
      </w:tabs>
      <w:spacing w:after="0"/>
      <w:ind w:left="403" w:hanging="403"/>
      <w:jc w:val="left"/>
    </w:pPr>
    <w:rPr>
      <w:lang w:val="it-IT"/>
    </w:rPr>
  </w:style>
  <w:style w:type="paragraph" w:styleId="ListContinue2">
    <w:name w:val="List Continue 2"/>
    <w:basedOn w:val="ListContinue"/>
    <w:uiPriority w:val="99"/>
    <w:rsid w:val="00CA1BEB"/>
    <w:pPr>
      <w:numPr>
        <w:ilvl w:val="1"/>
      </w:numPr>
      <w:tabs>
        <w:tab w:val="clear" w:pos="400"/>
        <w:tab w:val="left" w:pos="800"/>
      </w:tabs>
    </w:pPr>
  </w:style>
  <w:style w:type="paragraph" w:styleId="ListContinue3">
    <w:name w:val="List Continue 3"/>
    <w:basedOn w:val="ListContinue"/>
    <w:uiPriority w:val="99"/>
    <w:rsid w:val="00CA1BEB"/>
    <w:pPr>
      <w:numPr>
        <w:ilvl w:val="2"/>
      </w:numPr>
      <w:tabs>
        <w:tab w:val="clear" w:pos="400"/>
        <w:tab w:val="left" w:pos="1200"/>
      </w:tabs>
    </w:pPr>
  </w:style>
  <w:style w:type="paragraph" w:styleId="ListContinue4">
    <w:name w:val="List Continue 4"/>
    <w:basedOn w:val="ListContinue"/>
    <w:uiPriority w:val="99"/>
    <w:rsid w:val="00CA1BEB"/>
    <w:pPr>
      <w:numPr>
        <w:ilvl w:val="3"/>
      </w:numPr>
      <w:tabs>
        <w:tab w:val="clear" w:pos="400"/>
        <w:tab w:val="left" w:pos="1600"/>
      </w:tabs>
      <w:ind w:left="1656" w:hanging="403"/>
    </w:pPr>
  </w:style>
  <w:style w:type="paragraph" w:styleId="ListContinue5">
    <w:name w:val="List Continue 5"/>
    <w:basedOn w:val="Normal"/>
    <w:uiPriority w:val="99"/>
    <w:rsid w:val="00CA1BEB"/>
    <w:pPr>
      <w:numPr>
        <w:numId w:val="14"/>
      </w:numPr>
      <w:spacing w:after="120"/>
      <w:ind w:left="1950" w:hanging="357"/>
      <w:jc w:val="left"/>
    </w:pPr>
    <w:rPr>
      <w:lang w:val="it-IT"/>
    </w:rPr>
  </w:style>
  <w:style w:type="paragraph" w:customStyle="1" w:styleId="MSDNFR">
    <w:name w:val="MSDNFR"/>
    <w:basedOn w:val="Normal"/>
    <w:next w:val="Normal"/>
    <w:semiHidden/>
    <w:locked/>
    <w:rsid w:val="00CA1BEB"/>
    <w:pPr>
      <w:spacing w:line="220" w:lineRule="atLeast"/>
      <w:jc w:val="left"/>
    </w:pPr>
    <w:rPr>
      <w:color w:val="0000FF"/>
      <w:lang w:val="it-IT"/>
    </w:rPr>
  </w:style>
  <w:style w:type="paragraph" w:customStyle="1" w:styleId="na2">
    <w:name w:val="na2"/>
    <w:basedOn w:val="a2"/>
    <w:next w:val="Normal"/>
    <w:semiHidden/>
    <w:locked/>
    <w:rsid w:val="00CA1BEB"/>
    <w:pPr>
      <w:numPr>
        <w:numId w:val="12"/>
      </w:numPr>
    </w:pPr>
  </w:style>
  <w:style w:type="paragraph" w:customStyle="1" w:styleId="na3">
    <w:name w:val="na3"/>
    <w:basedOn w:val="a3"/>
    <w:next w:val="Normal"/>
    <w:semiHidden/>
    <w:locked/>
    <w:rsid w:val="00CA1BEB"/>
    <w:pPr>
      <w:numPr>
        <w:numId w:val="12"/>
      </w:numPr>
    </w:pPr>
  </w:style>
  <w:style w:type="paragraph" w:customStyle="1" w:styleId="na4">
    <w:name w:val="na4"/>
    <w:basedOn w:val="a4"/>
    <w:next w:val="Normal"/>
    <w:semiHidden/>
    <w:locked/>
    <w:rsid w:val="00CA1BEB"/>
    <w:pPr>
      <w:numPr>
        <w:numId w:val="12"/>
      </w:numPr>
      <w:tabs>
        <w:tab w:val="left" w:pos="1060"/>
      </w:tabs>
    </w:pPr>
  </w:style>
  <w:style w:type="paragraph" w:customStyle="1" w:styleId="na5">
    <w:name w:val="na5"/>
    <w:basedOn w:val="a5"/>
    <w:next w:val="Normal"/>
    <w:semiHidden/>
    <w:locked/>
    <w:rsid w:val="00CA1BEB"/>
    <w:pPr>
      <w:ind w:left="0" w:firstLine="0"/>
    </w:pPr>
  </w:style>
  <w:style w:type="paragraph" w:customStyle="1" w:styleId="na6">
    <w:name w:val="na6"/>
    <w:basedOn w:val="a6"/>
    <w:next w:val="Normal"/>
    <w:semiHidden/>
    <w:locked/>
    <w:rsid w:val="00CA1BEB"/>
    <w:pPr>
      <w:ind w:left="0" w:firstLine="0"/>
    </w:pPr>
  </w:style>
  <w:style w:type="paragraph" w:styleId="BlockText">
    <w:name w:val="Block Text"/>
    <w:basedOn w:val="Normal"/>
    <w:semiHidden/>
    <w:rsid w:val="00CA1BEB"/>
    <w:pPr>
      <w:spacing w:after="120"/>
      <w:ind w:left="1440" w:right="1440"/>
      <w:jc w:val="left"/>
    </w:pPr>
    <w:rPr>
      <w:lang w:val="it-IT"/>
    </w:rPr>
  </w:style>
  <w:style w:type="paragraph" w:customStyle="1" w:styleId="Note">
    <w:name w:val="Note"/>
    <w:basedOn w:val="Normal"/>
    <w:next w:val="Normal"/>
    <w:rsid w:val="00CA1BEB"/>
    <w:pPr>
      <w:tabs>
        <w:tab w:val="left" w:pos="960"/>
      </w:tabs>
      <w:spacing w:line="210" w:lineRule="atLeast"/>
      <w:jc w:val="left"/>
    </w:pPr>
    <w:rPr>
      <w:sz w:val="20"/>
      <w:lang w:val="it-IT"/>
    </w:rPr>
  </w:style>
  <w:style w:type="paragraph" w:styleId="FootnoteText">
    <w:name w:val="footnote text"/>
    <w:basedOn w:val="Normal"/>
    <w:link w:val="FootnoteTextChar"/>
    <w:uiPriority w:val="99"/>
    <w:rsid w:val="00CA1BEB"/>
    <w:pPr>
      <w:tabs>
        <w:tab w:val="left" w:pos="340"/>
      </w:tabs>
      <w:spacing w:after="120" w:line="210" w:lineRule="atLeast"/>
      <w:jc w:val="left"/>
    </w:pPr>
    <w:rPr>
      <w:sz w:val="20"/>
      <w:lang w:val="it-IT"/>
    </w:rPr>
  </w:style>
  <w:style w:type="character" w:customStyle="1" w:styleId="FootnoteTextChar">
    <w:name w:val="Footnote Text Char"/>
    <w:link w:val="FootnoteText"/>
    <w:uiPriority w:val="99"/>
    <w:rsid w:val="00CA1BEB"/>
    <w:rPr>
      <w:sz w:val="20"/>
    </w:rPr>
  </w:style>
  <w:style w:type="paragraph" w:styleId="EndnoteText">
    <w:name w:val="endnote text"/>
    <w:basedOn w:val="Normal"/>
    <w:link w:val="EndnoteTextChar"/>
    <w:uiPriority w:val="99"/>
    <w:semiHidden/>
    <w:rsid w:val="00CA1BEB"/>
    <w:pPr>
      <w:jc w:val="left"/>
    </w:pPr>
    <w:rPr>
      <w:lang w:val="it-IT"/>
    </w:rPr>
  </w:style>
  <w:style w:type="character" w:customStyle="1" w:styleId="EndnoteTextChar">
    <w:name w:val="Endnote Text Char"/>
    <w:basedOn w:val="DefaultParagraphFont"/>
    <w:link w:val="EndnoteText"/>
    <w:uiPriority w:val="99"/>
    <w:semiHidden/>
    <w:rsid w:val="00CA1BEB"/>
  </w:style>
  <w:style w:type="paragraph" w:customStyle="1" w:styleId="p2">
    <w:name w:val="p2"/>
    <w:basedOn w:val="Normal"/>
    <w:next w:val="Normal"/>
    <w:semiHidden/>
    <w:locked/>
    <w:rsid w:val="00CA1BEB"/>
    <w:pPr>
      <w:tabs>
        <w:tab w:val="left" w:pos="539"/>
      </w:tabs>
      <w:jc w:val="left"/>
    </w:pPr>
    <w:rPr>
      <w:lang w:val="it-IT"/>
    </w:rPr>
  </w:style>
  <w:style w:type="paragraph" w:customStyle="1" w:styleId="p3">
    <w:name w:val="p3"/>
    <w:basedOn w:val="Normal"/>
    <w:next w:val="Normal"/>
    <w:semiHidden/>
    <w:locked/>
    <w:rsid w:val="00CA1BEB"/>
    <w:pPr>
      <w:tabs>
        <w:tab w:val="left" w:pos="658"/>
      </w:tabs>
      <w:jc w:val="left"/>
    </w:pPr>
    <w:rPr>
      <w:lang w:val="it-IT"/>
    </w:rPr>
  </w:style>
  <w:style w:type="paragraph" w:customStyle="1" w:styleId="p4">
    <w:name w:val="p4"/>
    <w:basedOn w:val="Normal"/>
    <w:next w:val="Normal"/>
    <w:semiHidden/>
    <w:locked/>
    <w:rsid w:val="00CA1BEB"/>
    <w:pPr>
      <w:tabs>
        <w:tab w:val="left" w:pos="941"/>
      </w:tabs>
      <w:jc w:val="left"/>
    </w:pPr>
    <w:rPr>
      <w:lang w:val="it-IT"/>
    </w:rPr>
  </w:style>
  <w:style w:type="paragraph" w:customStyle="1" w:styleId="p5">
    <w:name w:val="p5"/>
    <w:basedOn w:val="Normal"/>
    <w:next w:val="Normal"/>
    <w:semiHidden/>
    <w:locked/>
    <w:rsid w:val="00CA1BEB"/>
    <w:pPr>
      <w:tabs>
        <w:tab w:val="left" w:pos="1077"/>
      </w:tabs>
      <w:jc w:val="left"/>
    </w:pPr>
    <w:rPr>
      <w:lang w:val="it-IT"/>
    </w:rPr>
  </w:style>
  <w:style w:type="paragraph" w:customStyle="1" w:styleId="p6">
    <w:name w:val="p6"/>
    <w:basedOn w:val="Normal"/>
    <w:next w:val="Normal"/>
    <w:semiHidden/>
    <w:locked/>
    <w:rsid w:val="00CA1BEB"/>
    <w:pPr>
      <w:tabs>
        <w:tab w:val="left" w:pos="1191"/>
      </w:tabs>
      <w:jc w:val="left"/>
    </w:pPr>
    <w:rPr>
      <w:lang w:val="it-IT"/>
    </w:rPr>
  </w:style>
  <w:style w:type="paragraph" w:customStyle="1" w:styleId="RefNorm">
    <w:name w:val="RefNorm"/>
    <w:basedOn w:val="Normal"/>
    <w:next w:val="Normal"/>
    <w:locked/>
    <w:rsid w:val="00CA1BEB"/>
    <w:pPr>
      <w:jc w:val="left"/>
    </w:pPr>
    <w:rPr>
      <w:lang w:val="it-IT"/>
    </w:rPr>
  </w:style>
  <w:style w:type="paragraph" w:styleId="BodyTextFirstIndent">
    <w:name w:val="Body Text First Indent"/>
    <w:basedOn w:val="BodyText"/>
    <w:link w:val="BodyTextFirstIndentChar"/>
    <w:semiHidden/>
    <w:rsid w:val="00CA1BEB"/>
    <w:pPr>
      <w:spacing w:before="0" w:after="120"/>
      <w:ind w:firstLine="210"/>
    </w:pPr>
  </w:style>
  <w:style w:type="character" w:customStyle="1" w:styleId="BodyTextFirstIndentChar">
    <w:name w:val="Body Text First Indent Char"/>
    <w:link w:val="BodyTextFirstIndent"/>
    <w:semiHidden/>
    <w:rsid w:val="00CA1BEB"/>
    <w:rPr>
      <w:sz w:val="20"/>
    </w:rPr>
  </w:style>
  <w:style w:type="paragraph" w:styleId="BodyTextIndent">
    <w:name w:val="Body Text Indent"/>
    <w:basedOn w:val="Normal"/>
    <w:link w:val="BodyTextIndentChar"/>
    <w:semiHidden/>
    <w:rsid w:val="00CA1BEB"/>
    <w:pPr>
      <w:spacing w:after="120"/>
      <w:ind w:left="283"/>
      <w:jc w:val="left"/>
    </w:pPr>
    <w:rPr>
      <w:lang w:val="it-IT"/>
    </w:rPr>
  </w:style>
  <w:style w:type="character" w:customStyle="1" w:styleId="BodyTextIndentChar">
    <w:name w:val="Body Text Indent Char"/>
    <w:basedOn w:val="DefaultParagraphFont"/>
    <w:link w:val="BodyTextIndent"/>
    <w:semiHidden/>
    <w:rsid w:val="00CA1BEB"/>
  </w:style>
  <w:style w:type="paragraph" w:styleId="BodyTextIndent2">
    <w:name w:val="Body Text Indent 2"/>
    <w:basedOn w:val="Normal"/>
    <w:link w:val="BodyTextIndent2Char"/>
    <w:semiHidden/>
    <w:rsid w:val="00CA1BEB"/>
    <w:pPr>
      <w:spacing w:after="120" w:line="480" w:lineRule="auto"/>
      <w:ind w:left="283"/>
      <w:jc w:val="left"/>
    </w:pPr>
    <w:rPr>
      <w:lang w:val="it-IT"/>
    </w:rPr>
  </w:style>
  <w:style w:type="character" w:customStyle="1" w:styleId="BodyTextIndent2Char">
    <w:name w:val="Body Text Indent 2 Char"/>
    <w:basedOn w:val="DefaultParagraphFont"/>
    <w:link w:val="BodyTextIndent2"/>
    <w:semiHidden/>
    <w:rsid w:val="00CA1BEB"/>
  </w:style>
  <w:style w:type="paragraph" w:styleId="BodyTextIndent3">
    <w:name w:val="Body Text Indent 3"/>
    <w:basedOn w:val="Normal"/>
    <w:link w:val="BodyTextIndent3Char"/>
    <w:semiHidden/>
    <w:rsid w:val="00CA1BEB"/>
    <w:pPr>
      <w:spacing w:after="120"/>
      <w:ind w:left="283"/>
      <w:jc w:val="left"/>
    </w:pPr>
    <w:rPr>
      <w:sz w:val="18"/>
      <w:lang w:val="it-IT"/>
    </w:rPr>
  </w:style>
  <w:style w:type="character" w:customStyle="1" w:styleId="BodyTextIndent3Char">
    <w:name w:val="Body Text Indent 3 Char"/>
    <w:link w:val="BodyTextIndent3"/>
    <w:semiHidden/>
    <w:rsid w:val="00CA1BEB"/>
    <w:rPr>
      <w:sz w:val="18"/>
    </w:rPr>
  </w:style>
  <w:style w:type="paragraph" w:styleId="BodyTextFirstIndent2">
    <w:name w:val="Body Text First Indent 2"/>
    <w:basedOn w:val="Normal"/>
    <w:link w:val="BodyTextFirstIndent2Char"/>
    <w:semiHidden/>
    <w:rsid w:val="00CA1BEB"/>
    <w:pPr>
      <w:ind w:firstLine="210"/>
      <w:jc w:val="left"/>
    </w:pPr>
    <w:rPr>
      <w:lang w:val="it-IT"/>
    </w:rPr>
  </w:style>
  <w:style w:type="character" w:customStyle="1" w:styleId="BodyTextFirstIndent2Char">
    <w:name w:val="Body Text First Indent 2 Char"/>
    <w:basedOn w:val="BodyTextIndentChar"/>
    <w:link w:val="BodyTextFirstIndent2"/>
    <w:semiHidden/>
    <w:rsid w:val="00CA1BEB"/>
  </w:style>
  <w:style w:type="paragraph" w:styleId="NormalIndent">
    <w:name w:val="Normal Indent"/>
    <w:basedOn w:val="Normal"/>
    <w:uiPriority w:val="99"/>
    <w:rsid w:val="00CA1BEB"/>
    <w:pPr>
      <w:ind w:left="708"/>
      <w:jc w:val="left"/>
    </w:pPr>
    <w:rPr>
      <w:lang w:val="it-IT"/>
    </w:rPr>
  </w:style>
  <w:style w:type="paragraph" w:styleId="Salutation">
    <w:name w:val="Salutation"/>
    <w:basedOn w:val="Normal"/>
    <w:next w:val="Normal"/>
    <w:link w:val="SalutationChar"/>
    <w:semiHidden/>
    <w:rsid w:val="00CA1BEB"/>
    <w:pPr>
      <w:jc w:val="left"/>
    </w:pPr>
    <w:rPr>
      <w:lang w:val="it-IT"/>
    </w:rPr>
  </w:style>
  <w:style w:type="character" w:customStyle="1" w:styleId="SalutationChar">
    <w:name w:val="Salutation Char"/>
    <w:basedOn w:val="DefaultParagraphFont"/>
    <w:link w:val="Salutation"/>
    <w:semiHidden/>
    <w:rsid w:val="00CA1BEB"/>
  </w:style>
  <w:style w:type="paragraph" w:styleId="Signature">
    <w:name w:val="Signature"/>
    <w:basedOn w:val="Normal"/>
    <w:link w:val="SignatureChar"/>
    <w:semiHidden/>
    <w:rsid w:val="00CA1BEB"/>
    <w:pPr>
      <w:ind w:left="4252"/>
      <w:jc w:val="left"/>
    </w:pPr>
    <w:rPr>
      <w:lang w:val="it-IT"/>
    </w:rPr>
  </w:style>
  <w:style w:type="character" w:customStyle="1" w:styleId="SignatureChar">
    <w:name w:val="Signature Char"/>
    <w:basedOn w:val="DefaultParagraphFont"/>
    <w:link w:val="Signature"/>
    <w:semiHidden/>
    <w:rsid w:val="00CA1BEB"/>
  </w:style>
  <w:style w:type="paragraph" w:customStyle="1" w:styleId="Special">
    <w:name w:val="Special"/>
    <w:basedOn w:val="Normal"/>
    <w:next w:val="Normal"/>
    <w:semiHidden/>
    <w:locked/>
    <w:rsid w:val="00CA1BEB"/>
    <w:pPr>
      <w:jc w:val="left"/>
    </w:pPr>
    <w:rPr>
      <w:lang w:val="it-IT"/>
    </w:rPr>
  </w:style>
  <w:style w:type="paragraph" w:styleId="TableofAuthorities">
    <w:name w:val="table of authorities"/>
    <w:basedOn w:val="Normal"/>
    <w:next w:val="Normal"/>
    <w:uiPriority w:val="99"/>
    <w:semiHidden/>
    <w:rsid w:val="00CA1BEB"/>
    <w:pPr>
      <w:ind w:left="200" w:hanging="200"/>
      <w:jc w:val="left"/>
    </w:pPr>
    <w:rPr>
      <w:lang w:val="it-IT"/>
    </w:rPr>
  </w:style>
  <w:style w:type="paragraph" w:customStyle="1" w:styleId="Tablefootnote">
    <w:name w:val="Table footnote"/>
    <w:basedOn w:val="Normal"/>
    <w:rsid w:val="00CA1BEB"/>
    <w:pPr>
      <w:tabs>
        <w:tab w:val="left" w:pos="340"/>
      </w:tabs>
      <w:spacing w:before="60" w:after="60" w:line="190" w:lineRule="atLeast"/>
      <w:jc w:val="left"/>
    </w:pPr>
    <w:rPr>
      <w:sz w:val="18"/>
      <w:lang w:val="it-IT"/>
    </w:rPr>
  </w:style>
  <w:style w:type="paragraph" w:customStyle="1" w:styleId="TableNote">
    <w:name w:val="Table Note"/>
    <w:basedOn w:val="Note"/>
    <w:rsid w:val="00CA1BEB"/>
    <w:pPr>
      <w:autoSpaceDE w:val="0"/>
      <w:autoSpaceDN w:val="0"/>
      <w:adjustRightInd w:val="0"/>
      <w:spacing w:after="0"/>
    </w:pPr>
    <w:rPr>
      <w:sz w:val="18"/>
      <w:szCs w:val="24"/>
    </w:rPr>
  </w:style>
  <w:style w:type="paragraph" w:customStyle="1" w:styleId="Tabletitle">
    <w:name w:val="Table title"/>
    <w:basedOn w:val="BodyText"/>
    <w:next w:val="Normal"/>
    <w:link w:val="TabletitleChar"/>
    <w:rsid w:val="00CA1BEB"/>
    <w:rPr>
      <w:rFonts w:eastAsia="Times New Roman"/>
      <w:b/>
    </w:rPr>
  </w:style>
  <w:style w:type="character" w:customStyle="1" w:styleId="TabletitleChar">
    <w:name w:val="Table title Char"/>
    <w:link w:val="Tabletitle"/>
    <w:locked/>
    <w:rsid w:val="00CA1BEB"/>
    <w:rPr>
      <w:rFonts w:eastAsia="Times New Roman" w:cs="Times New Roman"/>
      <w:b/>
      <w:sz w:val="20"/>
    </w:rPr>
  </w:style>
  <w:style w:type="paragraph" w:customStyle="1" w:styleId="Terms">
    <w:name w:val="Term(s)"/>
    <w:basedOn w:val="Normal"/>
    <w:next w:val="Definition"/>
    <w:rsid w:val="00CA1BEB"/>
    <w:pPr>
      <w:keepNext/>
      <w:suppressAutoHyphens/>
      <w:spacing w:after="0"/>
      <w:jc w:val="left"/>
    </w:pPr>
    <w:rPr>
      <w:b/>
      <w:lang w:val="it-IT"/>
    </w:rPr>
  </w:style>
  <w:style w:type="paragraph" w:customStyle="1" w:styleId="TermNum">
    <w:name w:val="TermNum"/>
    <w:basedOn w:val="Normal"/>
    <w:next w:val="Terms"/>
    <w:rsid w:val="00CA1BEB"/>
    <w:pPr>
      <w:keepNext/>
      <w:numPr>
        <w:numId w:val="15"/>
      </w:numPr>
      <w:spacing w:after="0"/>
      <w:jc w:val="left"/>
    </w:pPr>
    <w:rPr>
      <w:b/>
      <w:lang w:val="it-IT"/>
    </w:rPr>
  </w:style>
  <w:style w:type="paragraph" w:styleId="PlainText">
    <w:name w:val="Plain Text"/>
    <w:basedOn w:val="Normal"/>
    <w:link w:val="PlainTextChar"/>
    <w:semiHidden/>
    <w:rsid w:val="00CA1BEB"/>
    <w:pPr>
      <w:jc w:val="left"/>
    </w:pPr>
    <w:rPr>
      <w:rFonts w:ascii="Courier New" w:hAnsi="Courier New"/>
      <w:lang w:val="it-IT"/>
    </w:rPr>
  </w:style>
  <w:style w:type="character" w:customStyle="1" w:styleId="PlainTextChar">
    <w:name w:val="Plain Text Char"/>
    <w:link w:val="PlainText"/>
    <w:semiHidden/>
    <w:rsid w:val="00CA1BEB"/>
    <w:rPr>
      <w:rFonts w:ascii="Courier New" w:hAnsi="Courier New"/>
    </w:rPr>
  </w:style>
  <w:style w:type="paragraph" w:styleId="MacroText">
    <w:name w:val="macro"/>
    <w:link w:val="MacroTextChar"/>
    <w:uiPriority w:val="99"/>
    <w:semiHidden/>
    <w:rsid w:val="00CA1BEB"/>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Cambria"/>
      <w:lang w:val="en-GB" w:eastAsia="ja-JP"/>
    </w:rPr>
  </w:style>
  <w:style w:type="character" w:customStyle="1" w:styleId="MacroTextChar">
    <w:name w:val="Macro Text Char"/>
    <w:link w:val="MacroText"/>
    <w:uiPriority w:val="99"/>
    <w:semiHidden/>
    <w:rsid w:val="00CA1BEB"/>
    <w:rPr>
      <w:rFonts w:ascii="Courier New" w:eastAsia="MS Mincho" w:hAnsi="Courier New" w:cs="Cambria"/>
      <w:sz w:val="20"/>
      <w:szCs w:val="20"/>
      <w:lang w:val="en-GB" w:eastAsia="ja-JP"/>
    </w:rPr>
  </w:style>
  <w:style w:type="paragraph" w:styleId="NoteHeading">
    <w:name w:val="Note Heading"/>
    <w:basedOn w:val="Normal"/>
    <w:next w:val="Normal"/>
    <w:link w:val="NoteHeadingChar"/>
    <w:semiHidden/>
    <w:rsid w:val="00CA1BEB"/>
    <w:pPr>
      <w:jc w:val="left"/>
    </w:pPr>
    <w:rPr>
      <w:lang w:val="it-IT"/>
    </w:rPr>
  </w:style>
  <w:style w:type="character" w:customStyle="1" w:styleId="NoteHeadingChar">
    <w:name w:val="Note Heading Char"/>
    <w:basedOn w:val="DefaultParagraphFont"/>
    <w:link w:val="NoteHeading"/>
    <w:semiHidden/>
    <w:rsid w:val="00CA1BEB"/>
  </w:style>
  <w:style w:type="paragraph" w:styleId="IndexHeading">
    <w:name w:val="index heading"/>
    <w:basedOn w:val="Normal"/>
    <w:next w:val="Index1"/>
    <w:uiPriority w:val="99"/>
    <w:semiHidden/>
    <w:rsid w:val="00CA1BEB"/>
    <w:pPr>
      <w:keepNext/>
      <w:spacing w:before="400" w:after="210"/>
      <w:jc w:val="center"/>
    </w:pPr>
    <w:rPr>
      <w:lang w:val="it-IT"/>
    </w:rPr>
  </w:style>
  <w:style w:type="paragraph" w:styleId="TOAHeading">
    <w:name w:val="toa heading"/>
    <w:basedOn w:val="Normal"/>
    <w:next w:val="Normal"/>
    <w:uiPriority w:val="99"/>
    <w:semiHidden/>
    <w:rsid w:val="00CA1BEB"/>
    <w:pPr>
      <w:spacing w:before="120"/>
      <w:jc w:val="left"/>
    </w:pPr>
    <w:rPr>
      <w:b/>
      <w:sz w:val="26"/>
      <w:lang w:val="it-IT"/>
    </w:rPr>
  </w:style>
  <w:style w:type="paragraph" w:styleId="TOC4">
    <w:name w:val="toc 4"/>
    <w:basedOn w:val="TOC2"/>
    <w:next w:val="Normal"/>
    <w:uiPriority w:val="39"/>
    <w:rsid w:val="00CA1BEB"/>
    <w:pPr>
      <w:tabs>
        <w:tab w:val="left" w:pos="1140"/>
        <w:tab w:val="right" w:leader="dot" w:pos="9752"/>
      </w:tabs>
      <w:suppressAutoHyphens/>
      <w:spacing w:after="0"/>
      <w:ind w:left="1140" w:right="500" w:hanging="1140"/>
      <w:jc w:val="left"/>
    </w:pPr>
    <w:rPr>
      <w:b/>
      <w:lang w:val="it-IT"/>
    </w:rPr>
  </w:style>
  <w:style w:type="paragraph" w:styleId="TOC5">
    <w:name w:val="toc 5"/>
    <w:basedOn w:val="TOC4"/>
    <w:next w:val="Normal"/>
    <w:uiPriority w:val="39"/>
    <w:rsid w:val="00CA1BEB"/>
  </w:style>
  <w:style w:type="paragraph" w:styleId="TOC6">
    <w:name w:val="toc 6"/>
    <w:basedOn w:val="TOC4"/>
    <w:next w:val="Normal"/>
    <w:uiPriority w:val="39"/>
    <w:rsid w:val="00CA1BEB"/>
    <w:pPr>
      <w:tabs>
        <w:tab w:val="clear" w:pos="1140"/>
        <w:tab w:val="left" w:pos="1440"/>
      </w:tabs>
      <w:ind w:left="1440" w:hanging="1440"/>
    </w:pPr>
  </w:style>
  <w:style w:type="paragraph" w:styleId="TOC7">
    <w:name w:val="toc 7"/>
    <w:basedOn w:val="TOC4"/>
    <w:next w:val="Normal"/>
    <w:uiPriority w:val="39"/>
    <w:rsid w:val="00CA1BEB"/>
    <w:pPr>
      <w:tabs>
        <w:tab w:val="clear" w:pos="1140"/>
        <w:tab w:val="left" w:pos="1440"/>
      </w:tabs>
      <w:ind w:left="1440" w:hanging="1440"/>
    </w:pPr>
  </w:style>
  <w:style w:type="paragraph" w:styleId="TOC8">
    <w:name w:val="toc 8"/>
    <w:basedOn w:val="TOC4"/>
    <w:next w:val="Normal"/>
    <w:uiPriority w:val="39"/>
    <w:rsid w:val="00CA1BEB"/>
    <w:pPr>
      <w:tabs>
        <w:tab w:val="clear" w:pos="1140"/>
        <w:tab w:val="left" w:pos="1440"/>
      </w:tabs>
      <w:ind w:left="1440" w:hanging="1440"/>
    </w:pPr>
  </w:style>
  <w:style w:type="paragraph" w:styleId="TOC9">
    <w:name w:val="toc 9"/>
    <w:basedOn w:val="TOC1"/>
    <w:next w:val="Normal"/>
    <w:uiPriority w:val="39"/>
    <w:rsid w:val="00CA1BEB"/>
    <w:pPr>
      <w:tabs>
        <w:tab w:val="clear" w:pos="9628"/>
        <w:tab w:val="right" w:leader="dot" w:pos="9752"/>
      </w:tabs>
      <w:suppressAutoHyphens/>
      <w:spacing w:before="120" w:after="0"/>
      <w:ind w:right="500"/>
      <w:jc w:val="left"/>
    </w:pPr>
    <w:rPr>
      <w:lang w:val="it-IT"/>
    </w:rPr>
  </w:style>
  <w:style w:type="paragraph" w:customStyle="1" w:styleId="zzBiblio">
    <w:name w:val="zzBiblio"/>
    <w:basedOn w:val="Normal"/>
    <w:next w:val="Biblioentry"/>
    <w:semiHidden/>
    <w:locked/>
    <w:rsid w:val="00CA1BEB"/>
    <w:pPr>
      <w:pageBreakBefore/>
      <w:spacing w:after="760" w:line="310" w:lineRule="exact"/>
      <w:jc w:val="center"/>
    </w:pPr>
    <w:rPr>
      <w:b/>
      <w:sz w:val="30"/>
      <w:lang w:val="it-IT"/>
    </w:rPr>
  </w:style>
  <w:style w:type="paragraph" w:customStyle="1" w:styleId="zzContents">
    <w:name w:val="zzContents"/>
    <w:basedOn w:val="Introduction"/>
    <w:next w:val="TOC1"/>
    <w:semiHidden/>
    <w:locked/>
    <w:rsid w:val="00CA1BEB"/>
    <w:pPr>
      <w:tabs>
        <w:tab w:val="clear" w:pos="400"/>
      </w:tabs>
    </w:pPr>
  </w:style>
  <w:style w:type="paragraph" w:customStyle="1" w:styleId="zzCopyright">
    <w:name w:val="zzCopyright"/>
    <w:basedOn w:val="Normal"/>
    <w:next w:val="Normal"/>
    <w:semiHidden/>
    <w:locked/>
    <w:rsid w:val="00CA1BEB"/>
    <w:pPr>
      <w:pBdr>
        <w:top w:val="single" w:sz="4" w:space="1" w:color="0000FF"/>
        <w:left w:val="single" w:sz="4" w:space="4" w:color="0000FF"/>
        <w:bottom w:val="single" w:sz="4" w:space="1" w:color="0000FF"/>
        <w:right w:val="single" w:sz="4" w:space="4" w:color="0000FF"/>
      </w:pBdr>
      <w:tabs>
        <w:tab w:val="left" w:pos="514"/>
        <w:tab w:val="left" w:pos="9623"/>
      </w:tabs>
      <w:ind w:left="284" w:right="284"/>
      <w:jc w:val="left"/>
    </w:pPr>
    <w:rPr>
      <w:color w:val="0000FF"/>
      <w:lang w:val="it-IT"/>
    </w:rPr>
  </w:style>
  <w:style w:type="paragraph" w:customStyle="1" w:styleId="zzCover">
    <w:name w:val="zzCover"/>
    <w:basedOn w:val="Normal"/>
    <w:semiHidden/>
    <w:locked/>
    <w:rsid w:val="00CA1BEB"/>
    <w:pPr>
      <w:spacing w:after="220"/>
      <w:jc w:val="right"/>
    </w:pPr>
    <w:rPr>
      <w:b/>
      <w:color w:val="000000"/>
      <w:sz w:val="26"/>
      <w:lang w:val="it-IT"/>
    </w:rPr>
  </w:style>
  <w:style w:type="paragraph" w:customStyle="1" w:styleId="zzForeword">
    <w:name w:val="zzForeword"/>
    <w:basedOn w:val="Introduction"/>
    <w:next w:val="Normal"/>
    <w:semiHidden/>
    <w:locked/>
    <w:rsid w:val="00CA1BEB"/>
    <w:pPr>
      <w:tabs>
        <w:tab w:val="clear" w:pos="400"/>
      </w:tabs>
    </w:pPr>
    <w:rPr>
      <w:color w:val="0000FF"/>
    </w:rPr>
  </w:style>
  <w:style w:type="paragraph" w:customStyle="1" w:styleId="zzHelp">
    <w:name w:val="zzHelp"/>
    <w:basedOn w:val="Normal"/>
    <w:semiHidden/>
    <w:locked/>
    <w:rsid w:val="00CA1BEB"/>
    <w:pPr>
      <w:jc w:val="left"/>
    </w:pPr>
    <w:rPr>
      <w:color w:val="008000"/>
      <w:lang w:val="it-IT"/>
    </w:rPr>
  </w:style>
  <w:style w:type="paragraph" w:customStyle="1" w:styleId="zzIndex">
    <w:name w:val="zzIndex"/>
    <w:basedOn w:val="zzBiblio"/>
    <w:next w:val="IndexHeading"/>
    <w:semiHidden/>
    <w:locked/>
    <w:rsid w:val="00CA1BEB"/>
  </w:style>
  <w:style w:type="paragraph" w:customStyle="1" w:styleId="zzLc5">
    <w:name w:val="zzLc5"/>
    <w:basedOn w:val="Normal"/>
    <w:next w:val="Normal"/>
    <w:semiHidden/>
    <w:locked/>
    <w:rsid w:val="00CA1BEB"/>
    <w:pPr>
      <w:jc w:val="left"/>
    </w:pPr>
    <w:rPr>
      <w:lang w:val="it-IT"/>
    </w:rPr>
  </w:style>
  <w:style w:type="paragraph" w:customStyle="1" w:styleId="zzLc6">
    <w:name w:val="zzLc6"/>
    <w:basedOn w:val="Normal"/>
    <w:next w:val="Normal"/>
    <w:semiHidden/>
    <w:locked/>
    <w:rsid w:val="00CA1BEB"/>
    <w:pPr>
      <w:jc w:val="left"/>
    </w:pPr>
    <w:rPr>
      <w:lang w:val="it-IT"/>
    </w:rPr>
  </w:style>
  <w:style w:type="paragraph" w:customStyle="1" w:styleId="zzLn5">
    <w:name w:val="zzLn5"/>
    <w:basedOn w:val="Normal"/>
    <w:next w:val="Normal"/>
    <w:semiHidden/>
    <w:locked/>
    <w:rsid w:val="00CA1BEB"/>
    <w:pPr>
      <w:jc w:val="left"/>
    </w:pPr>
    <w:rPr>
      <w:lang w:val="it-IT"/>
    </w:rPr>
  </w:style>
  <w:style w:type="paragraph" w:customStyle="1" w:styleId="zzLn6">
    <w:name w:val="zzLn6"/>
    <w:basedOn w:val="Normal"/>
    <w:next w:val="Normal"/>
    <w:semiHidden/>
    <w:locked/>
    <w:rsid w:val="00CA1BEB"/>
    <w:pPr>
      <w:jc w:val="left"/>
    </w:pPr>
    <w:rPr>
      <w:lang w:val="it-IT"/>
    </w:rPr>
  </w:style>
  <w:style w:type="paragraph" w:customStyle="1" w:styleId="zzSTDTitle">
    <w:name w:val="zzSTDTitle"/>
    <w:basedOn w:val="Normal"/>
    <w:next w:val="Normal"/>
    <w:semiHidden/>
    <w:locked/>
    <w:rsid w:val="00CA1BEB"/>
    <w:pPr>
      <w:suppressAutoHyphens/>
      <w:spacing w:before="400" w:after="760" w:line="350" w:lineRule="exact"/>
      <w:jc w:val="left"/>
    </w:pPr>
    <w:rPr>
      <w:b/>
      <w:color w:val="0000FF"/>
      <w:sz w:val="34"/>
      <w:lang w:val="it-IT"/>
    </w:rPr>
  </w:style>
  <w:style w:type="paragraph" w:customStyle="1" w:styleId="zzISOforeword">
    <w:name w:val="zz ISO foreword"/>
    <w:basedOn w:val="Introduction"/>
    <w:next w:val="Normal"/>
    <w:semiHidden/>
    <w:locked/>
    <w:rsid w:val="00CA1BEB"/>
    <w:rPr>
      <w:color w:val="0000FF"/>
    </w:rPr>
  </w:style>
  <w:style w:type="paragraph" w:customStyle="1" w:styleId="ISOforeword">
    <w:name w:val="ISO foreword"/>
    <w:basedOn w:val="Normal"/>
    <w:next w:val="Normal"/>
    <w:semiHidden/>
    <w:locked/>
    <w:rsid w:val="00CA1BEB"/>
    <w:pPr>
      <w:jc w:val="left"/>
    </w:pPr>
    <w:rPr>
      <w:color w:val="0000FF"/>
      <w:lang w:val="it-IT"/>
    </w:rPr>
  </w:style>
  <w:style w:type="paragraph" w:customStyle="1" w:styleId="titreannexe">
    <w:name w:val="titre annexe"/>
    <w:basedOn w:val="Normal"/>
    <w:semiHidden/>
    <w:locked/>
    <w:rsid w:val="00CA1BEB"/>
    <w:pPr>
      <w:jc w:val="center"/>
    </w:pPr>
    <w:rPr>
      <w:rFonts w:eastAsia="Cambria"/>
      <w:b/>
      <w:sz w:val="26"/>
      <w:lang w:val="it-IT" w:eastAsia="ja-JP"/>
    </w:rPr>
  </w:style>
  <w:style w:type="table" w:customStyle="1" w:styleId="Elencoscuro1">
    <w:name w:val="Elenco scuro1"/>
    <w:basedOn w:val="TableNormal"/>
    <w:uiPriority w:val="70"/>
    <w:rsid w:val="00CA1BEB"/>
    <w:rPr>
      <w:rFonts w:ascii="Cambria" w:eastAsia="Cambria" w:hAnsi="Cambria" w:cs="Cambria"/>
      <w:color w:val="FFFFFF"/>
      <w:lang w:val="en-GB" w:eastAsia="en-GB"/>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CA1BEB"/>
    <w:rPr>
      <w:rFonts w:ascii="Cambria" w:eastAsia="Cambria" w:hAnsi="Cambria" w:cs="Cambria"/>
      <w:color w:val="FFFFFF"/>
      <w:lang w:val="en-GB" w:eastAsia="en-GB"/>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CA1BEB"/>
    <w:rPr>
      <w:rFonts w:ascii="Cambria" w:eastAsia="Cambria" w:hAnsi="Cambria" w:cs="Cambria"/>
      <w:color w:val="FFFFFF"/>
      <w:lang w:val="en-GB" w:eastAsia="en-GB"/>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CA1BEB"/>
    <w:rPr>
      <w:rFonts w:ascii="Cambria" w:eastAsia="Cambria" w:hAnsi="Cambria" w:cs="Cambria"/>
      <w:color w:val="FFFFFF"/>
      <w:lang w:val="en-GB" w:eastAsia="en-GB"/>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CA1BEB"/>
    <w:rPr>
      <w:rFonts w:ascii="Cambria" w:eastAsia="Cambria" w:hAnsi="Cambria" w:cs="Cambria"/>
      <w:color w:val="FFFFFF"/>
      <w:lang w:val="en-GB" w:eastAsia="en-GB"/>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CA1BEB"/>
    <w:rPr>
      <w:rFonts w:ascii="Cambria" w:eastAsia="Cambria" w:hAnsi="Cambria" w:cs="Cambria"/>
      <w:color w:val="FFFFFF"/>
      <w:lang w:val="en-GB" w:eastAsia="en-GB"/>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CA1BEB"/>
    <w:rPr>
      <w:rFonts w:ascii="Cambria" w:eastAsia="Cambria" w:hAnsi="Cambria" w:cs="Cambria"/>
      <w:color w:val="FFFFFF"/>
      <w:lang w:val="en-GB" w:eastAsia="en-GB"/>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styleId="E-mailSignature">
    <w:name w:val="E-mail Signature"/>
    <w:basedOn w:val="Normal"/>
    <w:link w:val="E-mailSignatureChar"/>
    <w:semiHidden/>
    <w:rsid w:val="00CA1BEB"/>
    <w:pPr>
      <w:spacing w:after="0"/>
      <w:jc w:val="left"/>
    </w:pPr>
    <w:rPr>
      <w:lang w:val="it-IT"/>
    </w:rPr>
  </w:style>
  <w:style w:type="character" w:customStyle="1" w:styleId="E-mailSignatureChar">
    <w:name w:val="E-mail Signature Char"/>
    <w:basedOn w:val="DefaultParagraphFont"/>
    <w:link w:val="E-mailSignature"/>
    <w:semiHidden/>
    <w:rsid w:val="00CA1BEB"/>
  </w:style>
  <w:style w:type="table" w:customStyle="1" w:styleId="Elencoacolori1">
    <w:name w:val="Elenco a colori1"/>
    <w:basedOn w:val="TableNormal"/>
    <w:uiPriority w:val="72"/>
    <w:rsid w:val="00CA1BEB"/>
    <w:rPr>
      <w:rFonts w:ascii="Cambria" w:eastAsia="Cambria" w:hAnsi="Cambria" w:cs="Cambria"/>
      <w:color w:val="000000"/>
      <w:lang w:val="en-GB" w:eastAsia="en-GB"/>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CA1BEB"/>
    <w:rPr>
      <w:rFonts w:ascii="Cambria" w:eastAsia="Cambria" w:hAnsi="Cambria" w:cs="Cambria"/>
      <w:color w:val="000000"/>
      <w:lang w:val="en-GB" w:eastAsia="en-GB"/>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CA1BEB"/>
    <w:rPr>
      <w:rFonts w:ascii="Cambria" w:eastAsia="Cambria" w:hAnsi="Cambria" w:cs="Cambria"/>
      <w:color w:val="000000"/>
      <w:lang w:val="en-GB" w:eastAsia="en-GB"/>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CA1BEB"/>
    <w:rPr>
      <w:rFonts w:ascii="Cambria" w:eastAsia="Cambria" w:hAnsi="Cambria" w:cs="Cambria"/>
      <w:color w:val="000000"/>
      <w:lang w:val="en-GB" w:eastAsia="en-GB"/>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CA1BEB"/>
    <w:rPr>
      <w:rFonts w:ascii="Cambria" w:eastAsia="Cambria" w:hAnsi="Cambria" w:cs="Cambria"/>
      <w:color w:val="000000"/>
      <w:lang w:val="en-GB" w:eastAsia="en-GB"/>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CA1BEB"/>
    <w:rPr>
      <w:rFonts w:ascii="Cambria" w:eastAsia="Cambria" w:hAnsi="Cambria" w:cs="Cambria"/>
      <w:color w:val="000000"/>
      <w:lang w:val="en-GB" w:eastAsia="en-GB"/>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CA1BEB"/>
    <w:rPr>
      <w:rFonts w:ascii="Cambria" w:eastAsia="Cambria" w:hAnsi="Cambria" w:cs="Cambria"/>
      <w:color w:val="000000"/>
      <w:lang w:val="en-GB" w:eastAsia="en-GB"/>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Sfondoacolori1">
    <w:name w:val="Sfondo a colori1"/>
    <w:basedOn w:val="TableNormal"/>
    <w:uiPriority w:val="71"/>
    <w:rsid w:val="00CA1BEB"/>
    <w:rPr>
      <w:rFonts w:ascii="Cambria" w:eastAsia="Cambria" w:hAnsi="Cambria" w:cs="Cambria"/>
      <w:color w:val="000000"/>
      <w:lang w:val="en-GB" w:eastAsia="en-GB"/>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CA1BEB"/>
    <w:rPr>
      <w:rFonts w:ascii="Cambria" w:eastAsia="Cambria" w:hAnsi="Cambria" w:cs="Cambria"/>
      <w:color w:val="000000"/>
      <w:lang w:val="en-GB" w:eastAsia="en-GB"/>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CA1BEB"/>
    <w:rPr>
      <w:rFonts w:ascii="Cambria" w:eastAsia="Cambria" w:hAnsi="Cambria" w:cs="Cambria"/>
      <w:color w:val="000000"/>
      <w:lang w:val="en-GB" w:eastAsia="en-GB"/>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CA1BEB"/>
    <w:rPr>
      <w:rFonts w:ascii="Cambria" w:eastAsia="Cambria" w:hAnsi="Cambria" w:cs="Cambria"/>
      <w:color w:val="000000"/>
      <w:lang w:val="en-GB" w:eastAsia="en-GB"/>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CA1BEB"/>
    <w:rPr>
      <w:rFonts w:ascii="Cambria" w:eastAsia="Cambria" w:hAnsi="Cambria" w:cs="Cambria"/>
      <w:color w:val="000000"/>
      <w:lang w:val="en-GB" w:eastAsia="en-GB"/>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CA1BEB"/>
    <w:rPr>
      <w:rFonts w:ascii="Cambria" w:eastAsia="Cambria" w:hAnsi="Cambria" w:cs="Cambria"/>
      <w:color w:val="000000"/>
      <w:lang w:val="en-GB" w:eastAsia="en-GB"/>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Grigliaacolori1">
    <w:name w:val="Griglia a colori1"/>
    <w:basedOn w:val="TableNormal"/>
    <w:uiPriority w:val="73"/>
    <w:rsid w:val="00CA1BEB"/>
    <w:rPr>
      <w:rFonts w:ascii="Cambria" w:eastAsia="Cambria" w:hAnsi="Cambria" w:cs="Cambria"/>
      <w:color w:val="000000"/>
      <w:lang w:val="en-GB" w:eastAsia="en-GB"/>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CA1BEB"/>
    <w:rPr>
      <w:rFonts w:ascii="Cambria" w:eastAsia="Cambria" w:hAnsi="Cambria" w:cs="Cambria"/>
      <w:color w:val="000000"/>
      <w:lang w:val="en-GB" w:eastAsia="en-GB"/>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CA1BEB"/>
    <w:rPr>
      <w:rFonts w:ascii="Cambria" w:eastAsia="Cambria" w:hAnsi="Cambria" w:cs="Cambria"/>
      <w:color w:val="000000"/>
      <w:lang w:val="en-GB" w:eastAsia="en-GB"/>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CA1BEB"/>
    <w:rPr>
      <w:rFonts w:ascii="Cambria" w:eastAsia="Cambria" w:hAnsi="Cambria" w:cs="Cambria"/>
      <w:color w:val="000000"/>
      <w:lang w:val="en-GB" w:eastAsia="en-GB"/>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CA1BEB"/>
    <w:rPr>
      <w:rFonts w:ascii="Cambria" w:eastAsia="Cambria" w:hAnsi="Cambria" w:cs="Cambria"/>
      <w:color w:val="000000"/>
      <w:lang w:val="en-GB" w:eastAsia="en-GB"/>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CA1BEB"/>
    <w:rPr>
      <w:rFonts w:ascii="Cambria" w:eastAsia="Cambria" w:hAnsi="Cambria" w:cs="Cambria"/>
      <w:color w:val="000000"/>
      <w:lang w:val="en-GB" w:eastAsia="en-GB"/>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CA1BEB"/>
    <w:rPr>
      <w:rFonts w:ascii="Cambria" w:eastAsia="Cambria" w:hAnsi="Cambria" w:cs="Cambria"/>
      <w:color w:val="000000"/>
      <w:lang w:val="en-GB" w:eastAsia="en-GB"/>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Elencochiaro1">
    <w:name w:val="Elenco chiaro1"/>
    <w:basedOn w:val="TableNormal"/>
    <w:uiPriority w:val="61"/>
    <w:rsid w:val="00CA1BEB"/>
    <w:rPr>
      <w:rFonts w:ascii="Cambria" w:eastAsia="Cambria" w:hAnsi="Cambria" w:cs="Cambria"/>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1">
    <w:name w:val="Elenco chiaro - Colore 11"/>
    <w:basedOn w:val="TableNormal"/>
    <w:uiPriority w:val="61"/>
    <w:rsid w:val="00CA1BEB"/>
    <w:rPr>
      <w:rFonts w:ascii="Cambria" w:eastAsia="Cambria" w:hAnsi="Cambria" w:cs="Cambria"/>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CA1BEB"/>
    <w:rPr>
      <w:rFonts w:ascii="Cambria" w:eastAsia="Cambria" w:hAnsi="Cambria" w:cs="Cambria"/>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CA1BEB"/>
    <w:rPr>
      <w:rFonts w:ascii="Cambria" w:eastAsia="Cambria" w:hAnsi="Cambria" w:cs="Cambria"/>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CA1BEB"/>
    <w:rPr>
      <w:rFonts w:ascii="Cambria" w:eastAsia="Cambria" w:hAnsi="Cambria" w:cs="Cambria"/>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CA1BEB"/>
    <w:rPr>
      <w:rFonts w:ascii="Cambria" w:eastAsia="Cambria" w:hAnsi="Cambria" w:cs="Cambria"/>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CA1BEB"/>
    <w:rPr>
      <w:rFonts w:ascii="Cambria" w:eastAsia="Cambria" w:hAnsi="Cambria" w:cs="Cambria"/>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Sfondochiaro1">
    <w:name w:val="Sfondo chiaro1"/>
    <w:basedOn w:val="TableNormal"/>
    <w:uiPriority w:val="60"/>
    <w:rsid w:val="00CA1BEB"/>
    <w:rPr>
      <w:rFonts w:ascii="Cambria" w:eastAsia="Cambria" w:hAnsi="Cambria" w:cs="Cambria"/>
      <w:color w:val="000000"/>
      <w:lang w:val="en-GB" w:eastAsia="en-GB"/>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rsid w:val="00CA1BEB"/>
    <w:rPr>
      <w:rFonts w:ascii="Cambria" w:eastAsia="Cambria" w:hAnsi="Cambria" w:cs="Cambria"/>
      <w:color w:val="943634"/>
      <w:lang w:val="en-GB" w:eastAsia="en-GB"/>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CA1BEB"/>
    <w:rPr>
      <w:rFonts w:ascii="Cambria" w:eastAsia="Cambria" w:hAnsi="Cambria" w:cs="Cambria"/>
      <w:color w:val="76923C"/>
      <w:lang w:val="en-GB" w:eastAsia="en-GB"/>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CA1BEB"/>
    <w:rPr>
      <w:rFonts w:ascii="Cambria" w:eastAsia="Cambria" w:hAnsi="Cambria" w:cs="Cambria"/>
      <w:color w:val="5F497A"/>
      <w:lang w:val="en-GB" w:eastAsia="en-GB"/>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CA1BEB"/>
    <w:rPr>
      <w:rFonts w:ascii="Cambria" w:eastAsia="Cambria" w:hAnsi="Cambria" w:cs="Cambria"/>
      <w:color w:val="31849B"/>
      <w:lang w:val="en-GB" w:eastAsia="en-G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60"/>
    <w:rsid w:val="00CA1BEB"/>
    <w:rPr>
      <w:rFonts w:ascii="Cambria" w:eastAsia="Cambria" w:hAnsi="Cambria" w:cs="Cambria"/>
      <w:color w:val="E36C0A"/>
      <w:lang w:val="en-GB" w:eastAsia="en-GB"/>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Grigliachiara1">
    <w:name w:val="Griglia chiara1"/>
    <w:basedOn w:val="TableNormal"/>
    <w:uiPriority w:val="62"/>
    <w:rsid w:val="00CA1BEB"/>
    <w:rPr>
      <w:rFonts w:ascii="Cambria" w:eastAsia="Cambria" w:hAnsi="Cambria" w:cs="Cambria"/>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Grigliachiara-Colore11">
    <w:name w:val="Griglia chiara - Colore 11"/>
    <w:basedOn w:val="TableNormal"/>
    <w:uiPriority w:val="62"/>
    <w:rsid w:val="00CA1BEB"/>
    <w:rPr>
      <w:rFonts w:ascii="Cambria" w:eastAsia="Cambria" w:hAnsi="Cambria" w:cs="Cambria"/>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CA1BEB"/>
    <w:rPr>
      <w:rFonts w:ascii="Cambria" w:eastAsia="Cambria" w:hAnsi="Cambria" w:cs="Cambria"/>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62"/>
    <w:rsid w:val="00CA1BEB"/>
    <w:rPr>
      <w:rFonts w:ascii="Cambria" w:eastAsia="Cambria" w:hAnsi="Cambria" w:cs="Cambria"/>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62"/>
    <w:rsid w:val="00CA1BEB"/>
    <w:rPr>
      <w:rFonts w:ascii="Cambria" w:eastAsia="Cambria" w:hAnsi="Cambria" w:cs="Cambria"/>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62"/>
    <w:rsid w:val="00CA1BEB"/>
    <w:rPr>
      <w:rFonts w:ascii="Cambria" w:eastAsia="Cambria" w:hAnsi="Cambria" w:cs="Cambria"/>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62"/>
    <w:rsid w:val="00CA1BEB"/>
    <w:rPr>
      <w:rFonts w:ascii="Cambria" w:eastAsia="Cambria" w:hAnsi="Cambria" w:cs="Cambria"/>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styleId="HTMLAddress">
    <w:name w:val="HTML Address"/>
    <w:basedOn w:val="Normal"/>
    <w:link w:val="HTMLAddressChar"/>
    <w:semiHidden/>
    <w:rsid w:val="00CA1BEB"/>
    <w:pPr>
      <w:spacing w:after="0"/>
      <w:jc w:val="left"/>
    </w:pPr>
    <w:rPr>
      <w:i/>
      <w:iCs/>
      <w:lang w:val="it-IT"/>
    </w:rPr>
  </w:style>
  <w:style w:type="character" w:customStyle="1" w:styleId="HTMLAddressChar">
    <w:name w:val="HTML Address Char"/>
    <w:link w:val="HTMLAddress"/>
    <w:semiHidden/>
    <w:rsid w:val="00CA1BEB"/>
    <w:rPr>
      <w:i/>
      <w:iCs/>
    </w:rPr>
  </w:style>
  <w:style w:type="table" w:customStyle="1" w:styleId="Elencomedio11">
    <w:name w:val="Elenco medio 11"/>
    <w:basedOn w:val="TableNormal"/>
    <w:uiPriority w:val="65"/>
    <w:rsid w:val="00CA1BEB"/>
    <w:rPr>
      <w:rFonts w:ascii="Cambria" w:eastAsia="Cambria" w:hAnsi="Cambria" w:cs="Cambria"/>
      <w:color w:val="000000"/>
      <w:lang w:val="en-GB" w:eastAsia="en-GB"/>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Elencomedio1-Colore11">
    <w:name w:val="Elenco medio 1 - Colore 11"/>
    <w:basedOn w:val="TableNormal"/>
    <w:uiPriority w:val="65"/>
    <w:rsid w:val="00CA1BEB"/>
    <w:rPr>
      <w:rFonts w:ascii="Cambria" w:eastAsia="Cambria" w:hAnsi="Cambria" w:cs="Cambria"/>
      <w:color w:val="000000"/>
      <w:lang w:val="en-GB" w:eastAsia="en-GB"/>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CA1BEB"/>
    <w:rPr>
      <w:rFonts w:ascii="Cambria" w:eastAsia="Cambria" w:hAnsi="Cambria" w:cs="Cambria"/>
      <w:color w:val="000000"/>
      <w:lang w:val="en-GB" w:eastAsia="en-GB"/>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CA1BEB"/>
    <w:rPr>
      <w:rFonts w:ascii="Cambria" w:eastAsia="Cambria" w:hAnsi="Cambria" w:cs="Cambria"/>
      <w:color w:val="000000"/>
      <w:lang w:val="en-GB" w:eastAsia="en-GB"/>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CA1BEB"/>
    <w:rPr>
      <w:rFonts w:ascii="Cambria" w:eastAsia="Cambria" w:hAnsi="Cambria" w:cs="Cambria"/>
      <w:color w:val="000000"/>
      <w:lang w:val="en-GB" w:eastAsia="en-GB"/>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CA1BEB"/>
    <w:rPr>
      <w:rFonts w:ascii="Cambria" w:eastAsia="Cambria" w:hAnsi="Cambria" w:cs="Cambria"/>
      <w:color w:val="000000"/>
      <w:lang w:val="en-GB" w:eastAsia="en-GB"/>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CA1BEB"/>
    <w:rPr>
      <w:rFonts w:ascii="Cambria" w:eastAsia="Cambria" w:hAnsi="Cambria" w:cs="Cambria"/>
      <w:color w:val="000000"/>
      <w:lang w:val="en-GB" w:eastAsia="en-GB"/>
    </w:rPr>
    <w:tblPr>
      <w:tblStyleRowBandSize w:val="1"/>
      <w:tblStyleColBandSize w:val="1"/>
      <w:tblBorders>
        <w:top w:val="single" w:sz="8" w:space="0" w:color="F79646"/>
        <w:bottom w:val="single" w:sz="8" w:space="0" w:color="F79646"/>
      </w:tblBorders>
    </w:tblPr>
    <w:tblStylePr w:type="firstRow">
      <w:rPr>
        <w:rFonts w:ascii="Cambria" w:eastAsia="Times New Roman"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Elencomedio21">
    <w:name w:val="Elenco medio 21"/>
    <w:basedOn w:val="TableNormal"/>
    <w:uiPriority w:val="66"/>
    <w:rsid w:val="00CA1BEB"/>
    <w:rPr>
      <w:rFonts w:ascii="Cambria" w:eastAsia="Times New Roman" w:hAnsi="Cambria"/>
      <w:color w:val="00000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6"/>
        <w:szCs w:val="26"/>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CA1BEB"/>
    <w:rPr>
      <w:rFonts w:ascii="Cambria" w:eastAsia="Times New Roman" w:hAnsi="Cambria"/>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6"/>
        <w:szCs w:val="26"/>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CA1BEB"/>
    <w:rPr>
      <w:rFonts w:ascii="Cambria" w:eastAsia="Times New Roman" w:hAnsi="Cambria"/>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6"/>
        <w:szCs w:val="26"/>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CA1BEB"/>
    <w:rPr>
      <w:rFonts w:ascii="Cambria" w:eastAsia="Times New Roman" w:hAnsi="Cambria"/>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6"/>
        <w:szCs w:val="26"/>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CA1BEB"/>
    <w:rPr>
      <w:rFonts w:ascii="Cambria" w:eastAsia="Times New Roman" w:hAnsi="Cambria"/>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6"/>
        <w:szCs w:val="26"/>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CA1BEB"/>
    <w:rPr>
      <w:rFonts w:ascii="Cambria" w:eastAsia="Times New Roman" w:hAnsi="Cambria"/>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6"/>
        <w:szCs w:val="26"/>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CA1BEB"/>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6"/>
        <w:szCs w:val="26"/>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Sfondomedio11">
    <w:name w:val="Sfondo medio 11"/>
    <w:basedOn w:val="TableNormal"/>
    <w:uiPriority w:val="63"/>
    <w:rsid w:val="00CA1BEB"/>
    <w:rPr>
      <w:rFonts w:ascii="Cambria" w:eastAsia="Cambria" w:hAnsi="Cambria" w:cs="Cambria"/>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Sfondomedio1-Colore11">
    <w:name w:val="Sfondo medio 1 - Colore 11"/>
    <w:basedOn w:val="TableNormal"/>
    <w:uiPriority w:val="63"/>
    <w:rsid w:val="00CA1BEB"/>
    <w:rPr>
      <w:rFonts w:ascii="Cambria" w:eastAsia="Cambria" w:hAnsi="Cambria" w:cs="Cambria"/>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A1BEB"/>
    <w:rPr>
      <w:rFonts w:ascii="Cambria" w:eastAsia="Cambria" w:hAnsi="Cambria" w:cs="Cambria"/>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A1BEB"/>
    <w:rPr>
      <w:rFonts w:ascii="Cambria" w:eastAsia="Cambria" w:hAnsi="Cambria" w:cs="Cambria"/>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A1BEB"/>
    <w:rPr>
      <w:rFonts w:ascii="Cambria" w:eastAsia="Cambria" w:hAnsi="Cambria" w:cs="Cambria"/>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A1BEB"/>
    <w:rPr>
      <w:rFonts w:ascii="Cambria" w:eastAsia="Cambria" w:hAnsi="Cambria" w:cs="Cambria"/>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A1BEB"/>
    <w:rPr>
      <w:rFonts w:ascii="Cambria" w:eastAsia="Cambria" w:hAnsi="Cambria" w:cs="Cambria"/>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Sfondomedio21">
    <w:name w:val="Sfondo medio 21"/>
    <w:basedOn w:val="TableNormal"/>
    <w:uiPriority w:val="64"/>
    <w:rsid w:val="00CA1BEB"/>
    <w:rPr>
      <w:rFonts w:ascii="Cambria" w:eastAsia="Cambria" w:hAnsi="Cambria" w:cs="Cambria"/>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fondomedio2-Colore11">
    <w:name w:val="Sfondo medio 2 - Colore 11"/>
    <w:basedOn w:val="TableNormal"/>
    <w:uiPriority w:val="64"/>
    <w:rsid w:val="00CA1BEB"/>
    <w:rPr>
      <w:rFonts w:ascii="Cambria" w:eastAsia="Cambria" w:hAnsi="Cambria" w:cs="Cambria"/>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A1BEB"/>
    <w:rPr>
      <w:rFonts w:ascii="Cambria" w:eastAsia="Cambria" w:hAnsi="Cambria" w:cs="Cambria"/>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A1BEB"/>
    <w:rPr>
      <w:rFonts w:ascii="Cambria" w:eastAsia="Cambria" w:hAnsi="Cambria" w:cs="Cambria"/>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A1BEB"/>
    <w:rPr>
      <w:rFonts w:ascii="Cambria" w:eastAsia="Cambria" w:hAnsi="Cambria" w:cs="Cambria"/>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A1BEB"/>
    <w:rPr>
      <w:rFonts w:ascii="Cambria" w:eastAsia="Cambria" w:hAnsi="Cambria" w:cs="Cambria"/>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A1BEB"/>
    <w:rPr>
      <w:rFonts w:ascii="Cambria" w:eastAsia="Cambria" w:hAnsi="Cambria" w:cs="Cambria"/>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Grigliamedia11">
    <w:name w:val="Griglia media 11"/>
    <w:basedOn w:val="TableNormal"/>
    <w:uiPriority w:val="67"/>
    <w:rsid w:val="00CA1BEB"/>
    <w:rPr>
      <w:rFonts w:ascii="Cambria" w:eastAsia="Cambria" w:hAnsi="Cambria" w:cs="Cambria"/>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CA1BEB"/>
    <w:rPr>
      <w:rFonts w:ascii="Cambria" w:eastAsia="Cambria" w:hAnsi="Cambria" w:cs="Cambria"/>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CA1BEB"/>
    <w:rPr>
      <w:rFonts w:ascii="Cambria" w:eastAsia="Cambria" w:hAnsi="Cambria" w:cs="Cambria"/>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CA1BEB"/>
    <w:rPr>
      <w:rFonts w:ascii="Cambria" w:eastAsia="Cambria" w:hAnsi="Cambria" w:cs="Cambria"/>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CA1BEB"/>
    <w:rPr>
      <w:rFonts w:ascii="Cambria" w:eastAsia="Cambria" w:hAnsi="Cambria" w:cs="Cambria"/>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CA1BEB"/>
    <w:rPr>
      <w:rFonts w:ascii="Cambria" w:eastAsia="Cambria" w:hAnsi="Cambria" w:cs="Cambria"/>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CA1BEB"/>
    <w:rPr>
      <w:rFonts w:ascii="Cambria" w:eastAsia="Cambria" w:hAnsi="Cambria" w:cs="Cambria"/>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Grigliamedia21">
    <w:name w:val="Griglia media 21"/>
    <w:basedOn w:val="TableNormal"/>
    <w:uiPriority w:val="68"/>
    <w:rsid w:val="00CA1BEB"/>
    <w:rPr>
      <w:rFonts w:ascii="Cambria" w:eastAsia="Times New Roman" w:hAnsi="Cambria"/>
      <w:color w:val="00000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CA1BEB"/>
    <w:rPr>
      <w:rFonts w:ascii="Cambria" w:eastAsia="Times New Roman" w:hAnsi="Cambria"/>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CA1BEB"/>
    <w:rPr>
      <w:rFonts w:ascii="Cambria" w:eastAsia="Times New Roman" w:hAnsi="Cambria"/>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CA1BEB"/>
    <w:rPr>
      <w:rFonts w:ascii="Cambria" w:eastAsia="Times New Roman" w:hAnsi="Cambria"/>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CA1BEB"/>
    <w:rPr>
      <w:rFonts w:ascii="Cambria" w:eastAsia="Times New Roman" w:hAnsi="Cambria"/>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CA1BEB"/>
    <w:rPr>
      <w:rFonts w:ascii="Cambria" w:eastAsia="Times New Roman" w:hAnsi="Cambria"/>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CA1BEB"/>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Grigliamedia31">
    <w:name w:val="Griglia media 31"/>
    <w:basedOn w:val="TableNormal"/>
    <w:uiPriority w:val="69"/>
    <w:rsid w:val="00CA1BEB"/>
    <w:rPr>
      <w:rFonts w:ascii="Cambria" w:eastAsia="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rsid w:val="00CA1BEB"/>
    <w:rPr>
      <w:rFonts w:ascii="Cambria" w:eastAsia="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69"/>
    <w:rsid w:val="00CA1BEB"/>
    <w:rPr>
      <w:rFonts w:ascii="Cambria" w:eastAsia="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rsid w:val="00CA1BEB"/>
    <w:rPr>
      <w:rFonts w:ascii="Cambria" w:eastAsia="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rsid w:val="00CA1BEB"/>
    <w:rPr>
      <w:rFonts w:ascii="Cambria" w:eastAsia="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69"/>
    <w:rsid w:val="00CA1BEB"/>
    <w:rPr>
      <w:rFonts w:ascii="Cambria" w:eastAsia="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69"/>
    <w:rsid w:val="00CA1BEB"/>
    <w:rPr>
      <w:rFonts w:ascii="Cambria" w:eastAsia="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Table3Deffects3">
    <w:name w:val="Table 3D effects 3"/>
    <w:basedOn w:val="TableNormal"/>
    <w:rsid w:val="00CA1BEB"/>
    <w:pPr>
      <w:spacing w:after="240" w:line="230" w:lineRule="atLeast"/>
      <w:jc w:val="both"/>
    </w:pPr>
    <w:rPr>
      <w:rFonts w:ascii="Cambria" w:eastAsia="Cambria" w:hAnsi="Cambria" w:cs="Cambria"/>
      <w:lang w:val="en-GB" w:eastAsia="en-GB"/>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CA1BEB"/>
    <w:pPr>
      <w:spacing w:after="240" w:line="230" w:lineRule="atLeast"/>
      <w:jc w:val="both"/>
    </w:pPr>
    <w:rPr>
      <w:rFonts w:ascii="Cambria" w:eastAsia="Cambria" w:hAnsi="Cambria" w:cs="Cambria"/>
      <w:lang w:val="en-GB" w:eastAsia="en-GB"/>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rsid w:val="00CA1BEB"/>
    <w:pPr>
      <w:spacing w:after="240" w:line="230" w:lineRule="atLeast"/>
      <w:jc w:val="both"/>
    </w:pPr>
    <w:rPr>
      <w:rFonts w:ascii="Cambria" w:eastAsia="Cambria" w:hAnsi="Cambria" w:cs="Cambria"/>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CA1BEB"/>
    <w:pPr>
      <w:spacing w:after="240" w:line="230" w:lineRule="atLeast"/>
      <w:jc w:val="both"/>
    </w:pPr>
    <w:rPr>
      <w:rFonts w:ascii="Cambria" w:eastAsia="Cambria" w:hAnsi="Cambria" w:cs="Cambria"/>
      <w:lang w:val="en-GB" w:eastAsia="en-GB"/>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CA1BEB"/>
    <w:pPr>
      <w:spacing w:after="240" w:line="230" w:lineRule="atLeast"/>
      <w:jc w:val="both"/>
    </w:pPr>
    <w:rPr>
      <w:rFonts w:ascii="Cambria" w:eastAsia="Cambria" w:hAnsi="Cambria" w:cs="Cambria"/>
      <w:lang w:val="en-GB" w:eastAsia="en-GB"/>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CA1BEB"/>
    <w:pPr>
      <w:spacing w:after="240" w:line="230" w:lineRule="atLeast"/>
      <w:jc w:val="both"/>
    </w:pPr>
    <w:rPr>
      <w:rFonts w:ascii="Cambria" w:eastAsia="Cambria" w:hAnsi="Cambria" w:cs="Cambria"/>
      <w:lang w:val="en-GB" w:eastAsia="en-GB"/>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rsid w:val="00CA1BEB"/>
    <w:pPr>
      <w:spacing w:after="240" w:line="230" w:lineRule="atLeast"/>
      <w:jc w:val="both"/>
    </w:pPr>
    <w:rPr>
      <w:rFonts w:ascii="Cambria" w:eastAsia="Cambria" w:hAnsi="Cambria" w:cs="Cambria"/>
      <w:color w:val="FFFFFF"/>
      <w:lang w:val="en-GB"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CA1BEB"/>
    <w:pPr>
      <w:spacing w:after="240" w:line="230" w:lineRule="atLeast"/>
      <w:jc w:val="both"/>
    </w:pPr>
    <w:rPr>
      <w:rFonts w:ascii="Cambria" w:eastAsia="Cambria" w:hAnsi="Cambria" w:cs="Cambria"/>
      <w:lang w:val="en-GB" w:eastAsia="en-GB"/>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CA1BEB"/>
    <w:pPr>
      <w:spacing w:after="240" w:line="230" w:lineRule="atLeast"/>
      <w:jc w:val="both"/>
    </w:pPr>
    <w:rPr>
      <w:rFonts w:ascii="Cambria" w:eastAsia="Cambria" w:hAnsi="Cambria" w:cs="Cambria"/>
      <w:lang w:val="en-GB" w:eastAsia="en-GB"/>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rsid w:val="00CA1BEB"/>
    <w:pPr>
      <w:spacing w:after="240" w:line="230" w:lineRule="atLeast"/>
      <w:jc w:val="both"/>
    </w:pPr>
    <w:rPr>
      <w:rFonts w:ascii="Cambria" w:eastAsia="Cambria" w:hAnsi="Cambria" w:cs="Cambria"/>
      <w:lang w:val="en-GB" w:eastAsia="en-GB"/>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CA1BEB"/>
    <w:pPr>
      <w:spacing w:after="240" w:line="230" w:lineRule="atLeast"/>
      <w:jc w:val="both"/>
    </w:pPr>
    <w:rPr>
      <w:rFonts w:ascii="Cambria" w:eastAsia="Cambria" w:hAnsi="Cambria" w:cs="Cambria"/>
      <w:lang w:val="en-GB" w:eastAsia="en-GB"/>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A1BEB"/>
    <w:pPr>
      <w:spacing w:after="240" w:line="230" w:lineRule="atLeast"/>
      <w:jc w:val="both"/>
    </w:pPr>
    <w:rPr>
      <w:rFonts w:ascii="Cambria" w:eastAsia="Cambria" w:hAnsi="Cambria" w:cs="Cambria"/>
      <w:color w:val="000080"/>
      <w:lang w:val="en-GB" w:eastAsia="en-GB"/>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CA1BEB"/>
    <w:pPr>
      <w:spacing w:after="240" w:line="230" w:lineRule="atLeast"/>
      <w:jc w:val="both"/>
    </w:pPr>
    <w:rPr>
      <w:rFonts w:ascii="Cambria" w:eastAsia="Cambria" w:hAnsi="Cambria" w:cs="Cambria"/>
      <w:lang w:val="en-GB" w:eastAsia="en-GB"/>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rsid w:val="00CA1BEB"/>
    <w:pPr>
      <w:spacing w:after="240" w:line="230" w:lineRule="atLeast"/>
      <w:jc w:val="both"/>
    </w:pPr>
    <w:rPr>
      <w:rFonts w:ascii="Cambria" w:eastAsia="Cambria" w:hAnsi="Cambria" w:cs="Cambria"/>
      <w:lang w:val="en-GB" w:eastAsia="en-GB"/>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CA1BEB"/>
    <w:pPr>
      <w:spacing w:after="240" w:line="230" w:lineRule="atLeast"/>
      <w:jc w:val="both"/>
    </w:pPr>
    <w:rPr>
      <w:rFonts w:ascii="Cambria" w:eastAsia="Cambria" w:hAnsi="Cambria" w:cs="Cambria"/>
      <w:lang w:val="en-GB" w:eastAsia="en-GB"/>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CA1BEB"/>
    <w:pPr>
      <w:spacing w:after="240" w:line="230" w:lineRule="atLeast"/>
      <w:jc w:val="both"/>
    </w:pPr>
    <w:rPr>
      <w:rFonts w:ascii="Cambria" w:eastAsia="Cambria" w:hAnsi="Cambria" w:cs="Cambria"/>
      <w:lang w:val="en-GB" w:eastAsia="en-GB"/>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CA1BEB"/>
    <w:pPr>
      <w:spacing w:after="240" w:line="230" w:lineRule="atLeast"/>
      <w:jc w:val="both"/>
    </w:pPr>
    <w:rPr>
      <w:rFonts w:ascii="Cambria" w:eastAsia="Cambria" w:hAnsi="Cambria" w:cs="Cambria"/>
      <w:lang w:val="en-GB" w:eastAsia="en-GB"/>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CA1BEB"/>
    <w:pPr>
      <w:spacing w:after="240" w:line="230" w:lineRule="atLeast"/>
      <w:jc w:val="both"/>
    </w:pPr>
    <w:rPr>
      <w:rFonts w:ascii="Cambria" w:eastAsia="Cambria" w:hAnsi="Cambria" w:cs="Cambria"/>
      <w:lang w:val="en-GB" w:eastAsia="en-GB"/>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CA1BEB"/>
    <w:pPr>
      <w:spacing w:after="240" w:line="230" w:lineRule="atLeast"/>
      <w:jc w:val="both"/>
    </w:pPr>
    <w:rPr>
      <w:rFonts w:ascii="Cambria" w:eastAsia="Cambria" w:hAnsi="Cambria" w:cs="Cambria"/>
      <w:lang w:val="en-GB" w:eastAsia="en-GB"/>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CA1BEB"/>
    <w:pPr>
      <w:spacing w:after="240" w:line="230" w:lineRule="atLeast"/>
      <w:jc w:val="both"/>
    </w:pPr>
    <w:rPr>
      <w:rFonts w:ascii="Cambria" w:eastAsia="Cambria" w:hAnsi="Cambria" w:cs="Cambria"/>
      <w:lang w:val="en-GB" w:eastAsia="en-GB"/>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CA1BEB"/>
    <w:pPr>
      <w:spacing w:after="240" w:line="230" w:lineRule="atLeast"/>
      <w:jc w:val="both"/>
    </w:pPr>
    <w:rPr>
      <w:rFonts w:ascii="Cambria" w:eastAsia="Cambria" w:hAnsi="Cambria" w:cs="Cambria"/>
      <w:lang w:val="en-GB"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CA1BEB"/>
    <w:pPr>
      <w:spacing w:after="240" w:line="230" w:lineRule="atLeast"/>
      <w:jc w:val="both"/>
    </w:pPr>
    <w:rPr>
      <w:rFonts w:ascii="Cambria" w:eastAsia="Cambria" w:hAnsi="Cambria" w:cs="Cambria"/>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rsid w:val="00CA1BEB"/>
    <w:pPr>
      <w:spacing w:after="240" w:line="230" w:lineRule="atLeast"/>
      <w:jc w:val="both"/>
    </w:pPr>
    <w:rPr>
      <w:rFonts w:ascii="Cambria" w:eastAsia="Cambria" w:hAnsi="Cambria" w:cs="Cambria"/>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CA1BEB"/>
    <w:pPr>
      <w:spacing w:after="240" w:line="230" w:lineRule="atLeast"/>
      <w:jc w:val="both"/>
    </w:pPr>
    <w:rPr>
      <w:rFonts w:ascii="Cambria" w:eastAsia="Cambria" w:hAnsi="Cambria" w:cs="Cambria"/>
      <w:lang w:val="en-GB" w:eastAsia="en-GB"/>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CA1BEB"/>
    <w:pPr>
      <w:spacing w:after="240" w:line="230" w:lineRule="atLeast"/>
      <w:jc w:val="both"/>
    </w:pPr>
    <w:rPr>
      <w:rFonts w:ascii="Cambria" w:eastAsia="Cambria" w:hAnsi="Cambria" w:cs="Cambria"/>
      <w:lang w:val="en-GB" w:eastAsia="en-GB"/>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CA1BEB"/>
    <w:pPr>
      <w:spacing w:after="240" w:line="230" w:lineRule="atLeast"/>
      <w:jc w:val="both"/>
    </w:pPr>
    <w:rPr>
      <w:rFonts w:ascii="Cambria" w:eastAsia="Cambria" w:hAnsi="Cambria" w:cs="Cambria"/>
      <w:lang w:val="en-GB" w:eastAsia="en-GB"/>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CA1BEB"/>
    <w:pPr>
      <w:spacing w:after="240" w:line="230" w:lineRule="atLeast"/>
      <w:jc w:val="both"/>
    </w:pPr>
    <w:rPr>
      <w:rFonts w:ascii="Cambria" w:eastAsia="Cambria" w:hAnsi="Cambria" w:cs="Cambria"/>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CA1BEB"/>
    <w:pPr>
      <w:spacing w:after="240" w:line="230" w:lineRule="atLeast"/>
      <w:jc w:val="both"/>
    </w:pPr>
    <w:rPr>
      <w:rFonts w:ascii="Cambria" w:eastAsia="Cambria" w:hAnsi="Cambria" w:cs="Cambria"/>
      <w:lang w:val="en-GB" w:eastAsia="en-GB"/>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CA1BEB"/>
    <w:pPr>
      <w:spacing w:after="240" w:line="230" w:lineRule="atLeast"/>
      <w:jc w:val="both"/>
    </w:pPr>
    <w:rPr>
      <w:rFonts w:ascii="Cambria" w:eastAsia="Cambria" w:hAnsi="Cambria" w:cs="Cambria"/>
      <w:b/>
      <w:bCs/>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CA1BEB"/>
    <w:pPr>
      <w:spacing w:after="240" w:line="230" w:lineRule="atLeast"/>
      <w:jc w:val="both"/>
    </w:pPr>
    <w:rPr>
      <w:rFonts w:ascii="Cambria" w:eastAsia="Cambria" w:hAnsi="Cambria" w:cs="Cambria"/>
      <w:lang w:val="en-GB" w:eastAsia="en-GB"/>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rsid w:val="00CA1BEB"/>
    <w:pPr>
      <w:spacing w:after="240" w:line="230" w:lineRule="atLeast"/>
      <w:jc w:val="both"/>
    </w:pPr>
    <w:rPr>
      <w:rFonts w:ascii="Cambria" w:eastAsia="Cambria" w:hAnsi="Cambria" w:cs="Cambria"/>
      <w:b/>
      <w:bCs/>
      <w:lang w:val="en-GB" w:eastAsia="en-GB"/>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CA1BEB"/>
    <w:pPr>
      <w:spacing w:after="240" w:line="230" w:lineRule="atLeast"/>
      <w:jc w:val="both"/>
    </w:pPr>
    <w:rPr>
      <w:rFonts w:ascii="Cambria" w:eastAsia="Cambria" w:hAnsi="Cambria" w:cs="Cambria"/>
      <w:b/>
      <w:bCs/>
      <w:lang w:val="en-GB" w:eastAsia="en-GB"/>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CA1BEB"/>
    <w:pPr>
      <w:spacing w:after="240" w:line="230" w:lineRule="atLeast"/>
      <w:jc w:val="both"/>
    </w:pPr>
    <w:rPr>
      <w:rFonts w:ascii="Cambria" w:eastAsia="Cambria" w:hAnsi="Cambria" w:cs="Cambria"/>
      <w:b/>
      <w:bCs/>
      <w:lang w:val="en-GB" w:eastAsia="en-GB"/>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CA1BEB"/>
    <w:pPr>
      <w:spacing w:after="240" w:line="230" w:lineRule="atLeast"/>
      <w:jc w:val="both"/>
    </w:pPr>
    <w:rPr>
      <w:rFonts w:ascii="Cambria" w:eastAsia="Cambria" w:hAnsi="Cambria" w:cs="Cambria"/>
      <w:lang w:val="en-GB" w:eastAsia="en-GB"/>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CA1BEB"/>
    <w:pPr>
      <w:spacing w:after="240" w:line="230" w:lineRule="atLeast"/>
      <w:jc w:val="both"/>
    </w:pPr>
    <w:rPr>
      <w:rFonts w:ascii="Cambria" w:eastAsia="Cambria" w:hAnsi="Cambria" w:cs="Cambria"/>
      <w:lang w:val="en-GB" w:eastAsia="en-GB"/>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rsid w:val="00CA1BEB"/>
    <w:pPr>
      <w:spacing w:after="240" w:line="230" w:lineRule="atLeast"/>
      <w:jc w:val="both"/>
    </w:pPr>
    <w:rPr>
      <w:rFonts w:ascii="Cambria" w:eastAsia="Cambria" w:hAnsi="Cambria" w:cs="Cambria"/>
      <w:lang w:val="en-GB" w:eastAsia="en-GB"/>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A1BEB"/>
    <w:pPr>
      <w:spacing w:after="240" w:line="230" w:lineRule="atLeast"/>
      <w:jc w:val="both"/>
    </w:pPr>
    <w:rPr>
      <w:rFonts w:ascii="Cambria" w:eastAsia="Cambria" w:hAnsi="Cambria" w:cs="Cambria"/>
      <w:lang w:val="en-GB" w:eastAsia="en-GB"/>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CA1BEB"/>
    <w:pPr>
      <w:spacing w:after="240" w:line="230" w:lineRule="atLeast"/>
      <w:jc w:val="both"/>
    </w:pPr>
    <w:rPr>
      <w:rFonts w:ascii="Cambria" w:eastAsia="Cambria" w:hAnsi="Cambria" w:cs="Cambria"/>
      <w:lang w:val="en-GB" w:eastAsia="en-GB"/>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CA1BEB"/>
    <w:pPr>
      <w:spacing w:after="240" w:line="230" w:lineRule="atLeast"/>
      <w:jc w:val="both"/>
    </w:pPr>
    <w:rPr>
      <w:rFonts w:ascii="Cambria" w:eastAsia="Cambria" w:hAnsi="Cambria" w:cs="Cambria"/>
      <w:lang w:val="en-GB" w:eastAsia="en-GB"/>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CA1BEB"/>
    <w:pPr>
      <w:spacing w:after="240" w:line="230" w:lineRule="atLeast"/>
      <w:jc w:val="both"/>
    </w:pPr>
    <w:rPr>
      <w:rFonts w:ascii="Cambria" w:eastAsia="Cambria" w:hAnsi="Cambria" w:cs="Cambria"/>
      <w:lang w:val="en-GB" w:eastAsia="en-GB"/>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rsid w:val="00CA1BEB"/>
    <w:pPr>
      <w:spacing w:after="240" w:line="230" w:lineRule="atLeast"/>
      <w:jc w:val="both"/>
    </w:pPr>
    <w:rPr>
      <w:rFonts w:ascii="Cambria" w:eastAsia="Cambria" w:hAnsi="Cambria" w:cs="Cambr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ewordText">
    <w:name w:val="Foreword Text"/>
    <w:basedOn w:val="Normal"/>
    <w:rsid w:val="00CA1BEB"/>
    <w:pPr>
      <w:spacing w:line="240" w:lineRule="atLeast"/>
      <w:jc w:val="left"/>
    </w:pPr>
    <w:rPr>
      <w:szCs w:val="23"/>
      <w:lang w:val="it-IT"/>
    </w:rPr>
  </w:style>
  <w:style w:type="paragraph" w:customStyle="1" w:styleId="ForewordTitle">
    <w:name w:val="Foreword Title"/>
    <w:basedOn w:val="Normal"/>
    <w:rsid w:val="00CA1BEB"/>
    <w:pPr>
      <w:keepNext/>
      <w:pageBreakBefore/>
      <w:suppressAutoHyphens/>
      <w:spacing w:before="310" w:after="310" w:line="310" w:lineRule="atLeast"/>
      <w:jc w:val="left"/>
      <w:outlineLvl w:val="0"/>
    </w:pPr>
    <w:rPr>
      <w:rFonts w:eastAsia="Times New Roman"/>
      <w:b/>
      <w:sz w:val="28"/>
      <w:lang w:val="it-IT"/>
    </w:rPr>
  </w:style>
  <w:style w:type="paragraph" w:customStyle="1" w:styleId="IntroTitle">
    <w:name w:val="Intro Title"/>
    <w:basedOn w:val="Normal"/>
    <w:semiHidden/>
    <w:locked/>
    <w:rsid w:val="00CA1BEB"/>
    <w:pPr>
      <w:keepNext/>
      <w:pageBreakBefore/>
      <w:suppressAutoHyphens/>
      <w:spacing w:before="310" w:after="310" w:line="310" w:lineRule="atLeast"/>
      <w:jc w:val="left"/>
      <w:outlineLvl w:val="0"/>
    </w:pPr>
    <w:rPr>
      <w:rFonts w:eastAsia="Times New Roman"/>
      <w:b/>
      <w:sz w:val="28"/>
      <w:lang w:val="it-IT"/>
    </w:rPr>
  </w:style>
  <w:style w:type="paragraph" w:customStyle="1" w:styleId="BiblioEntry0">
    <w:name w:val="Biblio Entry"/>
    <w:basedOn w:val="Normal"/>
    <w:rsid w:val="00CA1BEB"/>
    <w:pPr>
      <w:numPr>
        <w:numId w:val="13"/>
      </w:numPr>
      <w:tabs>
        <w:tab w:val="num" w:pos="765"/>
      </w:tabs>
      <w:spacing w:line="240" w:lineRule="atLeast"/>
      <w:ind w:left="765" w:hanging="283"/>
      <w:jc w:val="left"/>
    </w:pPr>
    <w:rPr>
      <w:rFonts w:eastAsia="Times New Roman"/>
      <w:lang w:val="it-IT"/>
    </w:rPr>
  </w:style>
  <w:style w:type="paragraph" w:customStyle="1" w:styleId="KeyTitle">
    <w:name w:val="Key Title"/>
    <w:basedOn w:val="Normal"/>
    <w:next w:val="Normal"/>
    <w:semiHidden/>
    <w:locked/>
    <w:rsid w:val="00CA1BEB"/>
    <w:pPr>
      <w:keepNext/>
      <w:tabs>
        <w:tab w:val="left" w:pos="346"/>
      </w:tabs>
      <w:spacing w:after="60" w:line="220" w:lineRule="atLeast"/>
      <w:ind w:left="346" w:hanging="346"/>
      <w:jc w:val="left"/>
    </w:pPr>
    <w:rPr>
      <w:rFonts w:eastAsia="Times New Roman"/>
      <w:b/>
      <w:sz w:val="18"/>
      <w:lang w:val="it-IT"/>
    </w:rPr>
  </w:style>
  <w:style w:type="paragraph" w:customStyle="1" w:styleId="FigureImage">
    <w:name w:val="Figure Image"/>
    <w:basedOn w:val="Normal"/>
    <w:rsid w:val="00CA1BEB"/>
    <w:pPr>
      <w:keepNext/>
      <w:spacing w:before="240" w:after="120" w:line="240" w:lineRule="atLeast"/>
      <w:jc w:val="center"/>
    </w:pPr>
    <w:rPr>
      <w:rFonts w:eastAsia="Times New Roman"/>
      <w:lang w:val="it-IT"/>
    </w:rPr>
  </w:style>
  <w:style w:type="paragraph" w:customStyle="1" w:styleId="BiblioTitle">
    <w:name w:val="Biblio Title"/>
    <w:basedOn w:val="Normal"/>
    <w:link w:val="BiblioTitleChar"/>
    <w:rsid w:val="00CA1BEB"/>
    <w:pPr>
      <w:pageBreakBefore/>
      <w:spacing w:after="760" w:line="280" w:lineRule="atLeast"/>
      <w:jc w:val="center"/>
      <w:outlineLvl w:val="0"/>
    </w:pPr>
    <w:rPr>
      <w:rFonts w:eastAsia="Times New Roman"/>
      <w:b/>
      <w:sz w:val="28"/>
      <w:lang w:val="it-IT"/>
    </w:rPr>
  </w:style>
  <w:style w:type="character" w:customStyle="1" w:styleId="BiblioTitleChar">
    <w:name w:val="Biblio Title Char"/>
    <w:link w:val="BiblioTitle"/>
    <w:rsid w:val="00CA1BEB"/>
    <w:rPr>
      <w:rFonts w:eastAsia="Times New Roman" w:cs="Times New Roman"/>
      <w:b/>
      <w:sz w:val="28"/>
    </w:rPr>
  </w:style>
  <w:style w:type="paragraph" w:customStyle="1" w:styleId="Figurenote">
    <w:name w:val="Figure note"/>
    <w:basedOn w:val="Normal"/>
    <w:rsid w:val="00CA1BEB"/>
    <w:pPr>
      <w:tabs>
        <w:tab w:val="left" w:pos="965"/>
      </w:tabs>
      <w:spacing w:line="220" w:lineRule="atLeast"/>
      <w:jc w:val="left"/>
    </w:pPr>
    <w:rPr>
      <w:rFonts w:eastAsia="Times New Roman"/>
      <w:sz w:val="20"/>
      <w:lang w:val="it-IT"/>
    </w:rPr>
  </w:style>
  <w:style w:type="paragraph" w:customStyle="1" w:styleId="Tablebody">
    <w:name w:val="Table body"/>
    <w:basedOn w:val="Normal"/>
    <w:link w:val="TablebodyChar"/>
    <w:semiHidden/>
    <w:locked/>
    <w:rsid w:val="00CA1BEB"/>
    <w:pPr>
      <w:spacing w:before="60" w:after="60" w:line="210" w:lineRule="atLeast"/>
      <w:jc w:val="left"/>
    </w:pPr>
    <w:rPr>
      <w:rFonts w:eastAsia="Times New Roman"/>
      <w:sz w:val="20"/>
      <w:lang w:val="it-IT"/>
    </w:rPr>
  </w:style>
  <w:style w:type="character" w:customStyle="1" w:styleId="TablebodyChar">
    <w:name w:val="Table body Char"/>
    <w:link w:val="Tablebody"/>
    <w:semiHidden/>
    <w:locked/>
    <w:rsid w:val="00CA1BEB"/>
    <w:rPr>
      <w:rFonts w:eastAsia="Times New Roman" w:cs="Times New Roman"/>
      <w:sz w:val="20"/>
    </w:rPr>
  </w:style>
  <w:style w:type="paragraph" w:customStyle="1" w:styleId="Tableheader">
    <w:name w:val="Table header"/>
    <w:basedOn w:val="Tablebody"/>
    <w:rsid w:val="00CA1BEB"/>
  </w:style>
  <w:style w:type="paragraph" w:customStyle="1" w:styleId="Dimension100">
    <w:name w:val="Dimension_100"/>
    <w:basedOn w:val="Normal"/>
    <w:rsid w:val="00CA1BEB"/>
    <w:pPr>
      <w:spacing w:after="60" w:line="220" w:lineRule="atLeast"/>
      <w:jc w:val="right"/>
    </w:pPr>
    <w:rPr>
      <w:rFonts w:eastAsia="Times New Roman"/>
      <w:sz w:val="20"/>
      <w:lang w:val="it-IT"/>
    </w:rPr>
  </w:style>
  <w:style w:type="paragraph" w:customStyle="1" w:styleId="CENstyles">
    <w:name w:val="CEN styles"/>
    <w:basedOn w:val="BiblioTitle"/>
    <w:link w:val="CENstylesChar"/>
    <w:semiHidden/>
    <w:locked/>
    <w:rsid w:val="00CA1BEB"/>
    <w:pPr>
      <w:autoSpaceDE w:val="0"/>
      <w:autoSpaceDN w:val="0"/>
      <w:adjustRightInd w:val="0"/>
    </w:pPr>
    <w:rPr>
      <w:rFonts w:eastAsia="MS Mincho"/>
      <w:szCs w:val="24"/>
    </w:rPr>
  </w:style>
  <w:style w:type="character" w:customStyle="1" w:styleId="CENstylesChar">
    <w:name w:val="CEN styles Char"/>
    <w:link w:val="CENstyles"/>
    <w:semiHidden/>
    <w:rsid w:val="00CA1BEB"/>
    <w:rPr>
      <w:rFonts w:eastAsia="MS Mincho" w:cs="Times New Roman"/>
      <w:b/>
      <w:sz w:val="28"/>
      <w:szCs w:val="24"/>
    </w:rPr>
  </w:style>
  <w:style w:type="paragraph" w:customStyle="1" w:styleId="a7">
    <w:name w:val="a7"/>
    <w:basedOn w:val="a6"/>
    <w:rsid w:val="00CA1BEB"/>
    <w:pPr>
      <w:numPr>
        <w:ilvl w:val="6"/>
      </w:numPr>
      <w:ind w:left="3037" w:hanging="1761"/>
    </w:pPr>
  </w:style>
  <w:style w:type="paragraph" w:customStyle="1" w:styleId="ANNEXFiguretitle">
    <w:name w:val="ANNEX Figure title"/>
    <w:basedOn w:val="Figuretitle"/>
    <w:rsid w:val="00CA1BEB"/>
    <w:pPr>
      <w:numPr>
        <w:ilvl w:val="8"/>
        <w:numId w:val="1"/>
      </w:numPr>
    </w:pPr>
  </w:style>
  <w:style w:type="paragraph" w:customStyle="1" w:styleId="ANNEXTabletitle">
    <w:name w:val="ANNEX Table title"/>
    <w:basedOn w:val="Tabletitle"/>
    <w:rsid w:val="00CA1BEB"/>
    <w:pPr>
      <w:numPr>
        <w:ilvl w:val="7"/>
        <w:numId w:val="1"/>
      </w:numPr>
      <w:spacing w:before="0" w:after="240" w:line="230" w:lineRule="atLeast"/>
      <w:ind w:left="5760" w:hanging="360"/>
      <w:jc w:val="center"/>
    </w:pPr>
    <w:rPr>
      <w:sz w:val="22"/>
    </w:rPr>
  </w:style>
  <w:style w:type="paragraph" w:customStyle="1" w:styleId="Tabletext">
    <w:name w:val="Table text"/>
    <w:basedOn w:val="Normal"/>
    <w:qFormat/>
    <w:rsid w:val="00CA1BEB"/>
    <w:pPr>
      <w:spacing w:after="0"/>
      <w:jc w:val="left"/>
    </w:pPr>
    <w:rPr>
      <w:sz w:val="20"/>
      <w:lang w:val="it-IT"/>
    </w:rPr>
  </w:style>
  <w:style w:type="table" w:customStyle="1" w:styleId="Style1">
    <w:name w:val="Style1"/>
    <w:basedOn w:val="TableNormal"/>
    <w:uiPriority w:val="99"/>
    <w:rsid w:val="00CA1BEB"/>
    <w:rPr>
      <w:rFonts w:ascii="Cambria" w:eastAsia="Cambria" w:hAnsi="Cambria" w:cs="Cambria"/>
      <w:lang w:val="en-GB" w:eastAsia="en-GB"/>
    </w:rPr>
    <w:tblPr>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left w:w="85" w:type="dxa"/>
        <w:right w:w="85" w:type="dxa"/>
      </w:tblCellMar>
    </w:tblPr>
    <w:trPr>
      <w:cantSplit/>
      <w:jc w:val="center"/>
    </w:trPr>
    <w:tblStylePr w:type="firstRow">
      <w:rPr>
        <w:b/>
      </w:rPr>
      <w:tblPr/>
      <w:tcPr>
        <w:tcBorders>
          <w:top w:val="single" w:sz="12" w:space="0" w:color="auto"/>
          <w:left w:val="single" w:sz="12" w:space="0" w:color="auto"/>
          <w:bottom w:val="single" w:sz="12" w:space="0" w:color="auto"/>
          <w:right w:val="single" w:sz="12" w:space="0" w:color="auto"/>
          <w:insideH w:val="nil"/>
          <w:insideV w:val="single" w:sz="6" w:space="0" w:color="auto"/>
          <w:tl2br w:val="nil"/>
          <w:tr2bl w:val="nil"/>
        </w:tcBorders>
      </w:tcPr>
    </w:tblStylePr>
    <w:tblStylePr w:type="lastRow">
      <w:rPr>
        <w:b/>
      </w:rPr>
    </w:tblStylePr>
  </w:style>
  <w:style w:type="table" w:styleId="Table3Deffects1">
    <w:name w:val="Table 3D effects 1"/>
    <w:basedOn w:val="TableNormal"/>
    <w:rsid w:val="00CA1BEB"/>
    <w:pPr>
      <w:spacing w:after="200" w:line="276" w:lineRule="auto"/>
    </w:pPr>
    <w:rPr>
      <w:rFonts w:ascii="Cambria" w:eastAsia="Cambria" w:hAnsi="Cambria" w:cs="Cambria"/>
      <w:lang w:val="en-GB" w:eastAsia="en-GB"/>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CA1BEB"/>
    <w:pPr>
      <w:spacing w:after="200" w:line="276" w:lineRule="auto"/>
    </w:pPr>
    <w:rPr>
      <w:rFonts w:ascii="Cambria" w:eastAsia="Cambria" w:hAnsi="Cambria" w:cs="Cambria"/>
      <w:lang w:val="en-GB" w:eastAsia="en-GB"/>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itolo1CP">
    <w:name w:val="Titolo 1 CP"/>
    <w:basedOn w:val="Heading1"/>
    <w:uiPriority w:val="99"/>
    <w:rsid w:val="006D2BF8"/>
    <w:pPr>
      <w:keepLines w:val="0"/>
      <w:numPr>
        <w:numId w:val="17"/>
      </w:numPr>
      <w:pBdr>
        <w:bottom w:val="none" w:sz="0" w:space="0" w:color="auto"/>
      </w:pBdr>
      <w:tabs>
        <w:tab w:val="clear" w:pos="-113"/>
      </w:tabs>
      <w:spacing w:before="120" w:line="240" w:lineRule="auto"/>
      <w:ind w:left="720" w:hanging="360"/>
      <w:jc w:val="left"/>
    </w:pPr>
    <w:rPr>
      <w:rFonts w:ascii="Arial" w:eastAsia="Times New Roman" w:hAnsi="Arial"/>
      <w:bCs/>
      <w:caps/>
      <w:sz w:val="24"/>
      <w:szCs w:val="24"/>
      <w:lang w:val="it-IT" w:eastAsia="it-IT"/>
    </w:rPr>
  </w:style>
  <w:style w:type="paragraph" w:customStyle="1" w:styleId="Titolo2CP">
    <w:name w:val="Titolo 2 CP"/>
    <w:basedOn w:val="Heading2"/>
    <w:next w:val="Normal"/>
    <w:link w:val="Titolo2CPCarattere"/>
    <w:uiPriority w:val="99"/>
    <w:rsid w:val="006D2BF8"/>
    <w:pPr>
      <w:keepLines w:val="0"/>
      <w:numPr>
        <w:numId w:val="17"/>
      </w:numPr>
      <w:spacing w:before="120" w:after="120" w:line="240" w:lineRule="auto"/>
      <w:jc w:val="left"/>
    </w:pPr>
    <w:rPr>
      <w:rFonts w:ascii="Arial" w:eastAsia="Times New Roman" w:hAnsi="Arial" w:cs="Arial"/>
      <w:bCs/>
      <w:sz w:val="20"/>
      <w:szCs w:val="20"/>
      <w:lang w:val="en-US" w:eastAsia="it-IT"/>
    </w:rPr>
  </w:style>
  <w:style w:type="character" w:customStyle="1" w:styleId="Titolo2CPCarattere">
    <w:name w:val="Titolo 2 CP Carattere"/>
    <w:link w:val="Titolo2CP"/>
    <w:uiPriority w:val="99"/>
    <w:locked/>
    <w:rsid w:val="006D2BF8"/>
    <w:rPr>
      <w:rFonts w:ascii="Arial" w:eastAsia="Times New Roman" w:hAnsi="Arial" w:cs="Arial"/>
      <w:b/>
      <w:bCs/>
      <w:lang w:val="en-US"/>
    </w:rPr>
  </w:style>
  <w:style w:type="paragraph" w:customStyle="1" w:styleId="Testo">
    <w:name w:val="Testo"/>
    <w:basedOn w:val="Normal"/>
    <w:uiPriority w:val="99"/>
    <w:rsid w:val="002601DF"/>
    <w:pPr>
      <w:spacing w:before="120" w:after="0" w:line="240" w:lineRule="auto"/>
    </w:pPr>
    <w:rPr>
      <w:rFonts w:ascii="Arial" w:eastAsia="Times New Roman" w:hAnsi="Arial"/>
      <w:sz w:val="20"/>
      <w:szCs w:val="20"/>
      <w:lang w:val="it-IT" w:eastAsia="it-IT"/>
    </w:rPr>
  </w:style>
  <w:style w:type="paragraph" w:customStyle="1" w:styleId="NormalArial">
    <w:name w:val="Normal Arial"/>
    <w:basedOn w:val="Normal"/>
    <w:uiPriority w:val="99"/>
    <w:rsid w:val="002601DF"/>
    <w:pPr>
      <w:spacing w:after="0" w:line="240" w:lineRule="auto"/>
      <w:jc w:val="left"/>
    </w:pPr>
    <w:rPr>
      <w:rFonts w:ascii="Arial" w:eastAsia="Times New Roman" w:hAnsi="Arial"/>
      <w:noProof/>
      <w:sz w:val="20"/>
      <w:szCs w:val="20"/>
      <w:lang w:eastAsia="es-ES"/>
    </w:rPr>
  </w:style>
  <w:style w:type="paragraph" w:customStyle="1" w:styleId="NInd">
    <w:name w:val="NInd"/>
    <w:basedOn w:val="Normal"/>
    <w:rsid w:val="002601DF"/>
    <w:pPr>
      <w:numPr>
        <w:numId w:val="18"/>
      </w:numPr>
      <w:spacing w:before="200" w:after="200" w:line="276" w:lineRule="auto"/>
      <w:jc w:val="left"/>
    </w:pPr>
    <w:rPr>
      <w:rFonts w:eastAsia="Times New Roman"/>
      <w:bCs/>
      <w:sz w:val="20"/>
      <w:szCs w:val="20"/>
      <w:lang w:val="it-IT" w:eastAsia="it-IT"/>
    </w:rPr>
  </w:style>
  <w:style w:type="character" w:customStyle="1" w:styleId="m1">
    <w:name w:val="m1"/>
    <w:rsid w:val="002601DF"/>
    <w:rPr>
      <w:color w:val="0000FF"/>
    </w:rPr>
  </w:style>
  <w:style w:type="character" w:customStyle="1" w:styleId="pi1">
    <w:name w:val="pi1"/>
    <w:rsid w:val="002601DF"/>
    <w:rPr>
      <w:color w:val="0000FF"/>
    </w:rPr>
  </w:style>
  <w:style w:type="character" w:customStyle="1" w:styleId="t1">
    <w:name w:val="t1"/>
    <w:rsid w:val="002601DF"/>
    <w:rPr>
      <w:color w:val="990000"/>
    </w:rPr>
  </w:style>
  <w:style w:type="character" w:customStyle="1" w:styleId="b1">
    <w:name w:val="b1"/>
    <w:rsid w:val="002601DF"/>
    <w:rPr>
      <w:rFonts w:ascii="Courier New" w:hAnsi="Courier New" w:cs="Courier New" w:hint="default"/>
      <w:b/>
      <w:bCs/>
      <w:strike w:val="0"/>
      <w:dstrike w:val="0"/>
      <w:color w:val="FF0000"/>
      <w:u w:val="none"/>
      <w:effect w:val="none"/>
    </w:rPr>
  </w:style>
  <w:style w:type="character" w:customStyle="1" w:styleId="tx1">
    <w:name w:val="tx1"/>
    <w:rsid w:val="002601DF"/>
    <w:rPr>
      <w:b/>
      <w:bCs/>
    </w:rPr>
  </w:style>
  <w:style w:type="character" w:customStyle="1" w:styleId="UnresolvedMention">
    <w:name w:val="Unresolved Mention"/>
    <w:uiPriority w:val="99"/>
    <w:semiHidden/>
    <w:unhideWhenUsed/>
    <w:rsid w:val="00B971C1"/>
    <w:rPr>
      <w:color w:val="808080"/>
      <w:shd w:val="clear" w:color="auto" w:fill="E6E6E6"/>
    </w:rPr>
  </w:style>
  <w:style w:type="paragraph" w:customStyle="1" w:styleId="CEF-Body">
    <w:name w:val="CEF - Body"/>
    <w:basedOn w:val="Normal"/>
    <w:link w:val="CEF-BodyCarattere"/>
    <w:qFormat/>
    <w:rsid w:val="00573C70"/>
    <w:pPr>
      <w:spacing w:before="120" w:after="40" w:line="300" w:lineRule="auto"/>
    </w:pPr>
    <w:rPr>
      <w:rFonts w:ascii="Arial" w:hAnsi="Arial" w:cs="Arial"/>
      <w:sz w:val="20"/>
      <w:szCs w:val="20"/>
    </w:rPr>
  </w:style>
  <w:style w:type="paragraph" w:customStyle="1" w:styleId="CEF-Title1">
    <w:name w:val="CEF - Title1"/>
    <w:basedOn w:val="Heading1"/>
    <w:next w:val="CEF-Body"/>
    <w:link w:val="CEF-Title1Carattere"/>
    <w:qFormat/>
    <w:rsid w:val="00573C70"/>
    <w:pPr>
      <w:numPr>
        <w:numId w:val="19"/>
      </w:numPr>
      <w:spacing w:after="480"/>
    </w:pPr>
    <w:rPr>
      <w:rFonts w:ascii="Calibri" w:hAnsi="Calibri" w:cs="Calibri"/>
    </w:rPr>
  </w:style>
  <w:style w:type="character" w:customStyle="1" w:styleId="CEF-BodyCarattere">
    <w:name w:val="CEF - Body Carattere"/>
    <w:link w:val="CEF-Body"/>
    <w:rsid w:val="00573C70"/>
    <w:rPr>
      <w:rFonts w:ascii="Arial" w:hAnsi="Arial" w:cs="Arial"/>
      <w:lang w:val="en-GB" w:eastAsia="en-US"/>
    </w:rPr>
  </w:style>
  <w:style w:type="paragraph" w:customStyle="1" w:styleId="CEF-Title2">
    <w:name w:val="CEF - Title2"/>
    <w:basedOn w:val="Heading1"/>
    <w:next w:val="CEF-Body"/>
    <w:link w:val="CEF-Title2Carattere"/>
    <w:qFormat/>
    <w:rsid w:val="00573C70"/>
    <w:pPr>
      <w:numPr>
        <w:ilvl w:val="1"/>
        <w:numId w:val="19"/>
      </w:numPr>
      <w:pBdr>
        <w:bottom w:val="none" w:sz="0" w:space="0" w:color="auto"/>
      </w:pBdr>
      <w:spacing w:before="360"/>
    </w:pPr>
    <w:rPr>
      <w:rFonts w:ascii="Calibri" w:hAnsi="Calibri" w:cs="Calibri"/>
      <w:b w:val="0"/>
      <w:sz w:val="28"/>
      <w:szCs w:val="28"/>
    </w:rPr>
  </w:style>
  <w:style w:type="character" w:customStyle="1" w:styleId="CEF-Title1Carattere">
    <w:name w:val="CEF - Title1 Carattere"/>
    <w:link w:val="CEF-Title1"/>
    <w:rsid w:val="00573C70"/>
    <w:rPr>
      <w:rFonts w:eastAsia="MS Gothic" w:cs="Calibri"/>
      <w:b/>
      <w:sz w:val="32"/>
      <w:szCs w:val="32"/>
      <w:lang w:val="en-GB" w:eastAsia="en-US"/>
    </w:rPr>
  </w:style>
  <w:style w:type="paragraph" w:customStyle="1" w:styleId="CEF-Title3">
    <w:name w:val="CEF - Title3"/>
    <w:basedOn w:val="CEF-Title2"/>
    <w:link w:val="CEF-Title3Carattere"/>
    <w:qFormat/>
    <w:rsid w:val="00573C70"/>
    <w:pPr>
      <w:numPr>
        <w:ilvl w:val="2"/>
      </w:numPr>
    </w:pPr>
    <w:rPr>
      <w:sz w:val="24"/>
      <w:szCs w:val="24"/>
    </w:rPr>
  </w:style>
  <w:style w:type="paragraph" w:customStyle="1" w:styleId="CEF-TPILB">
    <w:name w:val="CEF - TPILB"/>
    <w:basedOn w:val="Normal"/>
    <w:link w:val="CEF-TPILBCarattere"/>
    <w:qFormat/>
    <w:rsid w:val="00E87E6D"/>
    <w:pPr>
      <w:spacing w:before="4800" w:after="0"/>
      <w:jc w:val="center"/>
    </w:pPr>
    <w:rPr>
      <w:rFonts w:ascii="Arial" w:hAnsi="Arial" w:cs="Arial"/>
      <w:b/>
      <w:color w:val="A6A6A6"/>
      <w:sz w:val="32"/>
      <w:szCs w:val="20"/>
      <w:lang w:eastAsia="it-IT"/>
    </w:rPr>
  </w:style>
  <w:style w:type="character" w:customStyle="1" w:styleId="CEF-TPILBCarattere">
    <w:name w:val="CEF - TPILB Carattere"/>
    <w:link w:val="CEF-TPILB"/>
    <w:rsid w:val="00E87E6D"/>
    <w:rPr>
      <w:rFonts w:ascii="Arial" w:hAnsi="Arial" w:cs="Arial"/>
      <w:b/>
      <w:color w:val="A6A6A6"/>
      <w:sz w:val="32"/>
      <w:lang w:val="en-GB"/>
    </w:rPr>
  </w:style>
  <w:style w:type="character" w:customStyle="1" w:styleId="CEF-Title2Carattere">
    <w:name w:val="CEF - Title2 Carattere"/>
    <w:link w:val="CEF-Title2"/>
    <w:rsid w:val="00F53A31"/>
    <w:rPr>
      <w:rFonts w:eastAsia="MS Gothic" w:cs="Calibri"/>
      <w:sz w:val="28"/>
      <w:szCs w:val="28"/>
      <w:lang w:val="en-GB" w:eastAsia="en-US"/>
    </w:rPr>
  </w:style>
  <w:style w:type="character" w:customStyle="1" w:styleId="CEF-Title3Carattere">
    <w:name w:val="CEF - Title3 Carattere"/>
    <w:link w:val="CEF-Title3"/>
    <w:rsid w:val="00F53A31"/>
    <w:rPr>
      <w:rFonts w:eastAsia="MS Gothic" w:cs="Calibri"/>
      <w:sz w:val="24"/>
      <w:szCs w:val="24"/>
      <w:lang w:val="en-GB" w:eastAsia="en-US"/>
    </w:rPr>
  </w:style>
  <w:style w:type="paragraph" w:customStyle="1" w:styleId="CEF-BodyEnd">
    <w:name w:val="CEF - Body End"/>
    <w:basedOn w:val="CEF-Body"/>
    <w:link w:val="CEF-BodyEndCarattere"/>
    <w:qFormat/>
    <w:rsid w:val="00F53A31"/>
    <w:pPr>
      <w:spacing w:after="200"/>
    </w:pPr>
  </w:style>
  <w:style w:type="character" w:customStyle="1" w:styleId="CEF-BodyEndCarattere">
    <w:name w:val="CEF - Body End Carattere"/>
    <w:link w:val="CEF-BodyEnd"/>
    <w:rsid w:val="00F53A31"/>
    <w:rPr>
      <w:rFonts w:ascii="Arial" w:hAnsi="Arial" w:cs="Arial"/>
      <w:lang w:val="en-GB" w:eastAsia="en-US"/>
    </w:rPr>
  </w:style>
  <w:style w:type="character" w:styleId="PageNumber">
    <w:name w:val="page number"/>
    <w:uiPriority w:val="99"/>
    <w:semiHidden/>
    <w:unhideWhenUsed/>
    <w:rsid w:val="00B21D55"/>
  </w:style>
  <w:style w:type="paragraph" w:customStyle="1" w:styleId="Titre1">
    <w:name w:val="Titre1"/>
    <w:basedOn w:val="Normal"/>
    <w:next w:val="Normal"/>
    <w:rsid w:val="004B7CBF"/>
    <w:pPr>
      <w:spacing w:before="240" w:after="120" w:line="240" w:lineRule="auto"/>
      <w:ind w:left="-567"/>
      <w:jc w:val="left"/>
    </w:pPr>
    <w:rPr>
      <w:rFonts w:ascii="Arial" w:eastAsia="Times New Roman" w:hAnsi="Arial"/>
      <w:b/>
      <w:color w:val="000080"/>
      <w:sz w:val="36"/>
      <w:szCs w:val="24"/>
      <w:lang w:eastAsia="zh-CN"/>
    </w:rPr>
  </w:style>
  <w:style w:type="character" w:styleId="FollowedHyperlink">
    <w:name w:val="FollowedHyperlink"/>
    <w:basedOn w:val="DefaultParagraphFont"/>
    <w:uiPriority w:val="99"/>
    <w:semiHidden/>
    <w:unhideWhenUsed/>
    <w:rsid w:val="00BA5C0F"/>
    <w:rPr>
      <w:color w:val="800080" w:themeColor="followedHyperlink"/>
      <w:u w:val="single"/>
    </w:rPr>
  </w:style>
  <w:style w:type="paragraph" w:customStyle="1" w:styleId="Normale1">
    <w:name w:val="Normale1"/>
    <w:rsid w:val="00C343E6"/>
    <w:pPr>
      <w:spacing w:after="160" w:line="259" w:lineRule="auto"/>
      <w:jc w:val="both"/>
    </w:pPr>
    <w:rPr>
      <w:rFonts w:cs="Calibri"/>
      <w:sz w:val="22"/>
      <w:szCs w:val="22"/>
      <w:lang w:val="en-GB"/>
    </w:rPr>
  </w:style>
  <w:style w:type="paragraph" w:customStyle="1" w:styleId="Titolo2">
    <w:name w:val="Titolo2"/>
    <w:basedOn w:val="Heading2"/>
    <w:link w:val="Titolo2Carattere"/>
    <w:qFormat/>
    <w:rsid w:val="0000374D"/>
    <w:pPr>
      <w:numPr>
        <w:numId w:val="43"/>
      </w:numPr>
      <w:pBdr>
        <w:top w:val="nil"/>
        <w:left w:val="nil"/>
        <w:bottom w:val="none" w:sz="0" w:space="0" w:color="000000"/>
        <w:right w:val="nil"/>
        <w:between w:val="nil"/>
      </w:pBdr>
      <w:spacing w:before="360" w:after="120"/>
      <w:jc w:val="left"/>
    </w:pPr>
    <w:rPr>
      <w:rFonts w:ascii="Calibri" w:eastAsia="Calibri" w:hAnsi="Calibri" w:cs="Calibri"/>
      <w:color w:val="000000"/>
      <w:sz w:val="28"/>
      <w:szCs w:val="28"/>
      <w:lang w:eastAsia="it-IT"/>
    </w:rPr>
  </w:style>
  <w:style w:type="character" w:customStyle="1" w:styleId="Titolo2Carattere">
    <w:name w:val="Titolo2 Carattere"/>
    <w:basedOn w:val="DefaultParagraphFont"/>
    <w:link w:val="Titolo2"/>
    <w:rsid w:val="0000374D"/>
    <w:rPr>
      <w:rFonts w:cs="Calibri"/>
      <w:b/>
      <w:color w:val="000000"/>
      <w:sz w:val="28"/>
      <w:szCs w:val="28"/>
      <w:lang w:val="en-GB"/>
    </w:rPr>
  </w:style>
  <w:style w:type="paragraph" w:customStyle="1" w:styleId="Titolo3">
    <w:name w:val="Titolo3"/>
    <w:basedOn w:val="Heading3"/>
    <w:link w:val="Titolo3Carattere"/>
    <w:qFormat/>
    <w:rsid w:val="0000374D"/>
    <w:pPr>
      <w:numPr>
        <w:numId w:val="43"/>
      </w:numPr>
      <w:pBdr>
        <w:top w:val="nil"/>
        <w:left w:val="nil"/>
        <w:bottom w:val="none" w:sz="0" w:space="0" w:color="000000"/>
        <w:right w:val="nil"/>
        <w:between w:val="nil"/>
      </w:pBdr>
      <w:spacing w:before="360" w:after="120"/>
    </w:pPr>
    <w:rPr>
      <w:rFonts w:cs="Calibri"/>
      <w:color w:val="000000"/>
    </w:rPr>
  </w:style>
  <w:style w:type="character" w:customStyle="1" w:styleId="Titolo3Carattere">
    <w:name w:val="Titolo3 Carattere"/>
    <w:basedOn w:val="Heading3Char"/>
    <w:link w:val="Titolo3"/>
    <w:rsid w:val="0000374D"/>
    <w:rPr>
      <w:rFonts w:ascii="Calibri Light" w:eastAsia="MS Gothic" w:hAnsi="Calibri Light" w:cs="Calibri"/>
      <w:b/>
      <w:color w:val="000000"/>
      <w:sz w:val="24"/>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6381">
      <w:bodyDiv w:val="1"/>
      <w:marLeft w:val="0"/>
      <w:marRight w:val="0"/>
      <w:marTop w:val="0"/>
      <w:marBottom w:val="0"/>
      <w:divBdr>
        <w:top w:val="none" w:sz="0" w:space="0" w:color="auto"/>
        <w:left w:val="none" w:sz="0" w:space="0" w:color="auto"/>
        <w:bottom w:val="none" w:sz="0" w:space="0" w:color="auto"/>
        <w:right w:val="none" w:sz="0" w:space="0" w:color="auto"/>
      </w:divBdr>
    </w:div>
    <w:div w:id="4869828">
      <w:bodyDiv w:val="1"/>
      <w:marLeft w:val="0"/>
      <w:marRight w:val="0"/>
      <w:marTop w:val="0"/>
      <w:marBottom w:val="0"/>
      <w:divBdr>
        <w:top w:val="none" w:sz="0" w:space="0" w:color="auto"/>
        <w:left w:val="none" w:sz="0" w:space="0" w:color="auto"/>
        <w:bottom w:val="none" w:sz="0" w:space="0" w:color="auto"/>
        <w:right w:val="none" w:sz="0" w:space="0" w:color="auto"/>
      </w:divBdr>
    </w:div>
    <w:div w:id="4989148">
      <w:bodyDiv w:val="1"/>
      <w:marLeft w:val="0"/>
      <w:marRight w:val="0"/>
      <w:marTop w:val="0"/>
      <w:marBottom w:val="0"/>
      <w:divBdr>
        <w:top w:val="none" w:sz="0" w:space="0" w:color="auto"/>
        <w:left w:val="none" w:sz="0" w:space="0" w:color="auto"/>
        <w:bottom w:val="none" w:sz="0" w:space="0" w:color="auto"/>
        <w:right w:val="none" w:sz="0" w:space="0" w:color="auto"/>
      </w:divBdr>
    </w:div>
    <w:div w:id="6518019">
      <w:bodyDiv w:val="1"/>
      <w:marLeft w:val="0"/>
      <w:marRight w:val="0"/>
      <w:marTop w:val="0"/>
      <w:marBottom w:val="0"/>
      <w:divBdr>
        <w:top w:val="none" w:sz="0" w:space="0" w:color="auto"/>
        <w:left w:val="none" w:sz="0" w:space="0" w:color="auto"/>
        <w:bottom w:val="none" w:sz="0" w:space="0" w:color="auto"/>
        <w:right w:val="none" w:sz="0" w:space="0" w:color="auto"/>
      </w:divBdr>
    </w:div>
    <w:div w:id="7367919">
      <w:bodyDiv w:val="1"/>
      <w:marLeft w:val="0"/>
      <w:marRight w:val="0"/>
      <w:marTop w:val="0"/>
      <w:marBottom w:val="0"/>
      <w:divBdr>
        <w:top w:val="none" w:sz="0" w:space="0" w:color="auto"/>
        <w:left w:val="none" w:sz="0" w:space="0" w:color="auto"/>
        <w:bottom w:val="none" w:sz="0" w:space="0" w:color="auto"/>
        <w:right w:val="none" w:sz="0" w:space="0" w:color="auto"/>
      </w:divBdr>
    </w:div>
    <w:div w:id="7492967">
      <w:bodyDiv w:val="1"/>
      <w:marLeft w:val="0"/>
      <w:marRight w:val="0"/>
      <w:marTop w:val="0"/>
      <w:marBottom w:val="0"/>
      <w:divBdr>
        <w:top w:val="none" w:sz="0" w:space="0" w:color="auto"/>
        <w:left w:val="none" w:sz="0" w:space="0" w:color="auto"/>
        <w:bottom w:val="none" w:sz="0" w:space="0" w:color="auto"/>
        <w:right w:val="none" w:sz="0" w:space="0" w:color="auto"/>
      </w:divBdr>
    </w:div>
    <w:div w:id="10450378">
      <w:bodyDiv w:val="1"/>
      <w:marLeft w:val="0"/>
      <w:marRight w:val="0"/>
      <w:marTop w:val="0"/>
      <w:marBottom w:val="0"/>
      <w:divBdr>
        <w:top w:val="none" w:sz="0" w:space="0" w:color="auto"/>
        <w:left w:val="none" w:sz="0" w:space="0" w:color="auto"/>
        <w:bottom w:val="none" w:sz="0" w:space="0" w:color="auto"/>
        <w:right w:val="none" w:sz="0" w:space="0" w:color="auto"/>
      </w:divBdr>
    </w:div>
    <w:div w:id="10883874">
      <w:bodyDiv w:val="1"/>
      <w:marLeft w:val="0"/>
      <w:marRight w:val="0"/>
      <w:marTop w:val="0"/>
      <w:marBottom w:val="0"/>
      <w:divBdr>
        <w:top w:val="none" w:sz="0" w:space="0" w:color="auto"/>
        <w:left w:val="none" w:sz="0" w:space="0" w:color="auto"/>
        <w:bottom w:val="none" w:sz="0" w:space="0" w:color="auto"/>
        <w:right w:val="none" w:sz="0" w:space="0" w:color="auto"/>
      </w:divBdr>
    </w:div>
    <w:div w:id="11877480">
      <w:bodyDiv w:val="1"/>
      <w:marLeft w:val="0"/>
      <w:marRight w:val="0"/>
      <w:marTop w:val="0"/>
      <w:marBottom w:val="0"/>
      <w:divBdr>
        <w:top w:val="none" w:sz="0" w:space="0" w:color="auto"/>
        <w:left w:val="none" w:sz="0" w:space="0" w:color="auto"/>
        <w:bottom w:val="none" w:sz="0" w:space="0" w:color="auto"/>
        <w:right w:val="none" w:sz="0" w:space="0" w:color="auto"/>
      </w:divBdr>
    </w:div>
    <w:div w:id="16204015">
      <w:bodyDiv w:val="1"/>
      <w:marLeft w:val="0"/>
      <w:marRight w:val="0"/>
      <w:marTop w:val="0"/>
      <w:marBottom w:val="0"/>
      <w:divBdr>
        <w:top w:val="none" w:sz="0" w:space="0" w:color="auto"/>
        <w:left w:val="none" w:sz="0" w:space="0" w:color="auto"/>
        <w:bottom w:val="none" w:sz="0" w:space="0" w:color="auto"/>
        <w:right w:val="none" w:sz="0" w:space="0" w:color="auto"/>
      </w:divBdr>
    </w:div>
    <w:div w:id="16278628">
      <w:bodyDiv w:val="1"/>
      <w:marLeft w:val="0"/>
      <w:marRight w:val="0"/>
      <w:marTop w:val="0"/>
      <w:marBottom w:val="0"/>
      <w:divBdr>
        <w:top w:val="none" w:sz="0" w:space="0" w:color="auto"/>
        <w:left w:val="none" w:sz="0" w:space="0" w:color="auto"/>
        <w:bottom w:val="none" w:sz="0" w:space="0" w:color="auto"/>
        <w:right w:val="none" w:sz="0" w:space="0" w:color="auto"/>
      </w:divBdr>
    </w:div>
    <w:div w:id="26030657">
      <w:bodyDiv w:val="1"/>
      <w:marLeft w:val="0"/>
      <w:marRight w:val="0"/>
      <w:marTop w:val="0"/>
      <w:marBottom w:val="0"/>
      <w:divBdr>
        <w:top w:val="none" w:sz="0" w:space="0" w:color="auto"/>
        <w:left w:val="none" w:sz="0" w:space="0" w:color="auto"/>
        <w:bottom w:val="none" w:sz="0" w:space="0" w:color="auto"/>
        <w:right w:val="none" w:sz="0" w:space="0" w:color="auto"/>
      </w:divBdr>
    </w:div>
    <w:div w:id="26293516">
      <w:bodyDiv w:val="1"/>
      <w:marLeft w:val="0"/>
      <w:marRight w:val="0"/>
      <w:marTop w:val="0"/>
      <w:marBottom w:val="0"/>
      <w:divBdr>
        <w:top w:val="none" w:sz="0" w:space="0" w:color="auto"/>
        <w:left w:val="none" w:sz="0" w:space="0" w:color="auto"/>
        <w:bottom w:val="none" w:sz="0" w:space="0" w:color="auto"/>
        <w:right w:val="none" w:sz="0" w:space="0" w:color="auto"/>
      </w:divBdr>
    </w:div>
    <w:div w:id="26487610">
      <w:bodyDiv w:val="1"/>
      <w:marLeft w:val="0"/>
      <w:marRight w:val="0"/>
      <w:marTop w:val="0"/>
      <w:marBottom w:val="0"/>
      <w:divBdr>
        <w:top w:val="none" w:sz="0" w:space="0" w:color="auto"/>
        <w:left w:val="none" w:sz="0" w:space="0" w:color="auto"/>
        <w:bottom w:val="none" w:sz="0" w:space="0" w:color="auto"/>
        <w:right w:val="none" w:sz="0" w:space="0" w:color="auto"/>
      </w:divBdr>
    </w:div>
    <w:div w:id="26613047">
      <w:bodyDiv w:val="1"/>
      <w:marLeft w:val="0"/>
      <w:marRight w:val="0"/>
      <w:marTop w:val="0"/>
      <w:marBottom w:val="0"/>
      <w:divBdr>
        <w:top w:val="none" w:sz="0" w:space="0" w:color="auto"/>
        <w:left w:val="none" w:sz="0" w:space="0" w:color="auto"/>
        <w:bottom w:val="none" w:sz="0" w:space="0" w:color="auto"/>
        <w:right w:val="none" w:sz="0" w:space="0" w:color="auto"/>
      </w:divBdr>
    </w:div>
    <w:div w:id="27993737">
      <w:bodyDiv w:val="1"/>
      <w:marLeft w:val="0"/>
      <w:marRight w:val="0"/>
      <w:marTop w:val="0"/>
      <w:marBottom w:val="0"/>
      <w:divBdr>
        <w:top w:val="none" w:sz="0" w:space="0" w:color="auto"/>
        <w:left w:val="none" w:sz="0" w:space="0" w:color="auto"/>
        <w:bottom w:val="none" w:sz="0" w:space="0" w:color="auto"/>
        <w:right w:val="none" w:sz="0" w:space="0" w:color="auto"/>
      </w:divBdr>
    </w:div>
    <w:div w:id="28841163">
      <w:bodyDiv w:val="1"/>
      <w:marLeft w:val="0"/>
      <w:marRight w:val="0"/>
      <w:marTop w:val="0"/>
      <w:marBottom w:val="0"/>
      <w:divBdr>
        <w:top w:val="none" w:sz="0" w:space="0" w:color="auto"/>
        <w:left w:val="none" w:sz="0" w:space="0" w:color="auto"/>
        <w:bottom w:val="none" w:sz="0" w:space="0" w:color="auto"/>
        <w:right w:val="none" w:sz="0" w:space="0" w:color="auto"/>
      </w:divBdr>
    </w:div>
    <w:div w:id="28998319">
      <w:bodyDiv w:val="1"/>
      <w:marLeft w:val="0"/>
      <w:marRight w:val="0"/>
      <w:marTop w:val="0"/>
      <w:marBottom w:val="0"/>
      <w:divBdr>
        <w:top w:val="none" w:sz="0" w:space="0" w:color="auto"/>
        <w:left w:val="none" w:sz="0" w:space="0" w:color="auto"/>
        <w:bottom w:val="none" w:sz="0" w:space="0" w:color="auto"/>
        <w:right w:val="none" w:sz="0" w:space="0" w:color="auto"/>
      </w:divBdr>
    </w:div>
    <w:div w:id="29841504">
      <w:bodyDiv w:val="1"/>
      <w:marLeft w:val="0"/>
      <w:marRight w:val="0"/>
      <w:marTop w:val="0"/>
      <w:marBottom w:val="0"/>
      <w:divBdr>
        <w:top w:val="none" w:sz="0" w:space="0" w:color="auto"/>
        <w:left w:val="none" w:sz="0" w:space="0" w:color="auto"/>
        <w:bottom w:val="none" w:sz="0" w:space="0" w:color="auto"/>
        <w:right w:val="none" w:sz="0" w:space="0" w:color="auto"/>
      </w:divBdr>
    </w:div>
    <w:div w:id="31536016">
      <w:bodyDiv w:val="1"/>
      <w:marLeft w:val="0"/>
      <w:marRight w:val="0"/>
      <w:marTop w:val="0"/>
      <w:marBottom w:val="0"/>
      <w:divBdr>
        <w:top w:val="none" w:sz="0" w:space="0" w:color="auto"/>
        <w:left w:val="none" w:sz="0" w:space="0" w:color="auto"/>
        <w:bottom w:val="none" w:sz="0" w:space="0" w:color="auto"/>
        <w:right w:val="none" w:sz="0" w:space="0" w:color="auto"/>
      </w:divBdr>
    </w:div>
    <w:div w:id="32926954">
      <w:bodyDiv w:val="1"/>
      <w:marLeft w:val="0"/>
      <w:marRight w:val="0"/>
      <w:marTop w:val="0"/>
      <w:marBottom w:val="0"/>
      <w:divBdr>
        <w:top w:val="none" w:sz="0" w:space="0" w:color="auto"/>
        <w:left w:val="none" w:sz="0" w:space="0" w:color="auto"/>
        <w:bottom w:val="none" w:sz="0" w:space="0" w:color="auto"/>
        <w:right w:val="none" w:sz="0" w:space="0" w:color="auto"/>
      </w:divBdr>
    </w:div>
    <w:div w:id="35862618">
      <w:bodyDiv w:val="1"/>
      <w:marLeft w:val="0"/>
      <w:marRight w:val="0"/>
      <w:marTop w:val="0"/>
      <w:marBottom w:val="0"/>
      <w:divBdr>
        <w:top w:val="none" w:sz="0" w:space="0" w:color="auto"/>
        <w:left w:val="none" w:sz="0" w:space="0" w:color="auto"/>
        <w:bottom w:val="none" w:sz="0" w:space="0" w:color="auto"/>
        <w:right w:val="none" w:sz="0" w:space="0" w:color="auto"/>
      </w:divBdr>
    </w:div>
    <w:div w:id="36973423">
      <w:bodyDiv w:val="1"/>
      <w:marLeft w:val="0"/>
      <w:marRight w:val="0"/>
      <w:marTop w:val="0"/>
      <w:marBottom w:val="0"/>
      <w:divBdr>
        <w:top w:val="none" w:sz="0" w:space="0" w:color="auto"/>
        <w:left w:val="none" w:sz="0" w:space="0" w:color="auto"/>
        <w:bottom w:val="none" w:sz="0" w:space="0" w:color="auto"/>
        <w:right w:val="none" w:sz="0" w:space="0" w:color="auto"/>
      </w:divBdr>
    </w:div>
    <w:div w:id="37124717">
      <w:bodyDiv w:val="1"/>
      <w:marLeft w:val="0"/>
      <w:marRight w:val="0"/>
      <w:marTop w:val="0"/>
      <w:marBottom w:val="0"/>
      <w:divBdr>
        <w:top w:val="none" w:sz="0" w:space="0" w:color="auto"/>
        <w:left w:val="none" w:sz="0" w:space="0" w:color="auto"/>
        <w:bottom w:val="none" w:sz="0" w:space="0" w:color="auto"/>
        <w:right w:val="none" w:sz="0" w:space="0" w:color="auto"/>
      </w:divBdr>
    </w:div>
    <w:div w:id="37163989">
      <w:bodyDiv w:val="1"/>
      <w:marLeft w:val="0"/>
      <w:marRight w:val="0"/>
      <w:marTop w:val="0"/>
      <w:marBottom w:val="0"/>
      <w:divBdr>
        <w:top w:val="none" w:sz="0" w:space="0" w:color="auto"/>
        <w:left w:val="none" w:sz="0" w:space="0" w:color="auto"/>
        <w:bottom w:val="none" w:sz="0" w:space="0" w:color="auto"/>
        <w:right w:val="none" w:sz="0" w:space="0" w:color="auto"/>
      </w:divBdr>
    </w:div>
    <w:div w:id="41250104">
      <w:bodyDiv w:val="1"/>
      <w:marLeft w:val="0"/>
      <w:marRight w:val="0"/>
      <w:marTop w:val="0"/>
      <w:marBottom w:val="0"/>
      <w:divBdr>
        <w:top w:val="none" w:sz="0" w:space="0" w:color="auto"/>
        <w:left w:val="none" w:sz="0" w:space="0" w:color="auto"/>
        <w:bottom w:val="none" w:sz="0" w:space="0" w:color="auto"/>
        <w:right w:val="none" w:sz="0" w:space="0" w:color="auto"/>
      </w:divBdr>
    </w:div>
    <w:div w:id="45496218">
      <w:bodyDiv w:val="1"/>
      <w:marLeft w:val="0"/>
      <w:marRight w:val="0"/>
      <w:marTop w:val="0"/>
      <w:marBottom w:val="0"/>
      <w:divBdr>
        <w:top w:val="none" w:sz="0" w:space="0" w:color="auto"/>
        <w:left w:val="none" w:sz="0" w:space="0" w:color="auto"/>
        <w:bottom w:val="none" w:sz="0" w:space="0" w:color="auto"/>
        <w:right w:val="none" w:sz="0" w:space="0" w:color="auto"/>
      </w:divBdr>
    </w:div>
    <w:div w:id="50736609">
      <w:bodyDiv w:val="1"/>
      <w:marLeft w:val="0"/>
      <w:marRight w:val="0"/>
      <w:marTop w:val="0"/>
      <w:marBottom w:val="0"/>
      <w:divBdr>
        <w:top w:val="none" w:sz="0" w:space="0" w:color="auto"/>
        <w:left w:val="none" w:sz="0" w:space="0" w:color="auto"/>
        <w:bottom w:val="none" w:sz="0" w:space="0" w:color="auto"/>
        <w:right w:val="none" w:sz="0" w:space="0" w:color="auto"/>
      </w:divBdr>
    </w:div>
    <w:div w:id="51778952">
      <w:bodyDiv w:val="1"/>
      <w:marLeft w:val="0"/>
      <w:marRight w:val="0"/>
      <w:marTop w:val="0"/>
      <w:marBottom w:val="0"/>
      <w:divBdr>
        <w:top w:val="none" w:sz="0" w:space="0" w:color="auto"/>
        <w:left w:val="none" w:sz="0" w:space="0" w:color="auto"/>
        <w:bottom w:val="none" w:sz="0" w:space="0" w:color="auto"/>
        <w:right w:val="none" w:sz="0" w:space="0" w:color="auto"/>
      </w:divBdr>
    </w:div>
    <w:div w:id="52390289">
      <w:bodyDiv w:val="1"/>
      <w:marLeft w:val="0"/>
      <w:marRight w:val="0"/>
      <w:marTop w:val="0"/>
      <w:marBottom w:val="0"/>
      <w:divBdr>
        <w:top w:val="none" w:sz="0" w:space="0" w:color="auto"/>
        <w:left w:val="none" w:sz="0" w:space="0" w:color="auto"/>
        <w:bottom w:val="none" w:sz="0" w:space="0" w:color="auto"/>
        <w:right w:val="none" w:sz="0" w:space="0" w:color="auto"/>
      </w:divBdr>
    </w:div>
    <w:div w:id="56320502">
      <w:bodyDiv w:val="1"/>
      <w:marLeft w:val="0"/>
      <w:marRight w:val="0"/>
      <w:marTop w:val="0"/>
      <w:marBottom w:val="0"/>
      <w:divBdr>
        <w:top w:val="none" w:sz="0" w:space="0" w:color="auto"/>
        <w:left w:val="none" w:sz="0" w:space="0" w:color="auto"/>
        <w:bottom w:val="none" w:sz="0" w:space="0" w:color="auto"/>
        <w:right w:val="none" w:sz="0" w:space="0" w:color="auto"/>
      </w:divBdr>
    </w:div>
    <w:div w:id="59600634">
      <w:bodyDiv w:val="1"/>
      <w:marLeft w:val="0"/>
      <w:marRight w:val="0"/>
      <w:marTop w:val="0"/>
      <w:marBottom w:val="0"/>
      <w:divBdr>
        <w:top w:val="none" w:sz="0" w:space="0" w:color="auto"/>
        <w:left w:val="none" w:sz="0" w:space="0" w:color="auto"/>
        <w:bottom w:val="none" w:sz="0" w:space="0" w:color="auto"/>
        <w:right w:val="none" w:sz="0" w:space="0" w:color="auto"/>
      </w:divBdr>
    </w:div>
    <w:div w:id="62602212">
      <w:bodyDiv w:val="1"/>
      <w:marLeft w:val="0"/>
      <w:marRight w:val="0"/>
      <w:marTop w:val="0"/>
      <w:marBottom w:val="0"/>
      <w:divBdr>
        <w:top w:val="none" w:sz="0" w:space="0" w:color="auto"/>
        <w:left w:val="none" w:sz="0" w:space="0" w:color="auto"/>
        <w:bottom w:val="none" w:sz="0" w:space="0" w:color="auto"/>
        <w:right w:val="none" w:sz="0" w:space="0" w:color="auto"/>
      </w:divBdr>
    </w:div>
    <w:div w:id="73285712">
      <w:bodyDiv w:val="1"/>
      <w:marLeft w:val="0"/>
      <w:marRight w:val="0"/>
      <w:marTop w:val="0"/>
      <w:marBottom w:val="0"/>
      <w:divBdr>
        <w:top w:val="none" w:sz="0" w:space="0" w:color="auto"/>
        <w:left w:val="none" w:sz="0" w:space="0" w:color="auto"/>
        <w:bottom w:val="none" w:sz="0" w:space="0" w:color="auto"/>
        <w:right w:val="none" w:sz="0" w:space="0" w:color="auto"/>
      </w:divBdr>
    </w:div>
    <w:div w:id="77480813">
      <w:bodyDiv w:val="1"/>
      <w:marLeft w:val="0"/>
      <w:marRight w:val="0"/>
      <w:marTop w:val="0"/>
      <w:marBottom w:val="0"/>
      <w:divBdr>
        <w:top w:val="none" w:sz="0" w:space="0" w:color="auto"/>
        <w:left w:val="none" w:sz="0" w:space="0" w:color="auto"/>
        <w:bottom w:val="none" w:sz="0" w:space="0" w:color="auto"/>
        <w:right w:val="none" w:sz="0" w:space="0" w:color="auto"/>
      </w:divBdr>
    </w:div>
    <w:div w:id="77798644">
      <w:bodyDiv w:val="1"/>
      <w:marLeft w:val="0"/>
      <w:marRight w:val="0"/>
      <w:marTop w:val="0"/>
      <w:marBottom w:val="0"/>
      <w:divBdr>
        <w:top w:val="none" w:sz="0" w:space="0" w:color="auto"/>
        <w:left w:val="none" w:sz="0" w:space="0" w:color="auto"/>
        <w:bottom w:val="none" w:sz="0" w:space="0" w:color="auto"/>
        <w:right w:val="none" w:sz="0" w:space="0" w:color="auto"/>
      </w:divBdr>
    </w:div>
    <w:div w:id="79763329">
      <w:bodyDiv w:val="1"/>
      <w:marLeft w:val="0"/>
      <w:marRight w:val="0"/>
      <w:marTop w:val="0"/>
      <w:marBottom w:val="0"/>
      <w:divBdr>
        <w:top w:val="none" w:sz="0" w:space="0" w:color="auto"/>
        <w:left w:val="none" w:sz="0" w:space="0" w:color="auto"/>
        <w:bottom w:val="none" w:sz="0" w:space="0" w:color="auto"/>
        <w:right w:val="none" w:sz="0" w:space="0" w:color="auto"/>
      </w:divBdr>
    </w:div>
    <w:div w:id="81535107">
      <w:bodyDiv w:val="1"/>
      <w:marLeft w:val="0"/>
      <w:marRight w:val="0"/>
      <w:marTop w:val="0"/>
      <w:marBottom w:val="0"/>
      <w:divBdr>
        <w:top w:val="none" w:sz="0" w:space="0" w:color="auto"/>
        <w:left w:val="none" w:sz="0" w:space="0" w:color="auto"/>
        <w:bottom w:val="none" w:sz="0" w:space="0" w:color="auto"/>
        <w:right w:val="none" w:sz="0" w:space="0" w:color="auto"/>
      </w:divBdr>
    </w:div>
    <w:div w:id="89204697">
      <w:bodyDiv w:val="1"/>
      <w:marLeft w:val="0"/>
      <w:marRight w:val="0"/>
      <w:marTop w:val="0"/>
      <w:marBottom w:val="0"/>
      <w:divBdr>
        <w:top w:val="none" w:sz="0" w:space="0" w:color="auto"/>
        <w:left w:val="none" w:sz="0" w:space="0" w:color="auto"/>
        <w:bottom w:val="none" w:sz="0" w:space="0" w:color="auto"/>
        <w:right w:val="none" w:sz="0" w:space="0" w:color="auto"/>
      </w:divBdr>
    </w:div>
    <w:div w:id="91780426">
      <w:bodyDiv w:val="1"/>
      <w:marLeft w:val="0"/>
      <w:marRight w:val="0"/>
      <w:marTop w:val="0"/>
      <w:marBottom w:val="0"/>
      <w:divBdr>
        <w:top w:val="none" w:sz="0" w:space="0" w:color="auto"/>
        <w:left w:val="none" w:sz="0" w:space="0" w:color="auto"/>
        <w:bottom w:val="none" w:sz="0" w:space="0" w:color="auto"/>
        <w:right w:val="none" w:sz="0" w:space="0" w:color="auto"/>
      </w:divBdr>
    </w:div>
    <w:div w:id="93870451">
      <w:bodyDiv w:val="1"/>
      <w:marLeft w:val="0"/>
      <w:marRight w:val="0"/>
      <w:marTop w:val="0"/>
      <w:marBottom w:val="0"/>
      <w:divBdr>
        <w:top w:val="none" w:sz="0" w:space="0" w:color="auto"/>
        <w:left w:val="none" w:sz="0" w:space="0" w:color="auto"/>
        <w:bottom w:val="none" w:sz="0" w:space="0" w:color="auto"/>
        <w:right w:val="none" w:sz="0" w:space="0" w:color="auto"/>
      </w:divBdr>
    </w:div>
    <w:div w:id="96102953">
      <w:bodyDiv w:val="1"/>
      <w:marLeft w:val="0"/>
      <w:marRight w:val="0"/>
      <w:marTop w:val="0"/>
      <w:marBottom w:val="0"/>
      <w:divBdr>
        <w:top w:val="none" w:sz="0" w:space="0" w:color="auto"/>
        <w:left w:val="none" w:sz="0" w:space="0" w:color="auto"/>
        <w:bottom w:val="none" w:sz="0" w:space="0" w:color="auto"/>
        <w:right w:val="none" w:sz="0" w:space="0" w:color="auto"/>
      </w:divBdr>
    </w:div>
    <w:div w:id="99224392">
      <w:bodyDiv w:val="1"/>
      <w:marLeft w:val="0"/>
      <w:marRight w:val="0"/>
      <w:marTop w:val="0"/>
      <w:marBottom w:val="0"/>
      <w:divBdr>
        <w:top w:val="none" w:sz="0" w:space="0" w:color="auto"/>
        <w:left w:val="none" w:sz="0" w:space="0" w:color="auto"/>
        <w:bottom w:val="none" w:sz="0" w:space="0" w:color="auto"/>
        <w:right w:val="none" w:sz="0" w:space="0" w:color="auto"/>
      </w:divBdr>
    </w:div>
    <w:div w:id="100729393">
      <w:bodyDiv w:val="1"/>
      <w:marLeft w:val="0"/>
      <w:marRight w:val="0"/>
      <w:marTop w:val="0"/>
      <w:marBottom w:val="0"/>
      <w:divBdr>
        <w:top w:val="none" w:sz="0" w:space="0" w:color="auto"/>
        <w:left w:val="none" w:sz="0" w:space="0" w:color="auto"/>
        <w:bottom w:val="none" w:sz="0" w:space="0" w:color="auto"/>
        <w:right w:val="none" w:sz="0" w:space="0" w:color="auto"/>
      </w:divBdr>
    </w:div>
    <w:div w:id="104543745">
      <w:bodyDiv w:val="1"/>
      <w:marLeft w:val="0"/>
      <w:marRight w:val="0"/>
      <w:marTop w:val="0"/>
      <w:marBottom w:val="0"/>
      <w:divBdr>
        <w:top w:val="none" w:sz="0" w:space="0" w:color="auto"/>
        <w:left w:val="none" w:sz="0" w:space="0" w:color="auto"/>
        <w:bottom w:val="none" w:sz="0" w:space="0" w:color="auto"/>
        <w:right w:val="none" w:sz="0" w:space="0" w:color="auto"/>
      </w:divBdr>
    </w:div>
    <w:div w:id="110393796">
      <w:bodyDiv w:val="1"/>
      <w:marLeft w:val="0"/>
      <w:marRight w:val="0"/>
      <w:marTop w:val="0"/>
      <w:marBottom w:val="0"/>
      <w:divBdr>
        <w:top w:val="none" w:sz="0" w:space="0" w:color="auto"/>
        <w:left w:val="none" w:sz="0" w:space="0" w:color="auto"/>
        <w:bottom w:val="none" w:sz="0" w:space="0" w:color="auto"/>
        <w:right w:val="none" w:sz="0" w:space="0" w:color="auto"/>
      </w:divBdr>
    </w:div>
    <w:div w:id="114837229">
      <w:bodyDiv w:val="1"/>
      <w:marLeft w:val="0"/>
      <w:marRight w:val="0"/>
      <w:marTop w:val="0"/>
      <w:marBottom w:val="0"/>
      <w:divBdr>
        <w:top w:val="none" w:sz="0" w:space="0" w:color="auto"/>
        <w:left w:val="none" w:sz="0" w:space="0" w:color="auto"/>
        <w:bottom w:val="none" w:sz="0" w:space="0" w:color="auto"/>
        <w:right w:val="none" w:sz="0" w:space="0" w:color="auto"/>
      </w:divBdr>
    </w:div>
    <w:div w:id="115410422">
      <w:bodyDiv w:val="1"/>
      <w:marLeft w:val="0"/>
      <w:marRight w:val="0"/>
      <w:marTop w:val="0"/>
      <w:marBottom w:val="0"/>
      <w:divBdr>
        <w:top w:val="none" w:sz="0" w:space="0" w:color="auto"/>
        <w:left w:val="none" w:sz="0" w:space="0" w:color="auto"/>
        <w:bottom w:val="none" w:sz="0" w:space="0" w:color="auto"/>
        <w:right w:val="none" w:sz="0" w:space="0" w:color="auto"/>
      </w:divBdr>
    </w:div>
    <w:div w:id="116071527">
      <w:bodyDiv w:val="1"/>
      <w:marLeft w:val="0"/>
      <w:marRight w:val="0"/>
      <w:marTop w:val="0"/>
      <w:marBottom w:val="0"/>
      <w:divBdr>
        <w:top w:val="none" w:sz="0" w:space="0" w:color="auto"/>
        <w:left w:val="none" w:sz="0" w:space="0" w:color="auto"/>
        <w:bottom w:val="none" w:sz="0" w:space="0" w:color="auto"/>
        <w:right w:val="none" w:sz="0" w:space="0" w:color="auto"/>
      </w:divBdr>
    </w:div>
    <w:div w:id="117182790">
      <w:bodyDiv w:val="1"/>
      <w:marLeft w:val="0"/>
      <w:marRight w:val="0"/>
      <w:marTop w:val="0"/>
      <w:marBottom w:val="0"/>
      <w:divBdr>
        <w:top w:val="none" w:sz="0" w:space="0" w:color="auto"/>
        <w:left w:val="none" w:sz="0" w:space="0" w:color="auto"/>
        <w:bottom w:val="none" w:sz="0" w:space="0" w:color="auto"/>
        <w:right w:val="none" w:sz="0" w:space="0" w:color="auto"/>
      </w:divBdr>
    </w:div>
    <w:div w:id="122623844">
      <w:bodyDiv w:val="1"/>
      <w:marLeft w:val="0"/>
      <w:marRight w:val="0"/>
      <w:marTop w:val="0"/>
      <w:marBottom w:val="0"/>
      <w:divBdr>
        <w:top w:val="none" w:sz="0" w:space="0" w:color="auto"/>
        <w:left w:val="none" w:sz="0" w:space="0" w:color="auto"/>
        <w:bottom w:val="none" w:sz="0" w:space="0" w:color="auto"/>
        <w:right w:val="none" w:sz="0" w:space="0" w:color="auto"/>
      </w:divBdr>
    </w:div>
    <w:div w:id="127015307">
      <w:bodyDiv w:val="1"/>
      <w:marLeft w:val="0"/>
      <w:marRight w:val="0"/>
      <w:marTop w:val="0"/>
      <w:marBottom w:val="0"/>
      <w:divBdr>
        <w:top w:val="none" w:sz="0" w:space="0" w:color="auto"/>
        <w:left w:val="none" w:sz="0" w:space="0" w:color="auto"/>
        <w:bottom w:val="none" w:sz="0" w:space="0" w:color="auto"/>
        <w:right w:val="none" w:sz="0" w:space="0" w:color="auto"/>
      </w:divBdr>
    </w:div>
    <w:div w:id="128593457">
      <w:bodyDiv w:val="1"/>
      <w:marLeft w:val="0"/>
      <w:marRight w:val="0"/>
      <w:marTop w:val="0"/>
      <w:marBottom w:val="0"/>
      <w:divBdr>
        <w:top w:val="none" w:sz="0" w:space="0" w:color="auto"/>
        <w:left w:val="none" w:sz="0" w:space="0" w:color="auto"/>
        <w:bottom w:val="none" w:sz="0" w:space="0" w:color="auto"/>
        <w:right w:val="none" w:sz="0" w:space="0" w:color="auto"/>
      </w:divBdr>
    </w:div>
    <w:div w:id="130245975">
      <w:bodyDiv w:val="1"/>
      <w:marLeft w:val="0"/>
      <w:marRight w:val="0"/>
      <w:marTop w:val="0"/>
      <w:marBottom w:val="0"/>
      <w:divBdr>
        <w:top w:val="none" w:sz="0" w:space="0" w:color="auto"/>
        <w:left w:val="none" w:sz="0" w:space="0" w:color="auto"/>
        <w:bottom w:val="none" w:sz="0" w:space="0" w:color="auto"/>
        <w:right w:val="none" w:sz="0" w:space="0" w:color="auto"/>
      </w:divBdr>
    </w:div>
    <w:div w:id="133911117">
      <w:bodyDiv w:val="1"/>
      <w:marLeft w:val="0"/>
      <w:marRight w:val="0"/>
      <w:marTop w:val="0"/>
      <w:marBottom w:val="0"/>
      <w:divBdr>
        <w:top w:val="none" w:sz="0" w:space="0" w:color="auto"/>
        <w:left w:val="none" w:sz="0" w:space="0" w:color="auto"/>
        <w:bottom w:val="none" w:sz="0" w:space="0" w:color="auto"/>
        <w:right w:val="none" w:sz="0" w:space="0" w:color="auto"/>
      </w:divBdr>
    </w:div>
    <w:div w:id="134030895">
      <w:bodyDiv w:val="1"/>
      <w:marLeft w:val="0"/>
      <w:marRight w:val="0"/>
      <w:marTop w:val="0"/>
      <w:marBottom w:val="0"/>
      <w:divBdr>
        <w:top w:val="none" w:sz="0" w:space="0" w:color="auto"/>
        <w:left w:val="none" w:sz="0" w:space="0" w:color="auto"/>
        <w:bottom w:val="none" w:sz="0" w:space="0" w:color="auto"/>
        <w:right w:val="none" w:sz="0" w:space="0" w:color="auto"/>
      </w:divBdr>
    </w:div>
    <w:div w:id="134640549">
      <w:bodyDiv w:val="1"/>
      <w:marLeft w:val="0"/>
      <w:marRight w:val="0"/>
      <w:marTop w:val="0"/>
      <w:marBottom w:val="0"/>
      <w:divBdr>
        <w:top w:val="none" w:sz="0" w:space="0" w:color="auto"/>
        <w:left w:val="none" w:sz="0" w:space="0" w:color="auto"/>
        <w:bottom w:val="none" w:sz="0" w:space="0" w:color="auto"/>
        <w:right w:val="none" w:sz="0" w:space="0" w:color="auto"/>
      </w:divBdr>
    </w:div>
    <w:div w:id="136412248">
      <w:bodyDiv w:val="1"/>
      <w:marLeft w:val="0"/>
      <w:marRight w:val="0"/>
      <w:marTop w:val="0"/>
      <w:marBottom w:val="0"/>
      <w:divBdr>
        <w:top w:val="none" w:sz="0" w:space="0" w:color="auto"/>
        <w:left w:val="none" w:sz="0" w:space="0" w:color="auto"/>
        <w:bottom w:val="none" w:sz="0" w:space="0" w:color="auto"/>
        <w:right w:val="none" w:sz="0" w:space="0" w:color="auto"/>
      </w:divBdr>
    </w:div>
    <w:div w:id="138423637">
      <w:bodyDiv w:val="1"/>
      <w:marLeft w:val="0"/>
      <w:marRight w:val="0"/>
      <w:marTop w:val="0"/>
      <w:marBottom w:val="0"/>
      <w:divBdr>
        <w:top w:val="none" w:sz="0" w:space="0" w:color="auto"/>
        <w:left w:val="none" w:sz="0" w:space="0" w:color="auto"/>
        <w:bottom w:val="none" w:sz="0" w:space="0" w:color="auto"/>
        <w:right w:val="none" w:sz="0" w:space="0" w:color="auto"/>
      </w:divBdr>
    </w:div>
    <w:div w:id="139343674">
      <w:bodyDiv w:val="1"/>
      <w:marLeft w:val="0"/>
      <w:marRight w:val="0"/>
      <w:marTop w:val="0"/>
      <w:marBottom w:val="0"/>
      <w:divBdr>
        <w:top w:val="none" w:sz="0" w:space="0" w:color="auto"/>
        <w:left w:val="none" w:sz="0" w:space="0" w:color="auto"/>
        <w:bottom w:val="none" w:sz="0" w:space="0" w:color="auto"/>
        <w:right w:val="none" w:sz="0" w:space="0" w:color="auto"/>
      </w:divBdr>
    </w:div>
    <w:div w:id="141433261">
      <w:bodyDiv w:val="1"/>
      <w:marLeft w:val="0"/>
      <w:marRight w:val="0"/>
      <w:marTop w:val="0"/>
      <w:marBottom w:val="0"/>
      <w:divBdr>
        <w:top w:val="none" w:sz="0" w:space="0" w:color="auto"/>
        <w:left w:val="none" w:sz="0" w:space="0" w:color="auto"/>
        <w:bottom w:val="none" w:sz="0" w:space="0" w:color="auto"/>
        <w:right w:val="none" w:sz="0" w:space="0" w:color="auto"/>
      </w:divBdr>
    </w:div>
    <w:div w:id="143277224">
      <w:bodyDiv w:val="1"/>
      <w:marLeft w:val="0"/>
      <w:marRight w:val="0"/>
      <w:marTop w:val="0"/>
      <w:marBottom w:val="0"/>
      <w:divBdr>
        <w:top w:val="none" w:sz="0" w:space="0" w:color="auto"/>
        <w:left w:val="none" w:sz="0" w:space="0" w:color="auto"/>
        <w:bottom w:val="none" w:sz="0" w:space="0" w:color="auto"/>
        <w:right w:val="none" w:sz="0" w:space="0" w:color="auto"/>
      </w:divBdr>
    </w:div>
    <w:div w:id="143401197">
      <w:bodyDiv w:val="1"/>
      <w:marLeft w:val="0"/>
      <w:marRight w:val="0"/>
      <w:marTop w:val="0"/>
      <w:marBottom w:val="0"/>
      <w:divBdr>
        <w:top w:val="none" w:sz="0" w:space="0" w:color="auto"/>
        <w:left w:val="none" w:sz="0" w:space="0" w:color="auto"/>
        <w:bottom w:val="none" w:sz="0" w:space="0" w:color="auto"/>
        <w:right w:val="none" w:sz="0" w:space="0" w:color="auto"/>
      </w:divBdr>
    </w:div>
    <w:div w:id="144904817">
      <w:bodyDiv w:val="1"/>
      <w:marLeft w:val="0"/>
      <w:marRight w:val="0"/>
      <w:marTop w:val="0"/>
      <w:marBottom w:val="0"/>
      <w:divBdr>
        <w:top w:val="none" w:sz="0" w:space="0" w:color="auto"/>
        <w:left w:val="none" w:sz="0" w:space="0" w:color="auto"/>
        <w:bottom w:val="none" w:sz="0" w:space="0" w:color="auto"/>
        <w:right w:val="none" w:sz="0" w:space="0" w:color="auto"/>
      </w:divBdr>
    </w:div>
    <w:div w:id="145980201">
      <w:bodyDiv w:val="1"/>
      <w:marLeft w:val="0"/>
      <w:marRight w:val="0"/>
      <w:marTop w:val="0"/>
      <w:marBottom w:val="0"/>
      <w:divBdr>
        <w:top w:val="none" w:sz="0" w:space="0" w:color="auto"/>
        <w:left w:val="none" w:sz="0" w:space="0" w:color="auto"/>
        <w:bottom w:val="none" w:sz="0" w:space="0" w:color="auto"/>
        <w:right w:val="none" w:sz="0" w:space="0" w:color="auto"/>
      </w:divBdr>
    </w:div>
    <w:div w:id="146896408">
      <w:bodyDiv w:val="1"/>
      <w:marLeft w:val="0"/>
      <w:marRight w:val="0"/>
      <w:marTop w:val="0"/>
      <w:marBottom w:val="0"/>
      <w:divBdr>
        <w:top w:val="none" w:sz="0" w:space="0" w:color="auto"/>
        <w:left w:val="none" w:sz="0" w:space="0" w:color="auto"/>
        <w:bottom w:val="none" w:sz="0" w:space="0" w:color="auto"/>
        <w:right w:val="none" w:sz="0" w:space="0" w:color="auto"/>
      </w:divBdr>
    </w:div>
    <w:div w:id="150027146">
      <w:bodyDiv w:val="1"/>
      <w:marLeft w:val="0"/>
      <w:marRight w:val="0"/>
      <w:marTop w:val="0"/>
      <w:marBottom w:val="0"/>
      <w:divBdr>
        <w:top w:val="none" w:sz="0" w:space="0" w:color="auto"/>
        <w:left w:val="none" w:sz="0" w:space="0" w:color="auto"/>
        <w:bottom w:val="none" w:sz="0" w:space="0" w:color="auto"/>
        <w:right w:val="none" w:sz="0" w:space="0" w:color="auto"/>
      </w:divBdr>
    </w:div>
    <w:div w:id="151340402">
      <w:bodyDiv w:val="1"/>
      <w:marLeft w:val="0"/>
      <w:marRight w:val="0"/>
      <w:marTop w:val="0"/>
      <w:marBottom w:val="0"/>
      <w:divBdr>
        <w:top w:val="none" w:sz="0" w:space="0" w:color="auto"/>
        <w:left w:val="none" w:sz="0" w:space="0" w:color="auto"/>
        <w:bottom w:val="none" w:sz="0" w:space="0" w:color="auto"/>
        <w:right w:val="none" w:sz="0" w:space="0" w:color="auto"/>
      </w:divBdr>
    </w:div>
    <w:div w:id="152570220">
      <w:bodyDiv w:val="1"/>
      <w:marLeft w:val="0"/>
      <w:marRight w:val="0"/>
      <w:marTop w:val="0"/>
      <w:marBottom w:val="0"/>
      <w:divBdr>
        <w:top w:val="none" w:sz="0" w:space="0" w:color="auto"/>
        <w:left w:val="none" w:sz="0" w:space="0" w:color="auto"/>
        <w:bottom w:val="none" w:sz="0" w:space="0" w:color="auto"/>
        <w:right w:val="none" w:sz="0" w:space="0" w:color="auto"/>
      </w:divBdr>
    </w:div>
    <w:div w:id="159004407">
      <w:bodyDiv w:val="1"/>
      <w:marLeft w:val="0"/>
      <w:marRight w:val="0"/>
      <w:marTop w:val="0"/>
      <w:marBottom w:val="0"/>
      <w:divBdr>
        <w:top w:val="none" w:sz="0" w:space="0" w:color="auto"/>
        <w:left w:val="none" w:sz="0" w:space="0" w:color="auto"/>
        <w:bottom w:val="none" w:sz="0" w:space="0" w:color="auto"/>
        <w:right w:val="none" w:sz="0" w:space="0" w:color="auto"/>
      </w:divBdr>
    </w:div>
    <w:div w:id="167715398">
      <w:bodyDiv w:val="1"/>
      <w:marLeft w:val="0"/>
      <w:marRight w:val="0"/>
      <w:marTop w:val="0"/>
      <w:marBottom w:val="0"/>
      <w:divBdr>
        <w:top w:val="none" w:sz="0" w:space="0" w:color="auto"/>
        <w:left w:val="none" w:sz="0" w:space="0" w:color="auto"/>
        <w:bottom w:val="none" w:sz="0" w:space="0" w:color="auto"/>
        <w:right w:val="none" w:sz="0" w:space="0" w:color="auto"/>
      </w:divBdr>
    </w:div>
    <w:div w:id="171916403">
      <w:bodyDiv w:val="1"/>
      <w:marLeft w:val="0"/>
      <w:marRight w:val="0"/>
      <w:marTop w:val="0"/>
      <w:marBottom w:val="0"/>
      <w:divBdr>
        <w:top w:val="none" w:sz="0" w:space="0" w:color="auto"/>
        <w:left w:val="none" w:sz="0" w:space="0" w:color="auto"/>
        <w:bottom w:val="none" w:sz="0" w:space="0" w:color="auto"/>
        <w:right w:val="none" w:sz="0" w:space="0" w:color="auto"/>
      </w:divBdr>
    </w:div>
    <w:div w:id="172304440">
      <w:bodyDiv w:val="1"/>
      <w:marLeft w:val="0"/>
      <w:marRight w:val="0"/>
      <w:marTop w:val="0"/>
      <w:marBottom w:val="0"/>
      <w:divBdr>
        <w:top w:val="none" w:sz="0" w:space="0" w:color="auto"/>
        <w:left w:val="none" w:sz="0" w:space="0" w:color="auto"/>
        <w:bottom w:val="none" w:sz="0" w:space="0" w:color="auto"/>
        <w:right w:val="none" w:sz="0" w:space="0" w:color="auto"/>
      </w:divBdr>
    </w:div>
    <w:div w:id="173765460">
      <w:bodyDiv w:val="1"/>
      <w:marLeft w:val="0"/>
      <w:marRight w:val="0"/>
      <w:marTop w:val="0"/>
      <w:marBottom w:val="0"/>
      <w:divBdr>
        <w:top w:val="none" w:sz="0" w:space="0" w:color="auto"/>
        <w:left w:val="none" w:sz="0" w:space="0" w:color="auto"/>
        <w:bottom w:val="none" w:sz="0" w:space="0" w:color="auto"/>
        <w:right w:val="none" w:sz="0" w:space="0" w:color="auto"/>
      </w:divBdr>
    </w:div>
    <w:div w:id="175271563">
      <w:bodyDiv w:val="1"/>
      <w:marLeft w:val="0"/>
      <w:marRight w:val="0"/>
      <w:marTop w:val="0"/>
      <w:marBottom w:val="0"/>
      <w:divBdr>
        <w:top w:val="none" w:sz="0" w:space="0" w:color="auto"/>
        <w:left w:val="none" w:sz="0" w:space="0" w:color="auto"/>
        <w:bottom w:val="none" w:sz="0" w:space="0" w:color="auto"/>
        <w:right w:val="none" w:sz="0" w:space="0" w:color="auto"/>
      </w:divBdr>
    </w:div>
    <w:div w:id="177620842">
      <w:bodyDiv w:val="1"/>
      <w:marLeft w:val="0"/>
      <w:marRight w:val="0"/>
      <w:marTop w:val="0"/>
      <w:marBottom w:val="0"/>
      <w:divBdr>
        <w:top w:val="none" w:sz="0" w:space="0" w:color="auto"/>
        <w:left w:val="none" w:sz="0" w:space="0" w:color="auto"/>
        <w:bottom w:val="none" w:sz="0" w:space="0" w:color="auto"/>
        <w:right w:val="none" w:sz="0" w:space="0" w:color="auto"/>
      </w:divBdr>
    </w:div>
    <w:div w:id="179003714">
      <w:bodyDiv w:val="1"/>
      <w:marLeft w:val="0"/>
      <w:marRight w:val="0"/>
      <w:marTop w:val="0"/>
      <w:marBottom w:val="0"/>
      <w:divBdr>
        <w:top w:val="none" w:sz="0" w:space="0" w:color="auto"/>
        <w:left w:val="none" w:sz="0" w:space="0" w:color="auto"/>
        <w:bottom w:val="none" w:sz="0" w:space="0" w:color="auto"/>
        <w:right w:val="none" w:sz="0" w:space="0" w:color="auto"/>
      </w:divBdr>
    </w:div>
    <w:div w:id="179319779">
      <w:bodyDiv w:val="1"/>
      <w:marLeft w:val="0"/>
      <w:marRight w:val="0"/>
      <w:marTop w:val="0"/>
      <w:marBottom w:val="0"/>
      <w:divBdr>
        <w:top w:val="none" w:sz="0" w:space="0" w:color="auto"/>
        <w:left w:val="none" w:sz="0" w:space="0" w:color="auto"/>
        <w:bottom w:val="none" w:sz="0" w:space="0" w:color="auto"/>
        <w:right w:val="none" w:sz="0" w:space="0" w:color="auto"/>
      </w:divBdr>
    </w:div>
    <w:div w:id="183594505">
      <w:bodyDiv w:val="1"/>
      <w:marLeft w:val="0"/>
      <w:marRight w:val="0"/>
      <w:marTop w:val="0"/>
      <w:marBottom w:val="0"/>
      <w:divBdr>
        <w:top w:val="none" w:sz="0" w:space="0" w:color="auto"/>
        <w:left w:val="none" w:sz="0" w:space="0" w:color="auto"/>
        <w:bottom w:val="none" w:sz="0" w:space="0" w:color="auto"/>
        <w:right w:val="none" w:sz="0" w:space="0" w:color="auto"/>
      </w:divBdr>
    </w:div>
    <w:div w:id="194537855">
      <w:bodyDiv w:val="1"/>
      <w:marLeft w:val="0"/>
      <w:marRight w:val="0"/>
      <w:marTop w:val="0"/>
      <w:marBottom w:val="0"/>
      <w:divBdr>
        <w:top w:val="none" w:sz="0" w:space="0" w:color="auto"/>
        <w:left w:val="none" w:sz="0" w:space="0" w:color="auto"/>
        <w:bottom w:val="none" w:sz="0" w:space="0" w:color="auto"/>
        <w:right w:val="none" w:sz="0" w:space="0" w:color="auto"/>
      </w:divBdr>
    </w:div>
    <w:div w:id="197163424">
      <w:bodyDiv w:val="1"/>
      <w:marLeft w:val="0"/>
      <w:marRight w:val="0"/>
      <w:marTop w:val="0"/>
      <w:marBottom w:val="0"/>
      <w:divBdr>
        <w:top w:val="none" w:sz="0" w:space="0" w:color="auto"/>
        <w:left w:val="none" w:sz="0" w:space="0" w:color="auto"/>
        <w:bottom w:val="none" w:sz="0" w:space="0" w:color="auto"/>
        <w:right w:val="none" w:sz="0" w:space="0" w:color="auto"/>
      </w:divBdr>
    </w:div>
    <w:div w:id="201669632">
      <w:bodyDiv w:val="1"/>
      <w:marLeft w:val="0"/>
      <w:marRight w:val="0"/>
      <w:marTop w:val="0"/>
      <w:marBottom w:val="0"/>
      <w:divBdr>
        <w:top w:val="none" w:sz="0" w:space="0" w:color="auto"/>
        <w:left w:val="none" w:sz="0" w:space="0" w:color="auto"/>
        <w:bottom w:val="none" w:sz="0" w:space="0" w:color="auto"/>
        <w:right w:val="none" w:sz="0" w:space="0" w:color="auto"/>
      </w:divBdr>
    </w:div>
    <w:div w:id="203100818">
      <w:bodyDiv w:val="1"/>
      <w:marLeft w:val="0"/>
      <w:marRight w:val="0"/>
      <w:marTop w:val="0"/>
      <w:marBottom w:val="0"/>
      <w:divBdr>
        <w:top w:val="none" w:sz="0" w:space="0" w:color="auto"/>
        <w:left w:val="none" w:sz="0" w:space="0" w:color="auto"/>
        <w:bottom w:val="none" w:sz="0" w:space="0" w:color="auto"/>
        <w:right w:val="none" w:sz="0" w:space="0" w:color="auto"/>
      </w:divBdr>
    </w:div>
    <w:div w:id="205025038">
      <w:bodyDiv w:val="1"/>
      <w:marLeft w:val="0"/>
      <w:marRight w:val="0"/>
      <w:marTop w:val="0"/>
      <w:marBottom w:val="0"/>
      <w:divBdr>
        <w:top w:val="none" w:sz="0" w:space="0" w:color="auto"/>
        <w:left w:val="none" w:sz="0" w:space="0" w:color="auto"/>
        <w:bottom w:val="none" w:sz="0" w:space="0" w:color="auto"/>
        <w:right w:val="none" w:sz="0" w:space="0" w:color="auto"/>
      </w:divBdr>
    </w:div>
    <w:div w:id="205408857">
      <w:bodyDiv w:val="1"/>
      <w:marLeft w:val="0"/>
      <w:marRight w:val="0"/>
      <w:marTop w:val="0"/>
      <w:marBottom w:val="0"/>
      <w:divBdr>
        <w:top w:val="none" w:sz="0" w:space="0" w:color="auto"/>
        <w:left w:val="none" w:sz="0" w:space="0" w:color="auto"/>
        <w:bottom w:val="none" w:sz="0" w:space="0" w:color="auto"/>
        <w:right w:val="none" w:sz="0" w:space="0" w:color="auto"/>
      </w:divBdr>
    </w:div>
    <w:div w:id="206841436">
      <w:bodyDiv w:val="1"/>
      <w:marLeft w:val="0"/>
      <w:marRight w:val="0"/>
      <w:marTop w:val="0"/>
      <w:marBottom w:val="0"/>
      <w:divBdr>
        <w:top w:val="none" w:sz="0" w:space="0" w:color="auto"/>
        <w:left w:val="none" w:sz="0" w:space="0" w:color="auto"/>
        <w:bottom w:val="none" w:sz="0" w:space="0" w:color="auto"/>
        <w:right w:val="none" w:sz="0" w:space="0" w:color="auto"/>
      </w:divBdr>
    </w:div>
    <w:div w:id="208490742">
      <w:bodyDiv w:val="1"/>
      <w:marLeft w:val="0"/>
      <w:marRight w:val="0"/>
      <w:marTop w:val="0"/>
      <w:marBottom w:val="0"/>
      <w:divBdr>
        <w:top w:val="none" w:sz="0" w:space="0" w:color="auto"/>
        <w:left w:val="none" w:sz="0" w:space="0" w:color="auto"/>
        <w:bottom w:val="none" w:sz="0" w:space="0" w:color="auto"/>
        <w:right w:val="none" w:sz="0" w:space="0" w:color="auto"/>
      </w:divBdr>
    </w:div>
    <w:div w:id="212667857">
      <w:bodyDiv w:val="1"/>
      <w:marLeft w:val="0"/>
      <w:marRight w:val="0"/>
      <w:marTop w:val="0"/>
      <w:marBottom w:val="0"/>
      <w:divBdr>
        <w:top w:val="none" w:sz="0" w:space="0" w:color="auto"/>
        <w:left w:val="none" w:sz="0" w:space="0" w:color="auto"/>
        <w:bottom w:val="none" w:sz="0" w:space="0" w:color="auto"/>
        <w:right w:val="none" w:sz="0" w:space="0" w:color="auto"/>
      </w:divBdr>
    </w:div>
    <w:div w:id="219438582">
      <w:bodyDiv w:val="1"/>
      <w:marLeft w:val="0"/>
      <w:marRight w:val="0"/>
      <w:marTop w:val="0"/>
      <w:marBottom w:val="0"/>
      <w:divBdr>
        <w:top w:val="none" w:sz="0" w:space="0" w:color="auto"/>
        <w:left w:val="none" w:sz="0" w:space="0" w:color="auto"/>
        <w:bottom w:val="none" w:sz="0" w:space="0" w:color="auto"/>
        <w:right w:val="none" w:sz="0" w:space="0" w:color="auto"/>
      </w:divBdr>
    </w:div>
    <w:div w:id="221674742">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2761600">
      <w:bodyDiv w:val="1"/>
      <w:marLeft w:val="0"/>
      <w:marRight w:val="0"/>
      <w:marTop w:val="0"/>
      <w:marBottom w:val="0"/>
      <w:divBdr>
        <w:top w:val="none" w:sz="0" w:space="0" w:color="auto"/>
        <w:left w:val="none" w:sz="0" w:space="0" w:color="auto"/>
        <w:bottom w:val="none" w:sz="0" w:space="0" w:color="auto"/>
        <w:right w:val="none" w:sz="0" w:space="0" w:color="auto"/>
      </w:divBdr>
    </w:div>
    <w:div w:id="225070812">
      <w:bodyDiv w:val="1"/>
      <w:marLeft w:val="0"/>
      <w:marRight w:val="0"/>
      <w:marTop w:val="0"/>
      <w:marBottom w:val="0"/>
      <w:divBdr>
        <w:top w:val="none" w:sz="0" w:space="0" w:color="auto"/>
        <w:left w:val="none" w:sz="0" w:space="0" w:color="auto"/>
        <w:bottom w:val="none" w:sz="0" w:space="0" w:color="auto"/>
        <w:right w:val="none" w:sz="0" w:space="0" w:color="auto"/>
      </w:divBdr>
    </w:div>
    <w:div w:id="228880598">
      <w:bodyDiv w:val="1"/>
      <w:marLeft w:val="0"/>
      <w:marRight w:val="0"/>
      <w:marTop w:val="0"/>
      <w:marBottom w:val="0"/>
      <w:divBdr>
        <w:top w:val="none" w:sz="0" w:space="0" w:color="auto"/>
        <w:left w:val="none" w:sz="0" w:space="0" w:color="auto"/>
        <w:bottom w:val="none" w:sz="0" w:space="0" w:color="auto"/>
        <w:right w:val="none" w:sz="0" w:space="0" w:color="auto"/>
      </w:divBdr>
    </w:div>
    <w:div w:id="229267556">
      <w:bodyDiv w:val="1"/>
      <w:marLeft w:val="0"/>
      <w:marRight w:val="0"/>
      <w:marTop w:val="0"/>
      <w:marBottom w:val="0"/>
      <w:divBdr>
        <w:top w:val="none" w:sz="0" w:space="0" w:color="auto"/>
        <w:left w:val="none" w:sz="0" w:space="0" w:color="auto"/>
        <w:bottom w:val="none" w:sz="0" w:space="0" w:color="auto"/>
        <w:right w:val="none" w:sz="0" w:space="0" w:color="auto"/>
      </w:divBdr>
    </w:div>
    <w:div w:id="236788673">
      <w:bodyDiv w:val="1"/>
      <w:marLeft w:val="0"/>
      <w:marRight w:val="0"/>
      <w:marTop w:val="0"/>
      <w:marBottom w:val="0"/>
      <w:divBdr>
        <w:top w:val="none" w:sz="0" w:space="0" w:color="auto"/>
        <w:left w:val="none" w:sz="0" w:space="0" w:color="auto"/>
        <w:bottom w:val="none" w:sz="0" w:space="0" w:color="auto"/>
        <w:right w:val="none" w:sz="0" w:space="0" w:color="auto"/>
      </w:divBdr>
    </w:div>
    <w:div w:id="237911250">
      <w:bodyDiv w:val="1"/>
      <w:marLeft w:val="0"/>
      <w:marRight w:val="0"/>
      <w:marTop w:val="0"/>
      <w:marBottom w:val="0"/>
      <w:divBdr>
        <w:top w:val="none" w:sz="0" w:space="0" w:color="auto"/>
        <w:left w:val="none" w:sz="0" w:space="0" w:color="auto"/>
        <w:bottom w:val="none" w:sz="0" w:space="0" w:color="auto"/>
        <w:right w:val="none" w:sz="0" w:space="0" w:color="auto"/>
      </w:divBdr>
    </w:div>
    <w:div w:id="239020816">
      <w:bodyDiv w:val="1"/>
      <w:marLeft w:val="0"/>
      <w:marRight w:val="0"/>
      <w:marTop w:val="0"/>
      <w:marBottom w:val="0"/>
      <w:divBdr>
        <w:top w:val="none" w:sz="0" w:space="0" w:color="auto"/>
        <w:left w:val="none" w:sz="0" w:space="0" w:color="auto"/>
        <w:bottom w:val="none" w:sz="0" w:space="0" w:color="auto"/>
        <w:right w:val="none" w:sz="0" w:space="0" w:color="auto"/>
      </w:divBdr>
    </w:div>
    <w:div w:id="240599127">
      <w:bodyDiv w:val="1"/>
      <w:marLeft w:val="0"/>
      <w:marRight w:val="0"/>
      <w:marTop w:val="0"/>
      <w:marBottom w:val="0"/>
      <w:divBdr>
        <w:top w:val="none" w:sz="0" w:space="0" w:color="auto"/>
        <w:left w:val="none" w:sz="0" w:space="0" w:color="auto"/>
        <w:bottom w:val="none" w:sz="0" w:space="0" w:color="auto"/>
        <w:right w:val="none" w:sz="0" w:space="0" w:color="auto"/>
      </w:divBdr>
    </w:div>
    <w:div w:id="240722479">
      <w:bodyDiv w:val="1"/>
      <w:marLeft w:val="0"/>
      <w:marRight w:val="0"/>
      <w:marTop w:val="0"/>
      <w:marBottom w:val="0"/>
      <w:divBdr>
        <w:top w:val="none" w:sz="0" w:space="0" w:color="auto"/>
        <w:left w:val="none" w:sz="0" w:space="0" w:color="auto"/>
        <w:bottom w:val="none" w:sz="0" w:space="0" w:color="auto"/>
        <w:right w:val="none" w:sz="0" w:space="0" w:color="auto"/>
      </w:divBdr>
    </w:div>
    <w:div w:id="242762943">
      <w:bodyDiv w:val="1"/>
      <w:marLeft w:val="0"/>
      <w:marRight w:val="0"/>
      <w:marTop w:val="0"/>
      <w:marBottom w:val="0"/>
      <w:divBdr>
        <w:top w:val="none" w:sz="0" w:space="0" w:color="auto"/>
        <w:left w:val="none" w:sz="0" w:space="0" w:color="auto"/>
        <w:bottom w:val="none" w:sz="0" w:space="0" w:color="auto"/>
        <w:right w:val="none" w:sz="0" w:space="0" w:color="auto"/>
      </w:divBdr>
    </w:div>
    <w:div w:id="244651357">
      <w:bodyDiv w:val="1"/>
      <w:marLeft w:val="0"/>
      <w:marRight w:val="0"/>
      <w:marTop w:val="0"/>
      <w:marBottom w:val="0"/>
      <w:divBdr>
        <w:top w:val="none" w:sz="0" w:space="0" w:color="auto"/>
        <w:left w:val="none" w:sz="0" w:space="0" w:color="auto"/>
        <w:bottom w:val="none" w:sz="0" w:space="0" w:color="auto"/>
        <w:right w:val="none" w:sz="0" w:space="0" w:color="auto"/>
      </w:divBdr>
    </w:div>
    <w:div w:id="247009286">
      <w:bodyDiv w:val="1"/>
      <w:marLeft w:val="0"/>
      <w:marRight w:val="0"/>
      <w:marTop w:val="0"/>
      <w:marBottom w:val="0"/>
      <w:divBdr>
        <w:top w:val="none" w:sz="0" w:space="0" w:color="auto"/>
        <w:left w:val="none" w:sz="0" w:space="0" w:color="auto"/>
        <w:bottom w:val="none" w:sz="0" w:space="0" w:color="auto"/>
        <w:right w:val="none" w:sz="0" w:space="0" w:color="auto"/>
      </w:divBdr>
    </w:div>
    <w:div w:id="247276987">
      <w:bodyDiv w:val="1"/>
      <w:marLeft w:val="0"/>
      <w:marRight w:val="0"/>
      <w:marTop w:val="0"/>
      <w:marBottom w:val="0"/>
      <w:divBdr>
        <w:top w:val="none" w:sz="0" w:space="0" w:color="auto"/>
        <w:left w:val="none" w:sz="0" w:space="0" w:color="auto"/>
        <w:bottom w:val="none" w:sz="0" w:space="0" w:color="auto"/>
        <w:right w:val="none" w:sz="0" w:space="0" w:color="auto"/>
      </w:divBdr>
    </w:div>
    <w:div w:id="247278338">
      <w:bodyDiv w:val="1"/>
      <w:marLeft w:val="0"/>
      <w:marRight w:val="0"/>
      <w:marTop w:val="0"/>
      <w:marBottom w:val="0"/>
      <w:divBdr>
        <w:top w:val="none" w:sz="0" w:space="0" w:color="auto"/>
        <w:left w:val="none" w:sz="0" w:space="0" w:color="auto"/>
        <w:bottom w:val="none" w:sz="0" w:space="0" w:color="auto"/>
        <w:right w:val="none" w:sz="0" w:space="0" w:color="auto"/>
      </w:divBdr>
    </w:div>
    <w:div w:id="248199520">
      <w:bodyDiv w:val="1"/>
      <w:marLeft w:val="0"/>
      <w:marRight w:val="0"/>
      <w:marTop w:val="0"/>
      <w:marBottom w:val="0"/>
      <w:divBdr>
        <w:top w:val="none" w:sz="0" w:space="0" w:color="auto"/>
        <w:left w:val="none" w:sz="0" w:space="0" w:color="auto"/>
        <w:bottom w:val="none" w:sz="0" w:space="0" w:color="auto"/>
        <w:right w:val="none" w:sz="0" w:space="0" w:color="auto"/>
      </w:divBdr>
    </w:div>
    <w:div w:id="249582780">
      <w:bodyDiv w:val="1"/>
      <w:marLeft w:val="0"/>
      <w:marRight w:val="0"/>
      <w:marTop w:val="0"/>
      <w:marBottom w:val="0"/>
      <w:divBdr>
        <w:top w:val="none" w:sz="0" w:space="0" w:color="auto"/>
        <w:left w:val="none" w:sz="0" w:space="0" w:color="auto"/>
        <w:bottom w:val="none" w:sz="0" w:space="0" w:color="auto"/>
        <w:right w:val="none" w:sz="0" w:space="0" w:color="auto"/>
      </w:divBdr>
    </w:div>
    <w:div w:id="259071612">
      <w:bodyDiv w:val="1"/>
      <w:marLeft w:val="0"/>
      <w:marRight w:val="0"/>
      <w:marTop w:val="0"/>
      <w:marBottom w:val="0"/>
      <w:divBdr>
        <w:top w:val="none" w:sz="0" w:space="0" w:color="auto"/>
        <w:left w:val="none" w:sz="0" w:space="0" w:color="auto"/>
        <w:bottom w:val="none" w:sz="0" w:space="0" w:color="auto"/>
        <w:right w:val="none" w:sz="0" w:space="0" w:color="auto"/>
      </w:divBdr>
    </w:div>
    <w:div w:id="263610669">
      <w:bodyDiv w:val="1"/>
      <w:marLeft w:val="0"/>
      <w:marRight w:val="0"/>
      <w:marTop w:val="0"/>
      <w:marBottom w:val="0"/>
      <w:divBdr>
        <w:top w:val="none" w:sz="0" w:space="0" w:color="auto"/>
        <w:left w:val="none" w:sz="0" w:space="0" w:color="auto"/>
        <w:bottom w:val="none" w:sz="0" w:space="0" w:color="auto"/>
        <w:right w:val="none" w:sz="0" w:space="0" w:color="auto"/>
      </w:divBdr>
    </w:div>
    <w:div w:id="263928814">
      <w:bodyDiv w:val="1"/>
      <w:marLeft w:val="0"/>
      <w:marRight w:val="0"/>
      <w:marTop w:val="0"/>
      <w:marBottom w:val="0"/>
      <w:divBdr>
        <w:top w:val="none" w:sz="0" w:space="0" w:color="auto"/>
        <w:left w:val="none" w:sz="0" w:space="0" w:color="auto"/>
        <w:bottom w:val="none" w:sz="0" w:space="0" w:color="auto"/>
        <w:right w:val="none" w:sz="0" w:space="0" w:color="auto"/>
      </w:divBdr>
    </w:div>
    <w:div w:id="264462850">
      <w:bodyDiv w:val="1"/>
      <w:marLeft w:val="0"/>
      <w:marRight w:val="0"/>
      <w:marTop w:val="0"/>
      <w:marBottom w:val="0"/>
      <w:divBdr>
        <w:top w:val="none" w:sz="0" w:space="0" w:color="auto"/>
        <w:left w:val="none" w:sz="0" w:space="0" w:color="auto"/>
        <w:bottom w:val="none" w:sz="0" w:space="0" w:color="auto"/>
        <w:right w:val="none" w:sz="0" w:space="0" w:color="auto"/>
      </w:divBdr>
    </w:div>
    <w:div w:id="267592485">
      <w:bodyDiv w:val="1"/>
      <w:marLeft w:val="0"/>
      <w:marRight w:val="0"/>
      <w:marTop w:val="0"/>
      <w:marBottom w:val="0"/>
      <w:divBdr>
        <w:top w:val="none" w:sz="0" w:space="0" w:color="auto"/>
        <w:left w:val="none" w:sz="0" w:space="0" w:color="auto"/>
        <w:bottom w:val="none" w:sz="0" w:space="0" w:color="auto"/>
        <w:right w:val="none" w:sz="0" w:space="0" w:color="auto"/>
      </w:divBdr>
    </w:div>
    <w:div w:id="272202722">
      <w:bodyDiv w:val="1"/>
      <w:marLeft w:val="0"/>
      <w:marRight w:val="0"/>
      <w:marTop w:val="0"/>
      <w:marBottom w:val="0"/>
      <w:divBdr>
        <w:top w:val="none" w:sz="0" w:space="0" w:color="auto"/>
        <w:left w:val="none" w:sz="0" w:space="0" w:color="auto"/>
        <w:bottom w:val="none" w:sz="0" w:space="0" w:color="auto"/>
        <w:right w:val="none" w:sz="0" w:space="0" w:color="auto"/>
      </w:divBdr>
    </w:div>
    <w:div w:id="277955425">
      <w:bodyDiv w:val="1"/>
      <w:marLeft w:val="0"/>
      <w:marRight w:val="0"/>
      <w:marTop w:val="0"/>
      <w:marBottom w:val="0"/>
      <w:divBdr>
        <w:top w:val="none" w:sz="0" w:space="0" w:color="auto"/>
        <w:left w:val="none" w:sz="0" w:space="0" w:color="auto"/>
        <w:bottom w:val="none" w:sz="0" w:space="0" w:color="auto"/>
        <w:right w:val="none" w:sz="0" w:space="0" w:color="auto"/>
      </w:divBdr>
    </w:div>
    <w:div w:id="287712364">
      <w:bodyDiv w:val="1"/>
      <w:marLeft w:val="0"/>
      <w:marRight w:val="0"/>
      <w:marTop w:val="0"/>
      <w:marBottom w:val="0"/>
      <w:divBdr>
        <w:top w:val="none" w:sz="0" w:space="0" w:color="auto"/>
        <w:left w:val="none" w:sz="0" w:space="0" w:color="auto"/>
        <w:bottom w:val="none" w:sz="0" w:space="0" w:color="auto"/>
        <w:right w:val="none" w:sz="0" w:space="0" w:color="auto"/>
      </w:divBdr>
    </w:div>
    <w:div w:id="288174538">
      <w:bodyDiv w:val="1"/>
      <w:marLeft w:val="0"/>
      <w:marRight w:val="0"/>
      <w:marTop w:val="0"/>
      <w:marBottom w:val="0"/>
      <w:divBdr>
        <w:top w:val="none" w:sz="0" w:space="0" w:color="auto"/>
        <w:left w:val="none" w:sz="0" w:space="0" w:color="auto"/>
        <w:bottom w:val="none" w:sz="0" w:space="0" w:color="auto"/>
        <w:right w:val="none" w:sz="0" w:space="0" w:color="auto"/>
      </w:divBdr>
    </w:div>
    <w:div w:id="294262378">
      <w:bodyDiv w:val="1"/>
      <w:marLeft w:val="0"/>
      <w:marRight w:val="0"/>
      <w:marTop w:val="0"/>
      <w:marBottom w:val="0"/>
      <w:divBdr>
        <w:top w:val="none" w:sz="0" w:space="0" w:color="auto"/>
        <w:left w:val="none" w:sz="0" w:space="0" w:color="auto"/>
        <w:bottom w:val="none" w:sz="0" w:space="0" w:color="auto"/>
        <w:right w:val="none" w:sz="0" w:space="0" w:color="auto"/>
      </w:divBdr>
    </w:div>
    <w:div w:id="296179662">
      <w:bodyDiv w:val="1"/>
      <w:marLeft w:val="0"/>
      <w:marRight w:val="0"/>
      <w:marTop w:val="0"/>
      <w:marBottom w:val="0"/>
      <w:divBdr>
        <w:top w:val="none" w:sz="0" w:space="0" w:color="auto"/>
        <w:left w:val="none" w:sz="0" w:space="0" w:color="auto"/>
        <w:bottom w:val="none" w:sz="0" w:space="0" w:color="auto"/>
        <w:right w:val="none" w:sz="0" w:space="0" w:color="auto"/>
      </w:divBdr>
    </w:div>
    <w:div w:id="298456584">
      <w:bodyDiv w:val="1"/>
      <w:marLeft w:val="0"/>
      <w:marRight w:val="0"/>
      <w:marTop w:val="0"/>
      <w:marBottom w:val="0"/>
      <w:divBdr>
        <w:top w:val="none" w:sz="0" w:space="0" w:color="auto"/>
        <w:left w:val="none" w:sz="0" w:space="0" w:color="auto"/>
        <w:bottom w:val="none" w:sz="0" w:space="0" w:color="auto"/>
        <w:right w:val="none" w:sz="0" w:space="0" w:color="auto"/>
      </w:divBdr>
    </w:div>
    <w:div w:id="300699539">
      <w:bodyDiv w:val="1"/>
      <w:marLeft w:val="0"/>
      <w:marRight w:val="0"/>
      <w:marTop w:val="0"/>
      <w:marBottom w:val="0"/>
      <w:divBdr>
        <w:top w:val="none" w:sz="0" w:space="0" w:color="auto"/>
        <w:left w:val="none" w:sz="0" w:space="0" w:color="auto"/>
        <w:bottom w:val="none" w:sz="0" w:space="0" w:color="auto"/>
        <w:right w:val="none" w:sz="0" w:space="0" w:color="auto"/>
      </w:divBdr>
    </w:div>
    <w:div w:id="301270850">
      <w:bodyDiv w:val="1"/>
      <w:marLeft w:val="0"/>
      <w:marRight w:val="0"/>
      <w:marTop w:val="0"/>
      <w:marBottom w:val="0"/>
      <w:divBdr>
        <w:top w:val="none" w:sz="0" w:space="0" w:color="auto"/>
        <w:left w:val="none" w:sz="0" w:space="0" w:color="auto"/>
        <w:bottom w:val="none" w:sz="0" w:space="0" w:color="auto"/>
        <w:right w:val="none" w:sz="0" w:space="0" w:color="auto"/>
      </w:divBdr>
    </w:div>
    <w:div w:id="305936542">
      <w:bodyDiv w:val="1"/>
      <w:marLeft w:val="0"/>
      <w:marRight w:val="0"/>
      <w:marTop w:val="0"/>
      <w:marBottom w:val="0"/>
      <w:divBdr>
        <w:top w:val="none" w:sz="0" w:space="0" w:color="auto"/>
        <w:left w:val="none" w:sz="0" w:space="0" w:color="auto"/>
        <w:bottom w:val="none" w:sz="0" w:space="0" w:color="auto"/>
        <w:right w:val="none" w:sz="0" w:space="0" w:color="auto"/>
      </w:divBdr>
    </w:div>
    <w:div w:id="306860000">
      <w:bodyDiv w:val="1"/>
      <w:marLeft w:val="0"/>
      <w:marRight w:val="0"/>
      <w:marTop w:val="0"/>
      <w:marBottom w:val="0"/>
      <w:divBdr>
        <w:top w:val="none" w:sz="0" w:space="0" w:color="auto"/>
        <w:left w:val="none" w:sz="0" w:space="0" w:color="auto"/>
        <w:bottom w:val="none" w:sz="0" w:space="0" w:color="auto"/>
        <w:right w:val="none" w:sz="0" w:space="0" w:color="auto"/>
      </w:divBdr>
    </w:div>
    <w:div w:id="309213004">
      <w:bodyDiv w:val="1"/>
      <w:marLeft w:val="0"/>
      <w:marRight w:val="0"/>
      <w:marTop w:val="0"/>
      <w:marBottom w:val="0"/>
      <w:divBdr>
        <w:top w:val="none" w:sz="0" w:space="0" w:color="auto"/>
        <w:left w:val="none" w:sz="0" w:space="0" w:color="auto"/>
        <w:bottom w:val="none" w:sz="0" w:space="0" w:color="auto"/>
        <w:right w:val="none" w:sz="0" w:space="0" w:color="auto"/>
      </w:divBdr>
    </w:div>
    <w:div w:id="309789828">
      <w:bodyDiv w:val="1"/>
      <w:marLeft w:val="0"/>
      <w:marRight w:val="0"/>
      <w:marTop w:val="0"/>
      <w:marBottom w:val="0"/>
      <w:divBdr>
        <w:top w:val="none" w:sz="0" w:space="0" w:color="auto"/>
        <w:left w:val="none" w:sz="0" w:space="0" w:color="auto"/>
        <w:bottom w:val="none" w:sz="0" w:space="0" w:color="auto"/>
        <w:right w:val="none" w:sz="0" w:space="0" w:color="auto"/>
      </w:divBdr>
    </w:div>
    <w:div w:id="309940977">
      <w:bodyDiv w:val="1"/>
      <w:marLeft w:val="0"/>
      <w:marRight w:val="0"/>
      <w:marTop w:val="0"/>
      <w:marBottom w:val="0"/>
      <w:divBdr>
        <w:top w:val="none" w:sz="0" w:space="0" w:color="auto"/>
        <w:left w:val="none" w:sz="0" w:space="0" w:color="auto"/>
        <w:bottom w:val="none" w:sz="0" w:space="0" w:color="auto"/>
        <w:right w:val="none" w:sz="0" w:space="0" w:color="auto"/>
      </w:divBdr>
    </w:div>
    <w:div w:id="316031878">
      <w:bodyDiv w:val="1"/>
      <w:marLeft w:val="0"/>
      <w:marRight w:val="0"/>
      <w:marTop w:val="0"/>
      <w:marBottom w:val="0"/>
      <w:divBdr>
        <w:top w:val="none" w:sz="0" w:space="0" w:color="auto"/>
        <w:left w:val="none" w:sz="0" w:space="0" w:color="auto"/>
        <w:bottom w:val="none" w:sz="0" w:space="0" w:color="auto"/>
        <w:right w:val="none" w:sz="0" w:space="0" w:color="auto"/>
      </w:divBdr>
    </w:div>
    <w:div w:id="320083510">
      <w:bodyDiv w:val="1"/>
      <w:marLeft w:val="0"/>
      <w:marRight w:val="0"/>
      <w:marTop w:val="0"/>
      <w:marBottom w:val="0"/>
      <w:divBdr>
        <w:top w:val="none" w:sz="0" w:space="0" w:color="auto"/>
        <w:left w:val="none" w:sz="0" w:space="0" w:color="auto"/>
        <w:bottom w:val="none" w:sz="0" w:space="0" w:color="auto"/>
        <w:right w:val="none" w:sz="0" w:space="0" w:color="auto"/>
      </w:divBdr>
    </w:div>
    <w:div w:id="320281689">
      <w:bodyDiv w:val="1"/>
      <w:marLeft w:val="0"/>
      <w:marRight w:val="0"/>
      <w:marTop w:val="0"/>
      <w:marBottom w:val="0"/>
      <w:divBdr>
        <w:top w:val="none" w:sz="0" w:space="0" w:color="auto"/>
        <w:left w:val="none" w:sz="0" w:space="0" w:color="auto"/>
        <w:bottom w:val="none" w:sz="0" w:space="0" w:color="auto"/>
        <w:right w:val="none" w:sz="0" w:space="0" w:color="auto"/>
      </w:divBdr>
    </w:div>
    <w:div w:id="333610820">
      <w:bodyDiv w:val="1"/>
      <w:marLeft w:val="0"/>
      <w:marRight w:val="0"/>
      <w:marTop w:val="0"/>
      <w:marBottom w:val="0"/>
      <w:divBdr>
        <w:top w:val="none" w:sz="0" w:space="0" w:color="auto"/>
        <w:left w:val="none" w:sz="0" w:space="0" w:color="auto"/>
        <w:bottom w:val="none" w:sz="0" w:space="0" w:color="auto"/>
        <w:right w:val="none" w:sz="0" w:space="0" w:color="auto"/>
      </w:divBdr>
    </w:div>
    <w:div w:id="335622365">
      <w:bodyDiv w:val="1"/>
      <w:marLeft w:val="0"/>
      <w:marRight w:val="0"/>
      <w:marTop w:val="0"/>
      <w:marBottom w:val="0"/>
      <w:divBdr>
        <w:top w:val="none" w:sz="0" w:space="0" w:color="auto"/>
        <w:left w:val="none" w:sz="0" w:space="0" w:color="auto"/>
        <w:bottom w:val="none" w:sz="0" w:space="0" w:color="auto"/>
        <w:right w:val="none" w:sz="0" w:space="0" w:color="auto"/>
      </w:divBdr>
    </w:div>
    <w:div w:id="337852075">
      <w:bodyDiv w:val="1"/>
      <w:marLeft w:val="0"/>
      <w:marRight w:val="0"/>
      <w:marTop w:val="0"/>
      <w:marBottom w:val="0"/>
      <w:divBdr>
        <w:top w:val="none" w:sz="0" w:space="0" w:color="auto"/>
        <w:left w:val="none" w:sz="0" w:space="0" w:color="auto"/>
        <w:bottom w:val="none" w:sz="0" w:space="0" w:color="auto"/>
        <w:right w:val="none" w:sz="0" w:space="0" w:color="auto"/>
      </w:divBdr>
    </w:div>
    <w:div w:id="338654639">
      <w:bodyDiv w:val="1"/>
      <w:marLeft w:val="0"/>
      <w:marRight w:val="0"/>
      <w:marTop w:val="0"/>
      <w:marBottom w:val="0"/>
      <w:divBdr>
        <w:top w:val="none" w:sz="0" w:space="0" w:color="auto"/>
        <w:left w:val="none" w:sz="0" w:space="0" w:color="auto"/>
        <w:bottom w:val="none" w:sz="0" w:space="0" w:color="auto"/>
        <w:right w:val="none" w:sz="0" w:space="0" w:color="auto"/>
      </w:divBdr>
    </w:div>
    <w:div w:id="339551653">
      <w:bodyDiv w:val="1"/>
      <w:marLeft w:val="0"/>
      <w:marRight w:val="0"/>
      <w:marTop w:val="0"/>
      <w:marBottom w:val="0"/>
      <w:divBdr>
        <w:top w:val="none" w:sz="0" w:space="0" w:color="auto"/>
        <w:left w:val="none" w:sz="0" w:space="0" w:color="auto"/>
        <w:bottom w:val="none" w:sz="0" w:space="0" w:color="auto"/>
        <w:right w:val="none" w:sz="0" w:space="0" w:color="auto"/>
      </w:divBdr>
    </w:div>
    <w:div w:id="340938163">
      <w:bodyDiv w:val="1"/>
      <w:marLeft w:val="0"/>
      <w:marRight w:val="0"/>
      <w:marTop w:val="0"/>
      <w:marBottom w:val="0"/>
      <w:divBdr>
        <w:top w:val="none" w:sz="0" w:space="0" w:color="auto"/>
        <w:left w:val="none" w:sz="0" w:space="0" w:color="auto"/>
        <w:bottom w:val="none" w:sz="0" w:space="0" w:color="auto"/>
        <w:right w:val="none" w:sz="0" w:space="0" w:color="auto"/>
      </w:divBdr>
    </w:div>
    <w:div w:id="343826384">
      <w:bodyDiv w:val="1"/>
      <w:marLeft w:val="0"/>
      <w:marRight w:val="0"/>
      <w:marTop w:val="0"/>
      <w:marBottom w:val="0"/>
      <w:divBdr>
        <w:top w:val="none" w:sz="0" w:space="0" w:color="auto"/>
        <w:left w:val="none" w:sz="0" w:space="0" w:color="auto"/>
        <w:bottom w:val="none" w:sz="0" w:space="0" w:color="auto"/>
        <w:right w:val="none" w:sz="0" w:space="0" w:color="auto"/>
      </w:divBdr>
    </w:div>
    <w:div w:id="352922131">
      <w:bodyDiv w:val="1"/>
      <w:marLeft w:val="0"/>
      <w:marRight w:val="0"/>
      <w:marTop w:val="0"/>
      <w:marBottom w:val="0"/>
      <w:divBdr>
        <w:top w:val="none" w:sz="0" w:space="0" w:color="auto"/>
        <w:left w:val="none" w:sz="0" w:space="0" w:color="auto"/>
        <w:bottom w:val="none" w:sz="0" w:space="0" w:color="auto"/>
        <w:right w:val="none" w:sz="0" w:space="0" w:color="auto"/>
      </w:divBdr>
    </w:div>
    <w:div w:id="354427569">
      <w:bodyDiv w:val="1"/>
      <w:marLeft w:val="0"/>
      <w:marRight w:val="0"/>
      <w:marTop w:val="0"/>
      <w:marBottom w:val="0"/>
      <w:divBdr>
        <w:top w:val="none" w:sz="0" w:space="0" w:color="auto"/>
        <w:left w:val="none" w:sz="0" w:space="0" w:color="auto"/>
        <w:bottom w:val="none" w:sz="0" w:space="0" w:color="auto"/>
        <w:right w:val="none" w:sz="0" w:space="0" w:color="auto"/>
      </w:divBdr>
    </w:div>
    <w:div w:id="355929167">
      <w:bodyDiv w:val="1"/>
      <w:marLeft w:val="0"/>
      <w:marRight w:val="0"/>
      <w:marTop w:val="0"/>
      <w:marBottom w:val="0"/>
      <w:divBdr>
        <w:top w:val="none" w:sz="0" w:space="0" w:color="auto"/>
        <w:left w:val="none" w:sz="0" w:space="0" w:color="auto"/>
        <w:bottom w:val="none" w:sz="0" w:space="0" w:color="auto"/>
        <w:right w:val="none" w:sz="0" w:space="0" w:color="auto"/>
      </w:divBdr>
    </w:div>
    <w:div w:id="358046701">
      <w:bodyDiv w:val="1"/>
      <w:marLeft w:val="0"/>
      <w:marRight w:val="0"/>
      <w:marTop w:val="0"/>
      <w:marBottom w:val="0"/>
      <w:divBdr>
        <w:top w:val="none" w:sz="0" w:space="0" w:color="auto"/>
        <w:left w:val="none" w:sz="0" w:space="0" w:color="auto"/>
        <w:bottom w:val="none" w:sz="0" w:space="0" w:color="auto"/>
        <w:right w:val="none" w:sz="0" w:space="0" w:color="auto"/>
      </w:divBdr>
    </w:div>
    <w:div w:id="362245855">
      <w:bodyDiv w:val="1"/>
      <w:marLeft w:val="0"/>
      <w:marRight w:val="0"/>
      <w:marTop w:val="0"/>
      <w:marBottom w:val="0"/>
      <w:divBdr>
        <w:top w:val="none" w:sz="0" w:space="0" w:color="auto"/>
        <w:left w:val="none" w:sz="0" w:space="0" w:color="auto"/>
        <w:bottom w:val="none" w:sz="0" w:space="0" w:color="auto"/>
        <w:right w:val="none" w:sz="0" w:space="0" w:color="auto"/>
      </w:divBdr>
    </w:div>
    <w:div w:id="362294196">
      <w:bodyDiv w:val="1"/>
      <w:marLeft w:val="0"/>
      <w:marRight w:val="0"/>
      <w:marTop w:val="0"/>
      <w:marBottom w:val="0"/>
      <w:divBdr>
        <w:top w:val="none" w:sz="0" w:space="0" w:color="auto"/>
        <w:left w:val="none" w:sz="0" w:space="0" w:color="auto"/>
        <w:bottom w:val="none" w:sz="0" w:space="0" w:color="auto"/>
        <w:right w:val="none" w:sz="0" w:space="0" w:color="auto"/>
      </w:divBdr>
    </w:div>
    <w:div w:id="363680146">
      <w:bodyDiv w:val="1"/>
      <w:marLeft w:val="0"/>
      <w:marRight w:val="0"/>
      <w:marTop w:val="0"/>
      <w:marBottom w:val="0"/>
      <w:divBdr>
        <w:top w:val="none" w:sz="0" w:space="0" w:color="auto"/>
        <w:left w:val="none" w:sz="0" w:space="0" w:color="auto"/>
        <w:bottom w:val="none" w:sz="0" w:space="0" w:color="auto"/>
        <w:right w:val="none" w:sz="0" w:space="0" w:color="auto"/>
      </w:divBdr>
    </w:div>
    <w:div w:id="366566712">
      <w:bodyDiv w:val="1"/>
      <w:marLeft w:val="0"/>
      <w:marRight w:val="0"/>
      <w:marTop w:val="0"/>
      <w:marBottom w:val="0"/>
      <w:divBdr>
        <w:top w:val="none" w:sz="0" w:space="0" w:color="auto"/>
        <w:left w:val="none" w:sz="0" w:space="0" w:color="auto"/>
        <w:bottom w:val="none" w:sz="0" w:space="0" w:color="auto"/>
        <w:right w:val="none" w:sz="0" w:space="0" w:color="auto"/>
      </w:divBdr>
    </w:div>
    <w:div w:id="368458741">
      <w:bodyDiv w:val="1"/>
      <w:marLeft w:val="0"/>
      <w:marRight w:val="0"/>
      <w:marTop w:val="0"/>
      <w:marBottom w:val="0"/>
      <w:divBdr>
        <w:top w:val="none" w:sz="0" w:space="0" w:color="auto"/>
        <w:left w:val="none" w:sz="0" w:space="0" w:color="auto"/>
        <w:bottom w:val="none" w:sz="0" w:space="0" w:color="auto"/>
        <w:right w:val="none" w:sz="0" w:space="0" w:color="auto"/>
      </w:divBdr>
    </w:div>
    <w:div w:id="372121012">
      <w:bodyDiv w:val="1"/>
      <w:marLeft w:val="0"/>
      <w:marRight w:val="0"/>
      <w:marTop w:val="0"/>
      <w:marBottom w:val="0"/>
      <w:divBdr>
        <w:top w:val="none" w:sz="0" w:space="0" w:color="auto"/>
        <w:left w:val="none" w:sz="0" w:space="0" w:color="auto"/>
        <w:bottom w:val="none" w:sz="0" w:space="0" w:color="auto"/>
        <w:right w:val="none" w:sz="0" w:space="0" w:color="auto"/>
      </w:divBdr>
    </w:div>
    <w:div w:id="372311093">
      <w:bodyDiv w:val="1"/>
      <w:marLeft w:val="0"/>
      <w:marRight w:val="0"/>
      <w:marTop w:val="0"/>
      <w:marBottom w:val="0"/>
      <w:divBdr>
        <w:top w:val="none" w:sz="0" w:space="0" w:color="auto"/>
        <w:left w:val="none" w:sz="0" w:space="0" w:color="auto"/>
        <w:bottom w:val="none" w:sz="0" w:space="0" w:color="auto"/>
        <w:right w:val="none" w:sz="0" w:space="0" w:color="auto"/>
      </w:divBdr>
    </w:div>
    <w:div w:id="375589617">
      <w:bodyDiv w:val="1"/>
      <w:marLeft w:val="0"/>
      <w:marRight w:val="0"/>
      <w:marTop w:val="0"/>
      <w:marBottom w:val="0"/>
      <w:divBdr>
        <w:top w:val="none" w:sz="0" w:space="0" w:color="auto"/>
        <w:left w:val="none" w:sz="0" w:space="0" w:color="auto"/>
        <w:bottom w:val="none" w:sz="0" w:space="0" w:color="auto"/>
        <w:right w:val="none" w:sz="0" w:space="0" w:color="auto"/>
      </w:divBdr>
    </w:div>
    <w:div w:id="377902856">
      <w:bodyDiv w:val="1"/>
      <w:marLeft w:val="0"/>
      <w:marRight w:val="0"/>
      <w:marTop w:val="0"/>
      <w:marBottom w:val="0"/>
      <w:divBdr>
        <w:top w:val="none" w:sz="0" w:space="0" w:color="auto"/>
        <w:left w:val="none" w:sz="0" w:space="0" w:color="auto"/>
        <w:bottom w:val="none" w:sz="0" w:space="0" w:color="auto"/>
        <w:right w:val="none" w:sz="0" w:space="0" w:color="auto"/>
      </w:divBdr>
    </w:div>
    <w:div w:id="378021666">
      <w:bodyDiv w:val="1"/>
      <w:marLeft w:val="0"/>
      <w:marRight w:val="0"/>
      <w:marTop w:val="0"/>
      <w:marBottom w:val="0"/>
      <w:divBdr>
        <w:top w:val="none" w:sz="0" w:space="0" w:color="auto"/>
        <w:left w:val="none" w:sz="0" w:space="0" w:color="auto"/>
        <w:bottom w:val="none" w:sz="0" w:space="0" w:color="auto"/>
        <w:right w:val="none" w:sz="0" w:space="0" w:color="auto"/>
      </w:divBdr>
    </w:div>
    <w:div w:id="378752152">
      <w:bodyDiv w:val="1"/>
      <w:marLeft w:val="0"/>
      <w:marRight w:val="0"/>
      <w:marTop w:val="0"/>
      <w:marBottom w:val="0"/>
      <w:divBdr>
        <w:top w:val="none" w:sz="0" w:space="0" w:color="auto"/>
        <w:left w:val="none" w:sz="0" w:space="0" w:color="auto"/>
        <w:bottom w:val="none" w:sz="0" w:space="0" w:color="auto"/>
        <w:right w:val="none" w:sz="0" w:space="0" w:color="auto"/>
      </w:divBdr>
    </w:div>
    <w:div w:id="379937842">
      <w:bodyDiv w:val="1"/>
      <w:marLeft w:val="0"/>
      <w:marRight w:val="0"/>
      <w:marTop w:val="0"/>
      <w:marBottom w:val="0"/>
      <w:divBdr>
        <w:top w:val="none" w:sz="0" w:space="0" w:color="auto"/>
        <w:left w:val="none" w:sz="0" w:space="0" w:color="auto"/>
        <w:bottom w:val="none" w:sz="0" w:space="0" w:color="auto"/>
        <w:right w:val="none" w:sz="0" w:space="0" w:color="auto"/>
      </w:divBdr>
    </w:div>
    <w:div w:id="382875729">
      <w:bodyDiv w:val="1"/>
      <w:marLeft w:val="0"/>
      <w:marRight w:val="0"/>
      <w:marTop w:val="0"/>
      <w:marBottom w:val="0"/>
      <w:divBdr>
        <w:top w:val="none" w:sz="0" w:space="0" w:color="auto"/>
        <w:left w:val="none" w:sz="0" w:space="0" w:color="auto"/>
        <w:bottom w:val="none" w:sz="0" w:space="0" w:color="auto"/>
        <w:right w:val="none" w:sz="0" w:space="0" w:color="auto"/>
      </w:divBdr>
    </w:div>
    <w:div w:id="385185899">
      <w:bodyDiv w:val="1"/>
      <w:marLeft w:val="0"/>
      <w:marRight w:val="0"/>
      <w:marTop w:val="0"/>
      <w:marBottom w:val="0"/>
      <w:divBdr>
        <w:top w:val="none" w:sz="0" w:space="0" w:color="auto"/>
        <w:left w:val="none" w:sz="0" w:space="0" w:color="auto"/>
        <w:bottom w:val="none" w:sz="0" w:space="0" w:color="auto"/>
        <w:right w:val="none" w:sz="0" w:space="0" w:color="auto"/>
      </w:divBdr>
    </w:div>
    <w:div w:id="387605795">
      <w:bodyDiv w:val="1"/>
      <w:marLeft w:val="0"/>
      <w:marRight w:val="0"/>
      <w:marTop w:val="0"/>
      <w:marBottom w:val="0"/>
      <w:divBdr>
        <w:top w:val="none" w:sz="0" w:space="0" w:color="auto"/>
        <w:left w:val="none" w:sz="0" w:space="0" w:color="auto"/>
        <w:bottom w:val="none" w:sz="0" w:space="0" w:color="auto"/>
        <w:right w:val="none" w:sz="0" w:space="0" w:color="auto"/>
      </w:divBdr>
    </w:div>
    <w:div w:id="390007659">
      <w:bodyDiv w:val="1"/>
      <w:marLeft w:val="0"/>
      <w:marRight w:val="0"/>
      <w:marTop w:val="0"/>
      <w:marBottom w:val="0"/>
      <w:divBdr>
        <w:top w:val="none" w:sz="0" w:space="0" w:color="auto"/>
        <w:left w:val="none" w:sz="0" w:space="0" w:color="auto"/>
        <w:bottom w:val="none" w:sz="0" w:space="0" w:color="auto"/>
        <w:right w:val="none" w:sz="0" w:space="0" w:color="auto"/>
      </w:divBdr>
      <w:divsChild>
        <w:div w:id="1330862080">
          <w:marLeft w:val="0"/>
          <w:marRight w:val="0"/>
          <w:marTop w:val="0"/>
          <w:marBottom w:val="0"/>
          <w:divBdr>
            <w:top w:val="single" w:sz="6" w:space="11" w:color="CCCCCC"/>
            <w:left w:val="none" w:sz="0" w:space="0" w:color="auto"/>
            <w:bottom w:val="none" w:sz="0" w:space="0" w:color="auto"/>
            <w:right w:val="none" w:sz="0" w:space="0" w:color="auto"/>
          </w:divBdr>
          <w:divsChild>
            <w:div w:id="1533304798">
              <w:marLeft w:val="0"/>
              <w:marRight w:val="0"/>
              <w:marTop w:val="0"/>
              <w:marBottom w:val="225"/>
              <w:divBdr>
                <w:top w:val="none" w:sz="0" w:space="0" w:color="auto"/>
                <w:left w:val="none" w:sz="0" w:space="0" w:color="auto"/>
                <w:bottom w:val="none" w:sz="0" w:space="0" w:color="auto"/>
                <w:right w:val="none" w:sz="0" w:space="0" w:color="auto"/>
              </w:divBdr>
              <w:divsChild>
                <w:div w:id="363680707">
                  <w:marLeft w:val="0"/>
                  <w:marRight w:val="0"/>
                  <w:marTop w:val="0"/>
                  <w:marBottom w:val="0"/>
                  <w:divBdr>
                    <w:top w:val="none" w:sz="0" w:space="0" w:color="auto"/>
                    <w:left w:val="none" w:sz="0" w:space="0" w:color="auto"/>
                    <w:bottom w:val="none" w:sz="0" w:space="0" w:color="auto"/>
                    <w:right w:val="none" w:sz="0" w:space="0" w:color="auto"/>
                  </w:divBdr>
                </w:div>
                <w:div w:id="1855146865">
                  <w:marLeft w:val="0"/>
                  <w:marRight w:val="0"/>
                  <w:marTop w:val="0"/>
                  <w:marBottom w:val="0"/>
                  <w:divBdr>
                    <w:top w:val="none" w:sz="0" w:space="0" w:color="auto"/>
                    <w:left w:val="none" w:sz="0" w:space="0" w:color="auto"/>
                    <w:bottom w:val="none" w:sz="0" w:space="0" w:color="auto"/>
                    <w:right w:val="none" w:sz="0" w:space="0" w:color="auto"/>
                  </w:divBdr>
                  <w:divsChild>
                    <w:div w:id="19863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4032">
              <w:marLeft w:val="0"/>
              <w:marRight w:val="0"/>
              <w:marTop w:val="0"/>
              <w:marBottom w:val="225"/>
              <w:divBdr>
                <w:top w:val="none" w:sz="0" w:space="0" w:color="auto"/>
                <w:left w:val="none" w:sz="0" w:space="0" w:color="auto"/>
                <w:bottom w:val="none" w:sz="0" w:space="0" w:color="auto"/>
                <w:right w:val="none" w:sz="0" w:space="0" w:color="auto"/>
              </w:divBdr>
              <w:divsChild>
                <w:div w:id="137502051">
                  <w:marLeft w:val="0"/>
                  <w:marRight w:val="0"/>
                  <w:marTop w:val="0"/>
                  <w:marBottom w:val="0"/>
                  <w:divBdr>
                    <w:top w:val="none" w:sz="0" w:space="0" w:color="auto"/>
                    <w:left w:val="none" w:sz="0" w:space="0" w:color="auto"/>
                    <w:bottom w:val="none" w:sz="0" w:space="0" w:color="auto"/>
                    <w:right w:val="none" w:sz="0" w:space="0" w:color="auto"/>
                  </w:divBdr>
                  <w:divsChild>
                    <w:div w:id="534343581">
                      <w:marLeft w:val="0"/>
                      <w:marRight w:val="0"/>
                      <w:marTop w:val="0"/>
                      <w:marBottom w:val="0"/>
                      <w:divBdr>
                        <w:top w:val="none" w:sz="0" w:space="0" w:color="auto"/>
                        <w:left w:val="none" w:sz="0" w:space="0" w:color="auto"/>
                        <w:bottom w:val="none" w:sz="0" w:space="0" w:color="auto"/>
                        <w:right w:val="none" w:sz="0" w:space="0" w:color="auto"/>
                      </w:divBdr>
                    </w:div>
                  </w:divsChild>
                </w:div>
                <w:div w:id="16020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620682">
      <w:bodyDiv w:val="1"/>
      <w:marLeft w:val="0"/>
      <w:marRight w:val="0"/>
      <w:marTop w:val="0"/>
      <w:marBottom w:val="0"/>
      <w:divBdr>
        <w:top w:val="none" w:sz="0" w:space="0" w:color="auto"/>
        <w:left w:val="none" w:sz="0" w:space="0" w:color="auto"/>
        <w:bottom w:val="none" w:sz="0" w:space="0" w:color="auto"/>
        <w:right w:val="none" w:sz="0" w:space="0" w:color="auto"/>
      </w:divBdr>
    </w:div>
    <w:div w:id="392193191">
      <w:bodyDiv w:val="1"/>
      <w:marLeft w:val="0"/>
      <w:marRight w:val="0"/>
      <w:marTop w:val="0"/>
      <w:marBottom w:val="0"/>
      <w:divBdr>
        <w:top w:val="none" w:sz="0" w:space="0" w:color="auto"/>
        <w:left w:val="none" w:sz="0" w:space="0" w:color="auto"/>
        <w:bottom w:val="none" w:sz="0" w:space="0" w:color="auto"/>
        <w:right w:val="none" w:sz="0" w:space="0" w:color="auto"/>
      </w:divBdr>
    </w:div>
    <w:div w:id="392315262">
      <w:bodyDiv w:val="1"/>
      <w:marLeft w:val="0"/>
      <w:marRight w:val="0"/>
      <w:marTop w:val="0"/>
      <w:marBottom w:val="0"/>
      <w:divBdr>
        <w:top w:val="none" w:sz="0" w:space="0" w:color="auto"/>
        <w:left w:val="none" w:sz="0" w:space="0" w:color="auto"/>
        <w:bottom w:val="none" w:sz="0" w:space="0" w:color="auto"/>
        <w:right w:val="none" w:sz="0" w:space="0" w:color="auto"/>
      </w:divBdr>
    </w:div>
    <w:div w:id="393041464">
      <w:bodyDiv w:val="1"/>
      <w:marLeft w:val="0"/>
      <w:marRight w:val="0"/>
      <w:marTop w:val="0"/>
      <w:marBottom w:val="0"/>
      <w:divBdr>
        <w:top w:val="none" w:sz="0" w:space="0" w:color="auto"/>
        <w:left w:val="none" w:sz="0" w:space="0" w:color="auto"/>
        <w:bottom w:val="none" w:sz="0" w:space="0" w:color="auto"/>
        <w:right w:val="none" w:sz="0" w:space="0" w:color="auto"/>
      </w:divBdr>
    </w:div>
    <w:div w:id="393822936">
      <w:bodyDiv w:val="1"/>
      <w:marLeft w:val="0"/>
      <w:marRight w:val="0"/>
      <w:marTop w:val="0"/>
      <w:marBottom w:val="0"/>
      <w:divBdr>
        <w:top w:val="none" w:sz="0" w:space="0" w:color="auto"/>
        <w:left w:val="none" w:sz="0" w:space="0" w:color="auto"/>
        <w:bottom w:val="none" w:sz="0" w:space="0" w:color="auto"/>
        <w:right w:val="none" w:sz="0" w:space="0" w:color="auto"/>
      </w:divBdr>
    </w:div>
    <w:div w:id="396706373">
      <w:bodyDiv w:val="1"/>
      <w:marLeft w:val="0"/>
      <w:marRight w:val="0"/>
      <w:marTop w:val="0"/>
      <w:marBottom w:val="0"/>
      <w:divBdr>
        <w:top w:val="none" w:sz="0" w:space="0" w:color="auto"/>
        <w:left w:val="none" w:sz="0" w:space="0" w:color="auto"/>
        <w:bottom w:val="none" w:sz="0" w:space="0" w:color="auto"/>
        <w:right w:val="none" w:sz="0" w:space="0" w:color="auto"/>
      </w:divBdr>
    </w:div>
    <w:div w:id="401416514">
      <w:bodyDiv w:val="1"/>
      <w:marLeft w:val="0"/>
      <w:marRight w:val="0"/>
      <w:marTop w:val="0"/>
      <w:marBottom w:val="0"/>
      <w:divBdr>
        <w:top w:val="none" w:sz="0" w:space="0" w:color="auto"/>
        <w:left w:val="none" w:sz="0" w:space="0" w:color="auto"/>
        <w:bottom w:val="none" w:sz="0" w:space="0" w:color="auto"/>
        <w:right w:val="none" w:sz="0" w:space="0" w:color="auto"/>
      </w:divBdr>
    </w:div>
    <w:div w:id="402215488">
      <w:bodyDiv w:val="1"/>
      <w:marLeft w:val="0"/>
      <w:marRight w:val="0"/>
      <w:marTop w:val="0"/>
      <w:marBottom w:val="0"/>
      <w:divBdr>
        <w:top w:val="none" w:sz="0" w:space="0" w:color="auto"/>
        <w:left w:val="none" w:sz="0" w:space="0" w:color="auto"/>
        <w:bottom w:val="none" w:sz="0" w:space="0" w:color="auto"/>
        <w:right w:val="none" w:sz="0" w:space="0" w:color="auto"/>
      </w:divBdr>
    </w:div>
    <w:div w:id="403189262">
      <w:bodyDiv w:val="1"/>
      <w:marLeft w:val="0"/>
      <w:marRight w:val="0"/>
      <w:marTop w:val="0"/>
      <w:marBottom w:val="0"/>
      <w:divBdr>
        <w:top w:val="none" w:sz="0" w:space="0" w:color="auto"/>
        <w:left w:val="none" w:sz="0" w:space="0" w:color="auto"/>
        <w:bottom w:val="none" w:sz="0" w:space="0" w:color="auto"/>
        <w:right w:val="none" w:sz="0" w:space="0" w:color="auto"/>
      </w:divBdr>
    </w:div>
    <w:div w:id="408042631">
      <w:bodyDiv w:val="1"/>
      <w:marLeft w:val="0"/>
      <w:marRight w:val="0"/>
      <w:marTop w:val="0"/>
      <w:marBottom w:val="0"/>
      <w:divBdr>
        <w:top w:val="none" w:sz="0" w:space="0" w:color="auto"/>
        <w:left w:val="none" w:sz="0" w:space="0" w:color="auto"/>
        <w:bottom w:val="none" w:sz="0" w:space="0" w:color="auto"/>
        <w:right w:val="none" w:sz="0" w:space="0" w:color="auto"/>
      </w:divBdr>
    </w:div>
    <w:div w:id="409081688">
      <w:bodyDiv w:val="1"/>
      <w:marLeft w:val="0"/>
      <w:marRight w:val="0"/>
      <w:marTop w:val="0"/>
      <w:marBottom w:val="0"/>
      <w:divBdr>
        <w:top w:val="none" w:sz="0" w:space="0" w:color="auto"/>
        <w:left w:val="none" w:sz="0" w:space="0" w:color="auto"/>
        <w:bottom w:val="none" w:sz="0" w:space="0" w:color="auto"/>
        <w:right w:val="none" w:sz="0" w:space="0" w:color="auto"/>
      </w:divBdr>
    </w:div>
    <w:div w:id="414783915">
      <w:bodyDiv w:val="1"/>
      <w:marLeft w:val="0"/>
      <w:marRight w:val="0"/>
      <w:marTop w:val="0"/>
      <w:marBottom w:val="0"/>
      <w:divBdr>
        <w:top w:val="none" w:sz="0" w:space="0" w:color="auto"/>
        <w:left w:val="none" w:sz="0" w:space="0" w:color="auto"/>
        <w:bottom w:val="none" w:sz="0" w:space="0" w:color="auto"/>
        <w:right w:val="none" w:sz="0" w:space="0" w:color="auto"/>
      </w:divBdr>
    </w:div>
    <w:div w:id="417823312">
      <w:bodyDiv w:val="1"/>
      <w:marLeft w:val="0"/>
      <w:marRight w:val="0"/>
      <w:marTop w:val="0"/>
      <w:marBottom w:val="0"/>
      <w:divBdr>
        <w:top w:val="none" w:sz="0" w:space="0" w:color="auto"/>
        <w:left w:val="none" w:sz="0" w:space="0" w:color="auto"/>
        <w:bottom w:val="none" w:sz="0" w:space="0" w:color="auto"/>
        <w:right w:val="none" w:sz="0" w:space="0" w:color="auto"/>
      </w:divBdr>
    </w:div>
    <w:div w:id="419570032">
      <w:bodyDiv w:val="1"/>
      <w:marLeft w:val="0"/>
      <w:marRight w:val="0"/>
      <w:marTop w:val="0"/>
      <w:marBottom w:val="0"/>
      <w:divBdr>
        <w:top w:val="none" w:sz="0" w:space="0" w:color="auto"/>
        <w:left w:val="none" w:sz="0" w:space="0" w:color="auto"/>
        <w:bottom w:val="none" w:sz="0" w:space="0" w:color="auto"/>
        <w:right w:val="none" w:sz="0" w:space="0" w:color="auto"/>
      </w:divBdr>
    </w:div>
    <w:div w:id="423384020">
      <w:bodyDiv w:val="1"/>
      <w:marLeft w:val="0"/>
      <w:marRight w:val="0"/>
      <w:marTop w:val="0"/>
      <w:marBottom w:val="0"/>
      <w:divBdr>
        <w:top w:val="none" w:sz="0" w:space="0" w:color="auto"/>
        <w:left w:val="none" w:sz="0" w:space="0" w:color="auto"/>
        <w:bottom w:val="none" w:sz="0" w:space="0" w:color="auto"/>
        <w:right w:val="none" w:sz="0" w:space="0" w:color="auto"/>
      </w:divBdr>
    </w:div>
    <w:div w:id="423458494">
      <w:bodyDiv w:val="1"/>
      <w:marLeft w:val="0"/>
      <w:marRight w:val="0"/>
      <w:marTop w:val="0"/>
      <w:marBottom w:val="0"/>
      <w:divBdr>
        <w:top w:val="none" w:sz="0" w:space="0" w:color="auto"/>
        <w:left w:val="none" w:sz="0" w:space="0" w:color="auto"/>
        <w:bottom w:val="none" w:sz="0" w:space="0" w:color="auto"/>
        <w:right w:val="none" w:sz="0" w:space="0" w:color="auto"/>
      </w:divBdr>
    </w:div>
    <w:div w:id="423502201">
      <w:bodyDiv w:val="1"/>
      <w:marLeft w:val="0"/>
      <w:marRight w:val="0"/>
      <w:marTop w:val="0"/>
      <w:marBottom w:val="0"/>
      <w:divBdr>
        <w:top w:val="none" w:sz="0" w:space="0" w:color="auto"/>
        <w:left w:val="none" w:sz="0" w:space="0" w:color="auto"/>
        <w:bottom w:val="none" w:sz="0" w:space="0" w:color="auto"/>
        <w:right w:val="none" w:sz="0" w:space="0" w:color="auto"/>
      </w:divBdr>
    </w:div>
    <w:div w:id="425150931">
      <w:bodyDiv w:val="1"/>
      <w:marLeft w:val="0"/>
      <w:marRight w:val="0"/>
      <w:marTop w:val="0"/>
      <w:marBottom w:val="0"/>
      <w:divBdr>
        <w:top w:val="none" w:sz="0" w:space="0" w:color="auto"/>
        <w:left w:val="none" w:sz="0" w:space="0" w:color="auto"/>
        <w:bottom w:val="none" w:sz="0" w:space="0" w:color="auto"/>
        <w:right w:val="none" w:sz="0" w:space="0" w:color="auto"/>
      </w:divBdr>
    </w:div>
    <w:div w:id="428232360">
      <w:bodyDiv w:val="1"/>
      <w:marLeft w:val="0"/>
      <w:marRight w:val="0"/>
      <w:marTop w:val="0"/>
      <w:marBottom w:val="0"/>
      <w:divBdr>
        <w:top w:val="none" w:sz="0" w:space="0" w:color="auto"/>
        <w:left w:val="none" w:sz="0" w:space="0" w:color="auto"/>
        <w:bottom w:val="none" w:sz="0" w:space="0" w:color="auto"/>
        <w:right w:val="none" w:sz="0" w:space="0" w:color="auto"/>
      </w:divBdr>
    </w:div>
    <w:div w:id="429202346">
      <w:bodyDiv w:val="1"/>
      <w:marLeft w:val="0"/>
      <w:marRight w:val="0"/>
      <w:marTop w:val="0"/>
      <w:marBottom w:val="0"/>
      <w:divBdr>
        <w:top w:val="none" w:sz="0" w:space="0" w:color="auto"/>
        <w:left w:val="none" w:sz="0" w:space="0" w:color="auto"/>
        <w:bottom w:val="none" w:sz="0" w:space="0" w:color="auto"/>
        <w:right w:val="none" w:sz="0" w:space="0" w:color="auto"/>
      </w:divBdr>
    </w:div>
    <w:div w:id="431046660">
      <w:bodyDiv w:val="1"/>
      <w:marLeft w:val="0"/>
      <w:marRight w:val="0"/>
      <w:marTop w:val="0"/>
      <w:marBottom w:val="0"/>
      <w:divBdr>
        <w:top w:val="none" w:sz="0" w:space="0" w:color="auto"/>
        <w:left w:val="none" w:sz="0" w:space="0" w:color="auto"/>
        <w:bottom w:val="none" w:sz="0" w:space="0" w:color="auto"/>
        <w:right w:val="none" w:sz="0" w:space="0" w:color="auto"/>
      </w:divBdr>
    </w:div>
    <w:div w:id="432869588">
      <w:bodyDiv w:val="1"/>
      <w:marLeft w:val="0"/>
      <w:marRight w:val="0"/>
      <w:marTop w:val="0"/>
      <w:marBottom w:val="0"/>
      <w:divBdr>
        <w:top w:val="none" w:sz="0" w:space="0" w:color="auto"/>
        <w:left w:val="none" w:sz="0" w:space="0" w:color="auto"/>
        <w:bottom w:val="none" w:sz="0" w:space="0" w:color="auto"/>
        <w:right w:val="none" w:sz="0" w:space="0" w:color="auto"/>
      </w:divBdr>
    </w:div>
    <w:div w:id="435297418">
      <w:bodyDiv w:val="1"/>
      <w:marLeft w:val="0"/>
      <w:marRight w:val="0"/>
      <w:marTop w:val="0"/>
      <w:marBottom w:val="0"/>
      <w:divBdr>
        <w:top w:val="none" w:sz="0" w:space="0" w:color="auto"/>
        <w:left w:val="none" w:sz="0" w:space="0" w:color="auto"/>
        <w:bottom w:val="none" w:sz="0" w:space="0" w:color="auto"/>
        <w:right w:val="none" w:sz="0" w:space="0" w:color="auto"/>
      </w:divBdr>
    </w:div>
    <w:div w:id="435562407">
      <w:bodyDiv w:val="1"/>
      <w:marLeft w:val="0"/>
      <w:marRight w:val="0"/>
      <w:marTop w:val="0"/>
      <w:marBottom w:val="0"/>
      <w:divBdr>
        <w:top w:val="none" w:sz="0" w:space="0" w:color="auto"/>
        <w:left w:val="none" w:sz="0" w:space="0" w:color="auto"/>
        <w:bottom w:val="none" w:sz="0" w:space="0" w:color="auto"/>
        <w:right w:val="none" w:sz="0" w:space="0" w:color="auto"/>
      </w:divBdr>
    </w:div>
    <w:div w:id="451482450">
      <w:bodyDiv w:val="1"/>
      <w:marLeft w:val="0"/>
      <w:marRight w:val="0"/>
      <w:marTop w:val="0"/>
      <w:marBottom w:val="0"/>
      <w:divBdr>
        <w:top w:val="none" w:sz="0" w:space="0" w:color="auto"/>
        <w:left w:val="none" w:sz="0" w:space="0" w:color="auto"/>
        <w:bottom w:val="none" w:sz="0" w:space="0" w:color="auto"/>
        <w:right w:val="none" w:sz="0" w:space="0" w:color="auto"/>
      </w:divBdr>
    </w:div>
    <w:div w:id="453065937">
      <w:bodyDiv w:val="1"/>
      <w:marLeft w:val="0"/>
      <w:marRight w:val="0"/>
      <w:marTop w:val="0"/>
      <w:marBottom w:val="0"/>
      <w:divBdr>
        <w:top w:val="none" w:sz="0" w:space="0" w:color="auto"/>
        <w:left w:val="none" w:sz="0" w:space="0" w:color="auto"/>
        <w:bottom w:val="none" w:sz="0" w:space="0" w:color="auto"/>
        <w:right w:val="none" w:sz="0" w:space="0" w:color="auto"/>
      </w:divBdr>
    </w:div>
    <w:div w:id="453447163">
      <w:bodyDiv w:val="1"/>
      <w:marLeft w:val="0"/>
      <w:marRight w:val="0"/>
      <w:marTop w:val="0"/>
      <w:marBottom w:val="0"/>
      <w:divBdr>
        <w:top w:val="none" w:sz="0" w:space="0" w:color="auto"/>
        <w:left w:val="none" w:sz="0" w:space="0" w:color="auto"/>
        <w:bottom w:val="none" w:sz="0" w:space="0" w:color="auto"/>
        <w:right w:val="none" w:sz="0" w:space="0" w:color="auto"/>
      </w:divBdr>
    </w:div>
    <w:div w:id="460736075">
      <w:bodyDiv w:val="1"/>
      <w:marLeft w:val="0"/>
      <w:marRight w:val="0"/>
      <w:marTop w:val="0"/>
      <w:marBottom w:val="0"/>
      <w:divBdr>
        <w:top w:val="none" w:sz="0" w:space="0" w:color="auto"/>
        <w:left w:val="none" w:sz="0" w:space="0" w:color="auto"/>
        <w:bottom w:val="none" w:sz="0" w:space="0" w:color="auto"/>
        <w:right w:val="none" w:sz="0" w:space="0" w:color="auto"/>
      </w:divBdr>
    </w:div>
    <w:div w:id="462777506">
      <w:bodyDiv w:val="1"/>
      <w:marLeft w:val="0"/>
      <w:marRight w:val="0"/>
      <w:marTop w:val="0"/>
      <w:marBottom w:val="0"/>
      <w:divBdr>
        <w:top w:val="none" w:sz="0" w:space="0" w:color="auto"/>
        <w:left w:val="none" w:sz="0" w:space="0" w:color="auto"/>
        <w:bottom w:val="none" w:sz="0" w:space="0" w:color="auto"/>
        <w:right w:val="none" w:sz="0" w:space="0" w:color="auto"/>
      </w:divBdr>
    </w:div>
    <w:div w:id="463540962">
      <w:bodyDiv w:val="1"/>
      <w:marLeft w:val="0"/>
      <w:marRight w:val="0"/>
      <w:marTop w:val="0"/>
      <w:marBottom w:val="0"/>
      <w:divBdr>
        <w:top w:val="none" w:sz="0" w:space="0" w:color="auto"/>
        <w:left w:val="none" w:sz="0" w:space="0" w:color="auto"/>
        <w:bottom w:val="none" w:sz="0" w:space="0" w:color="auto"/>
        <w:right w:val="none" w:sz="0" w:space="0" w:color="auto"/>
      </w:divBdr>
    </w:div>
    <w:div w:id="466045221">
      <w:bodyDiv w:val="1"/>
      <w:marLeft w:val="0"/>
      <w:marRight w:val="0"/>
      <w:marTop w:val="0"/>
      <w:marBottom w:val="0"/>
      <w:divBdr>
        <w:top w:val="none" w:sz="0" w:space="0" w:color="auto"/>
        <w:left w:val="none" w:sz="0" w:space="0" w:color="auto"/>
        <w:bottom w:val="none" w:sz="0" w:space="0" w:color="auto"/>
        <w:right w:val="none" w:sz="0" w:space="0" w:color="auto"/>
      </w:divBdr>
    </w:div>
    <w:div w:id="467475904">
      <w:bodyDiv w:val="1"/>
      <w:marLeft w:val="0"/>
      <w:marRight w:val="0"/>
      <w:marTop w:val="0"/>
      <w:marBottom w:val="0"/>
      <w:divBdr>
        <w:top w:val="none" w:sz="0" w:space="0" w:color="auto"/>
        <w:left w:val="none" w:sz="0" w:space="0" w:color="auto"/>
        <w:bottom w:val="none" w:sz="0" w:space="0" w:color="auto"/>
        <w:right w:val="none" w:sz="0" w:space="0" w:color="auto"/>
      </w:divBdr>
    </w:div>
    <w:div w:id="468323395">
      <w:bodyDiv w:val="1"/>
      <w:marLeft w:val="0"/>
      <w:marRight w:val="0"/>
      <w:marTop w:val="0"/>
      <w:marBottom w:val="0"/>
      <w:divBdr>
        <w:top w:val="none" w:sz="0" w:space="0" w:color="auto"/>
        <w:left w:val="none" w:sz="0" w:space="0" w:color="auto"/>
        <w:bottom w:val="none" w:sz="0" w:space="0" w:color="auto"/>
        <w:right w:val="none" w:sz="0" w:space="0" w:color="auto"/>
      </w:divBdr>
    </w:div>
    <w:div w:id="468791102">
      <w:bodyDiv w:val="1"/>
      <w:marLeft w:val="0"/>
      <w:marRight w:val="0"/>
      <w:marTop w:val="0"/>
      <w:marBottom w:val="0"/>
      <w:divBdr>
        <w:top w:val="none" w:sz="0" w:space="0" w:color="auto"/>
        <w:left w:val="none" w:sz="0" w:space="0" w:color="auto"/>
        <w:bottom w:val="none" w:sz="0" w:space="0" w:color="auto"/>
        <w:right w:val="none" w:sz="0" w:space="0" w:color="auto"/>
      </w:divBdr>
    </w:div>
    <w:div w:id="489560059">
      <w:bodyDiv w:val="1"/>
      <w:marLeft w:val="0"/>
      <w:marRight w:val="0"/>
      <w:marTop w:val="0"/>
      <w:marBottom w:val="0"/>
      <w:divBdr>
        <w:top w:val="none" w:sz="0" w:space="0" w:color="auto"/>
        <w:left w:val="none" w:sz="0" w:space="0" w:color="auto"/>
        <w:bottom w:val="none" w:sz="0" w:space="0" w:color="auto"/>
        <w:right w:val="none" w:sz="0" w:space="0" w:color="auto"/>
      </w:divBdr>
    </w:div>
    <w:div w:id="494682994">
      <w:bodyDiv w:val="1"/>
      <w:marLeft w:val="0"/>
      <w:marRight w:val="0"/>
      <w:marTop w:val="0"/>
      <w:marBottom w:val="0"/>
      <w:divBdr>
        <w:top w:val="none" w:sz="0" w:space="0" w:color="auto"/>
        <w:left w:val="none" w:sz="0" w:space="0" w:color="auto"/>
        <w:bottom w:val="none" w:sz="0" w:space="0" w:color="auto"/>
        <w:right w:val="none" w:sz="0" w:space="0" w:color="auto"/>
      </w:divBdr>
    </w:div>
    <w:div w:id="495804241">
      <w:bodyDiv w:val="1"/>
      <w:marLeft w:val="0"/>
      <w:marRight w:val="0"/>
      <w:marTop w:val="0"/>
      <w:marBottom w:val="0"/>
      <w:divBdr>
        <w:top w:val="none" w:sz="0" w:space="0" w:color="auto"/>
        <w:left w:val="none" w:sz="0" w:space="0" w:color="auto"/>
        <w:bottom w:val="none" w:sz="0" w:space="0" w:color="auto"/>
        <w:right w:val="none" w:sz="0" w:space="0" w:color="auto"/>
      </w:divBdr>
    </w:div>
    <w:div w:id="499582380">
      <w:bodyDiv w:val="1"/>
      <w:marLeft w:val="0"/>
      <w:marRight w:val="0"/>
      <w:marTop w:val="0"/>
      <w:marBottom w:val="0"/>
      <w:divBdr>
        <w:top w:val="none" w:sz="0" w:space="0" w:color="auto"/>
        <w:left w:val="none" w:sz="0" w:space="0" w:color="auto"/>
        <w:bottom w:val="none" w:sz="0" w:space="0" w:color="auto"/>
        <w:right w:val="none" w:sz="0" w:space="0" w:color="auto"/>
      </w:divBdr>
    </w:div>
    <w:div w:id="501706243">
      <w:bodyDiv w:val="1"/>
      <w:marLeft w:val="0"/>
      <w:marRight w:val="0"/>
      <w:marTop w:val="0"/>
      <w:marBottom w:val="0"/>
      <w:divBdr>
        <w:top w:val="none" w:sz="0" w:space="0" w:color="auto"/>
        <w:left w:val="none" w:sz="0" w:space="0" w:color="auto"/>
        <w:bottom w:val="none" w:sz="0" w:space="0" w:color="auto"/>
        <w:right w:val="none" w:sz="0" w:space="0" w:color="auto"/>
      </w:divBdr>
    </w:div>
    <w:div w:id="503590151">
      <w:bodyDiv w:val="1"/>
      <w:marLeft w:val="0"/>
      <w:marRight w:val="0"/>
      <w:marTop w:val="0"/>
      <w:marBottom w:val="0"/>
      <w:divBdr>
        <w:top w:val="none" w:sz="0" w:space="0" w:color="auto"/>
        <w:left w:val="none" w:sz="0" w:space="0" w:color="auto"/>
        <w:bottom w:val="none" w:sz="0" w:space="0" w:color="auto"/>
        <w:right w:val="none" w:sz="0" w:space="0" w:color="auto"/>
      </w:divBdr>
    </w:div>
    <w:div w:id="514656318">
      <w:bodyDiv w:val="1"/>
      <w:marLeft w:val="0"/>
      <w:marRight w:val="0"/>
      <w:marTop w:val="0"/>
      <w:marBottom w:val="0"/>
      <w:divBdr>
        <w:top w:val="none" w:sz="0" w:space="0" w:color="auto"/>
        <w:left w:val="none" w:sz="0" w:space="0" w:color="auto"/>
        <w:bottom w:val="none" w:sz="0" w:space="0" w:color="auto"/>
        <w:right w:val="none" w:sz="0" w:space="0" w:color="auto"/>
      </w:divBdr>
    </w:div>
    <w:div w:id="514803581">
      <w:bodyDiv w:val="1"/>
      <w:marLeft w:val="0"/>
      <w:marRight w:val="0"/>
      <w:marTop w:val="0"/>
      <w:marBottom w:val="0"/>
      <w:divBdr>
        <w:top w:val="none" w:sz="0" w:space="0" w:color="auto"/>
        <w:left w:val="none" w:sz="0" w:space="0" w:color="auto"/>
        <w:bottom w:val="none" w:sz="0" w:space="0" w:color="auto"/>
        <w:right w:val="none" w:sz="0" w:space="0" w:color="auto"/>
      </w:divBdr>
    </w:div>
    <w:div w:id="515968000">
      <w:bodyDiv w:val="1"/>
      <w:marLeft w:val="0"/>
      <w:marRight w:val="0"/>
      <w:marTop w:val="0"/>
      <w:marBottom w:val="0"/>
      <w:divBdr>
        <w:top w:val="none" w:sz="0" w:space="0" w:color="auto"/>
        <w:left w:val="none" w:sz="0" w:space="0" w:color="auto"/>
        <w:bottom w:val="none" w:sz="0" w:space="0" w:color="auto"/>
        <w:right w:val="none" w:sz="0" w:space="0" w:color="auto"/>
      </w:divBdr>
    </w:div>
    <w:div w:id="517433271">
      <w:bodyDiv w:val="1"/>
      <w:marLeft w:val="0"/>
      <w:marRight w:val="0"/>
      <w:marTop w:val="0"/>
      <w:marBottom w:val="0"/>
      <w:divBdr>
        <w:top w:val="none" w:sz="0" w:space="0" w:color="auto"/>
        <w:left w:val="none" w:sz="0" w:space="0" w:color="auto"/>
        <w:bottom w:val="none" w:sz="0" w:space="0" w:color="auto"/>
        <w:right w:val="none" w:sz="0" w:space="0" w:color="auto"/>
      </w:divBdr>
    </w:div>
    <w:div w:id="517622896">
      <w:bodyDiv w:val="1"/>
      <w:marLeft w:val="0"/>
      <w:marRight w:val="0"/>
      <w:marTop w:val="0"/>
      <w:marBottom w:val="0"/>
      <w:divBdr>
        <w:top w:val="none" w:sz="0" w:space="0" w:color="auto"/>
        <w:left w:val="none" w:sz="0" w:space="0" w:color="auto"/>
        <w:bottom w:val="none" w:sz="0" w:space="0" w:color="auto"/>
        <w:right w:val="none" w:sz="0" w:space="0" w:color="auto"/>
      </w:divBdr>
    </w:div>
    <w:div w:id="518814621">
      <w:bodyDiv w:val="1"/>
      <w:marLeft w:val="0"/>
      <w:marRight w:val="0"/>
      <w:marTop w:val="0"/>
      <w:marBottom w:val="0"/>
      <w:divBdr>
        <w:top w:val="none" w:sz="0" w:space="0" w:color="auto"/>
        <w:left w:val="none" w:sz="0" w:space="0" w:color="auto"/>
        <w:bottom w:val="none" w:sz="0" w:space="0" w:color="auto"/>
        <w:right w:val="none" w:sz="0" w:space="0" w:color="auto"/>
      </w:divBdr>
    </w:div>
    <w:div w:id="524058400">
      <w:bodyDiv w:val="1"/>
      <w:marLeft w:val="0"/>
      <w:marRight w:val="0"/>
      <w:marTop w:val="0"/>
      <w:marBottom w:val="0"/>
      <w:divBdr>
        <w:top w:val="none" w:sz="0" w:space="0" w:color="auto"/>
        <w:left w:val="none" w:sz="0" w:space="0" w:color="auto"/>
        <w:bottom w:val="none" w:sz="0" w:space="0" w:color="auto"/>
        <w:right w:val="none" w:sz="0" w:space="0" w:color="auto"/>
      </w:divBdr>
    </w:div>
    <w:div w:id="524636128">
      <w:bodyDiv w:val="1"/>
      <w:marLeft w:val="0"/>
      <w:marRight w:val="0"/>
      <w:marTop w:val="0"/>
      <w:marBottom w:val="0"/>
      <w:divBdr>
        <w:top w:val="none" w:sz="0" w:space="0" w:color="auto"/>
        <w:left w:val="none" w:sz="0" w:space="0" w:color="auto"/>
        <w:bottom w:val="none" w:sz="0" w:space="0" w:color="auto"/>
        <w:right w:val="none" w:sz="0" w:space="0" w:color="auto"/>
      </w:divBdr>
    </w:div>
    <w:div w:id="525289715">
      <w:bodyDiv w:val="1"/>
      <w:marLeft w:val="0"/>
      <w:marRight w:val="0"/>
      <w:marTop w:val="0"/>
      <w:marBottom w:val="0"/>
      <w:divBdr>
        <w:top w:val="none" w:sz="0" w:space="0" w:color="auto"/>
        <w:left w:val="none" w:sz="0" w:space="0" w:color="auto"/>
        <w:bottom w:val="none" w:sz="0" w:space="0" w:color="auto"/>
        <w:right w:val="none" w:sz="0" w:space="0" w:color="auto"/>
      </w:divBdr>
    </w:div>
    <w:div w:id="529607731">
      <w:bodyDiv w:val="1"/>
      <w:marLeft w:val="0"/>
      <w:marRight w:val="0"/>
      <w:marTop w:val="0"/>
      <w:marBottom w:val="0"/>
      <w:divBdr>
        <w:top w:val="none" w:sz="0" w:space="0" w:color="auto"/>
        <w:left w:val="none" w:sz="0" w:space="0" w:color="auto"/>
        <w:bottom w:val="none" w:sz="0" w:space="0" w:color="auto"/>
        <w:right w:val="none" w:sz="0" w:space="0" w:color="auto"/>
      </w:divBdr>
    </w:div>
    <w:div w:id="531377777">
      <w:bodyDiv w:val="1"/>
      <w:marLeft w:val="0"/>
      <w:marRight w:val="0"/>
      <w:marTop w:val="0"/>
      <w:marBottom w:val="0"/>
      <w:divBdr>
        <w:top w:val="none" w:sz="0" w:space="0" w:color="auto"/>
        <w:left w:val="none" w:sz="0" w:space="0" w:color="auto"/>
        <w:bottom w:val="none" w:sz="0" w:space="0" w:color="auto"/>
        <w:right w:val="none" w:sz="0" w:space="0" w:color="auto"/>
      </w:divBdr>
    </w:div>
    <w:div w:id="532423769">
      <w:bodyDiv w:val="1"/>
      <w:marLeft w:val="0"/>
      <w:marRight w:val="0"/>
      <w:marTop w:val="0"/>
      <w:marBottom w:val="0"/>
      <w:divBdr>
        <w:top w:val="none" w:sz="0" w:space="0" w:color="auto"/>
        <w:left w:val="none" w:sz="0" w:space="0" w:color="auto"/>
        <w:bottom w:val="none" w:sz="0" w:space="0" w:color="auto"/>
        <w:right w:val="none" w:sz="0" w:space="0" w:color="auto"/>
      </w:divBdr>
    </w:div>
    <w:div w:id="532497910">
      <w:bodyDiv w:val="1"/>
      <w:marLeft w:val="0"/>
      <w:marRight w:val="0"/>
      <w:marTop w:val="0"/>
      <w:marBottom w:val="0"/>
      <w:divBdr>
        <w:top w:val="none" w:sz="0" w:space="0" w:color="auto"/>
        <w:left w:val="none" w:sz="0" w:space="0" w:color="auto"/>
        <w:bottom w:val="none" w:sz="0" w:space="0" w:color="auto"/>
        <w:right w:val="none" w:sz="0" w:space="0" w:color="auto"/>
      </w:divBdr>
    </w:div>
    <w:div w:id="535240532">
      <w:bodyDiv w:val="1"/>
      <w:marLeft w:val="0"/>
      <w:marRight w:val="0"/>
      <w:marTop w:val="0"/>
      <w:marBottom w:val="0"/>
      <w:divBdr>
        <w:top w:val="none" w:sz="0" w:space="0" w:color="auto"/>
        <w:left w:val="none" w:sz="0" w:space="0" w:color="auto"/>
        <w:bottom w:val="none" w:sz="0" w:space="0" w:color="auto"/>
        <w:right w:val="none" w:sz="0" w:space="0" w:color="auto"/>
      </w:divBdr>
    </w:div>
    <w:div w:id="541940145">
      <w:bodyDiv w:val="1"/>
      <w:marLeft w:val="0"/>
      <w:marRight w:val="0"/>
      <w:marTop w:val="0"/>
      <w:marBottom w:val="0"/>
      <w:divBdr>
        <w:top w:val="none" w:sz="0" w:space="0" w:color="auto"/>
        <w:left w:val="none" w:sz="0" w:space="0" w:color="auto"/>
        <w:bottom w:val="none" w:sz="0" w:space="0" w:color="auto"/>
        <w:right w:val="none" w:sz="0" w:space="0" w:color="auto"/>
      </w:divBdr>
    </w:div>
    <w:div w:id="545727480">
      <w:bodyDiv w:val="1"/>
      <w:marLeft w:val="0"/>
      <w:marRight w:val="0"/>
      <w:marTop w:val="0"/>
      <w:marBottom w:val="0"/>
      <w:divBdr>
        <w:top w:val="none" w:sz="0" w:space="0" w:color="auto"/>
        <w:left w:val="none" w:sz="0" w:space="0" w:color="auto"/>
        <w:bottom w:val="none" w:sz="0" w:space="0" w:color="auto"/>
        <w:right w:val="none" w:sz="0" w:space="0" w:color="auto"/>
      </w:divBdr>
    </w:div>
    <w:div w:id="547029375">
      <w:bodyDiv w:val="1"/>
      <w:marLeft w:val="0"/>
      <w:marRight w:val="0"/>
      <w:marTop w:val="0"/>
      <w:marBottom w:val="0"/>
      <w:divBdr>
        <w:top w:val="none" w:sz="0" w:space="0" w:color="auto"/>
        <w:left w:val="none" w:sz="0" w:space="0" w:color="auto"/>
        <w:bottom w:val="none" w:sz="0" w:space="0" w:color="auto"/>
        <w:right w:val="none" w:sz="0" w:space="0" w:color="auto"/>
      </w:divBdr>
    </w:div>
    <w:div w:id="547380912">
      <w:bodyDiv w:val="1"/>
      <w:marLeft w:val="0"/>
      <w:marRight w:val="0"/>
      <w:marTop w:val="0"/>
      <w:marBottom w:val="0"/>
      <w:divBdr>
        <w:top w:val="none" w:sz="0" w:space="0" w:color="auto"/>
        <w:left w:val="none" w:sz="0" w:space="0" w:color="auto"/>
        <w:bottom w:val="none" w:sz="0" w:space="0" w:color="auto"/>
        <w:right w:val="none" w:sz="0" w:space="0" w:color="auto"/>
      </w:divBdr>
    </w:div>
    <w:div w:id="548148922">
      <w:bodyDiv w:val="1"/>
      <w:marLeft w:val="0"/>
      <w:marRight w:val="0"/>
      <w:marTop w:val="0"/>
      <w:marBottom w:val="0"/>
      <w:divBdr>
        <w:top w:val="none" w:sz="0" w:space="0" w:color="auto"/>
        <w:left w:val="none" w:sz="0" w:space="0" w:color="auto"/>
        <w:bottom w:val="none" w:sz="0" w:space="0" w:color="auto"/>
        <w:right w:val="none" w:sz="0" w:space="0" w:color="auto"/>
      </w:divBdr>
    </w:div>
    <w:div w:id="550533570">
      <w:bodyDiv w:val="1"/>
      <w:marLeft w:val="0"/>
      <w:marRight w:val="0"/>
      <w:marTop w:val="0"/>
      <w:marBottom w:val="0"/>
      <w:divBdr>
        <w:top w:val="none" w:sz="0" w:space="0" w:color="auto"/>
        <w:left w:val="none" w:sz="0" w:space="0" w:color="auto"/>
        <w:bottom w:val="none" w:sz="0" w:space="0" w:color="auto"/>
        <w:right w:val="none" w:sz="0" w:space="0" w:color="auto"/>
      </w:divBdr>
    </w:div>
    <w:div w:id="551158233">
      <w:bodyDiv w:val="1"/>
      <w:marLeft w:val="0"/>
      <w:marRight w:val="0"/>
      <w:marTop w:val="0"/>
      <w:marBottom w:val="0"/>
      <w:divBdr>
        <w:top w:val="none" w:sz="0" w:space="0" w:color="auto"/>
        <w:left w:val="none" w:sz="0" w:space="0" w:color="auto"/>
        <w:bottom w:val="none" w:sz="0" w:space="0" w:color="auto"/>
        <w:right w:val="none" w:sz="0" w:space="0" w:color="auto"/>
      </w:divBdr>
    </w:div>
    <w:div w:id="555504937">
      <w:bodyDiv w:val="1"/>
      <w:marLeft w:val="0"/>
      <w:marRight w:val="0"/>
      <w:marTop w:val="0"/>
      <w:marBottom w:val="0"/>
      <w:divBdr>
        <w:top w:val="none" w:sz="0" w:space="0" w:color="auto"/>
        <w:left w:val="none" w:sz="0" w:space="0" w:color="auto"/>
        <w:bottom w:val="none" w:sz="0" w:space="0" w:color="auto"/>
        <w:right w:val="none" w:sz="0" w:space="0" w:color="auto"/>
      </w:divBdr>
    </w:div>
    <w:div w:id="556861280">
      <w:bodyDiv w:val="1"/>
      <w:marLeft w:val="0"/>
      <w:marRight w:val="0"/>
      <w:marTop w:val="0"/>
      <w:marBottom w:val="0"/>
      <w:divBdr>
        <w:top w:val="none" w:sz="0" w:space="0" w:color="auto"/>
        <w:left w:val="none" w:sz="0" w:space="0" w:color="auto"/>
        <w:bottom w:val="none" w:sz="0" w:space="0" w:color="auto"/>
        <w:right w:val="none" w:sz="0" w:space="0" w:color="auto"/>
      </w:divBdr>
      <w:divsChild>
        <w:div w:id="2117669633">
          <w:marLeft w:val="0"/>
          <w:marRight w:val="0"/>
          <w:marTop w:val="0"/>
          <w:marBottom w:val="0"/>
          <w:divBdr>
            <w:top w:val="none" w:sz="0" w:space="0" w:color="auto"/>
            <w:left w:val="none" w:sz="0" w:space="0" w:color="auto"/>
            <w:bottom w:val="none" w:sz="0" w:space="0" w:color="auto"/>
            <w:right w:val="none" w:sz="0" w:space="0" w:color="auto"/>
          </w:divBdr>
        </w:div>
      </w:divsChild>
    </w:div>
    <w:div w:id="557714993">
      <w:bodyDiv w:val="1"/>
      <w:marLeft w:val="0"/>
      <w:marRight w:val="0"/>
      <w:marTop w:val="0"/>
      <w:marBottom w:val="0"/>
      <w:divBdr>
        <w:top w:val="none" w:sz="0" w:space="0" w:color="auto"/>
        <w:left w:val="none" w:sz="0" w:space="0" w:color="auto"/>
        <w:bottom w:val="none" w:sz="0" w:space="0" w:color="auto"/>
        <w:right w:val="none" w:sz="0" w:space="0" w:color="auto"/>
      </w:divBdr>
    </w:div>
    <w:div w:id="558634657">
      <w:bodyDiv w:val="1"/>
      <w:marLeft w:val="0"/>
      <w:marRight w:val="0"/>
      <w:marTop w:val="0"/>
      <w:marBottom w:val="0"/>
      <w:divBdr>
        <w:top w:val="none" w:sz="0" w:space="0" w:color="auto"/>
        <w:left w:val="none" w:sz="0" w:space="0" w:color="auto"/>
        <w:bottom w:val="none" w:sz="0" w:space="0" w:color="auto"/>
        <w:right w:val="none" w:sz="0" w:space="0" w:color="auto"/>
      </w:divBdr>
    </w:div>
    <w:div w:id="558981276">
      <w:bodyDiv w:val="1"/>
      <w:marLeft w:val="0"/>
      <w:marRight w:val="0"/>
      <w:marTop w:val="0"/>
      <w:marBottom w:val="0"/>
      <w:divBdr>
        <w:top w:val="none" w:sz="0" w:space="0" w:color="auto"/>
        <w:left w:val="none" w:sz="0" w:space="0" w:color="auto"/>
        <w:bottom w:val="none" w:sz="0" w:space="0" w:color="auto"/>
        <w:right w:val="none" w:sz="0" w:space="0" w:color="auto"/>
      </w:divBdr>
    </w:div>
    <w:div w:id="564920847">
      <w:bodyDiv w:val="1"/>
      <w:marLeft w:val="0"/>
      <w:marRight w:val="0"/>
      <w:marTop w:val="0"/>
      <w:marBottom w:val="0"/>
      <w:divBdr>
        <w:top w:val="none" w:sz="0" w:space="0" w:color="auto"/>
        <w:left w:val="none" w:sz="0" w:space="0" w:color="auto"/>
        <w:bottom w:val="none" w:sz="0" w:space="0" w:color="auto"/>
        <w:right w:val="none" w:sz="0" w:space="0" w:color="auto"/>
      </w:divBdr>
    </w:div>
    <w:div w:id="570895180">
      <w:bodyDiv w:val="1"/>
      <w:marLeft w:val="0"/>
      <w:marRight w:val="0"/>
      <w:marTop w:val="0"/>
      <w:marBottom w:val="0"/>
      <w:divBdr>
        <w:top w:val="none" w:sz="0" w:space="0" w:color="auto"/>
        <w:left w:val="none" w:sz="0" w:space="0" w:color="auto"/>
        <w:bottom w:val="none" w:sz="0" w:space="0" w:color="auto"/>
        <w:right w:val="none" w:sz="0" w:space="0" w:color="auto"/>
      </w:divBdr>
    </w:div>
    <w:div w:id="574709601">
      <w:bodyDiv w:val="1"/>
      <w:marLeft w:val="0"/>
      <w:marRight w:val="0"/>
      <w:marTop w:val="0"/>
      <w:marBottom w:val="0"/>
      <w:divBdr>
        <w:top w:val="none" w:sz="0" w:space="0" w:color="auto"/>
        <w:left w:val="none" w:sz="0" w:space="0" w:color="auto"/>
        <w:bottom w:val="none" w:sz="0" w:space="0" w:color="auto"/>
        <w:right w:val="none" w:sz="0" w:space="0" w:color="auto"/>
      </w:divBdr>
    </w:div>
    <w:div w:id="575942645">
      <w:bodyDiv w:val="1"/>
      <w:marLeft w:val="0"/>
      <w:marRight w:val="0"/>
      <w:marTop w:val="0"/>
      <w:marBottom w:val="0"/>
      <w:divBdr>
        <w:top w:val="none" w:sz="0" w:space="0" w:color="auto"/>
        <w:left w:val="none" w:sz="0" w:space="0" w:color="auto"/>
        <w:bottom w:val="none" w:sz="0" w:space="0" w:color="auto"/>
        <w:right w:val="none" w:sz="0" w:space="0" w:color="auto"/>
      </w:divBdr>
    </w:div>
    <w:div w:id="576787751">
      <w:bodyDiv w:val="1"/>
      <w:marLeft w:val="0"/>
      <w:marRight w:val="0"/>
      <w:marTop w:val="0"/>
      <w:marBottom w:val="0"/>
      <w:divBdr>
        <w:top w:val="none" w:sz="0" w:space="0" w:color="auto"/>
        <w:left w:val="none" w:sz="0" w:space="0" w:color="auto"/>
        <w:bottom w:val="none" w:sz="0" w:space="0" w:color="auto"/>
        <w:right w:val="none" w:sz="0" w:space="0" w:color="auto"/>
      </w:divBdr>
    </w:div>
    <w:div w:id="584847028">
      <w:bodyDiv w:val="1"/>
      <w:marLeft w:val="0"/>
      <w:marRight w:val="0"/>
      <w:marTop w:val="0"/>
      <w:marBottom w:val="0"/>
      <w:divBdr>
        <w:top w:val="none" w:sz="0" w:space="0" w:color="auto"/>
        <w:left w:val="none" w:sz="0" w:space="0" w:color="auto"/>
        <w:bottom w:val="none" w:sz="0" w:space="0" w:color="auto"/>
        <w:right w:val="none" w:sz="0" w:space="0" w:color="auto"/>
      </w:divBdr>
    </w:div>
    <w:div w:id="586036392">
      <w:bodyDiv w:val="1"/>
      <w:marLeft w:val="0"/>
      <w:marRight w:val="0"/>
      <w:marTop w:val="0"/>
      <w:marBottom w:val="0"/>
      <w:divBdr>
        <w:top w:val="none" w:sz="0" w:space="0" w:color="auto"/>
        <w:left w:val="none" w:sz="0" w:space="0" w:color="auto"/>
        <w:bottom w:val="none" w:sz="0" w:space="0" w:color="auto"/>
        <w:right w:val="none" w:sz="0" w:space="0" w:color="auto"/>
      </w:divBdr>
    </w:div>
    <w:div w:id="587233284">
      <w:bodyDiv w:val="1"/>
      <w:marLeft w:val="0"/>
      <w:marRight w:val="0"/>
      <w:marTop w:val="0"/>
      <w:marBottom w:val="0"/>
      <w:divBdr>
        <w:top w:val="none" w:sz="0" w:space="0" w:color="auto"/>
        <w:left w:val="none" w:sz="0" w:space="0" w:color="auto"/>
        <w:bottom w:val="none" w:sz="0" w:space="0" w:color="auto"/>
        <w:right w:val="none" w:sz="0" w:space="0" w:color="auto"/>
      </w:divBdr>
    </w:div>
    <w:div w:id="591858413">
      <w:bodyDiv w:val="1"/>
      <w:marLeft w:val="0"/>
      <w:marRight w:val="0"/>
      <w:marTop w:val="0"/>
      <w:marBottom w:val="0"/>
      <w:divBdr>
        <w:top w:val="none" w:sz="0" w:space="0" w:color="auto"/>
        <w:left w:val="none" w:sz="0" w:space="0" w:color="auto"/>
        <w:bottom w:val="none" w:sz="0" w:space="0" w:color="auto"/>
        <w:right w:val="none" w:sz="0" w:space="0" w:color="auto"/>
      </w:divBdr>
    </w:div>
    <w:div w:id="592393116">
      <w:bodyDiv w:val="1"/>
      <w:marLeft w:val="0"/>
      <w:marRight w:val="0"/>
      <w:marTop w:val="0"/>
      <w:marBottom w:val="0"/>
      <w:divBdr>
        <w:top w:val="none" w:sz="0" w:space="0" w:color="auto"/>
        <w:left w:val="none" w:sz="0" w:space="0" w:color="auto"/>
        <w:bottom w:val="none" w:sz="0" w:space="0" w:color="auto"/>
        <w:right w:val="none" w:sz="0" w:space="0" w:color="auto"/>
      </w:divBdr>
    </w:div>
    <w:div w:id="597641595">
      <w:bodyDiv w:val="1"/>
      <w:marLeft w:val="0"/>
      <w:marRight w:val="0"/>
      <w:marTop w:val="0"/>
      <w:marBottom w:val="0"/>
      <w:divBdr>
        <w:top w:val="none" w:sz="0" w:space="0" w:color="auto"/>
        <w:left w:val="none" w:sz="0" w:space="0" w:color="auto"/>
        <w:bottom w:val="none" w:sz="0" w:space="0" w:color="auto"/>
        <w:right w:val="none" w:sz="0" w:space="0" w:color="auto"/>
      </w:divBdr>
    </w:div>
    <w:div w:id="599261800">
      <w:bodyDiv w:val="1"/>
      <w:marLeft w:val="0"/>
      <w:marRight w:val="0"/>
      <w:marTop w:val="0"/>
      <w:marBottom w:val="0"/>
      <w:divBdr>
        <w:top w:val="none" w:sz="0" w:space="0" w:color="auto"/>
        <w:left w:val="none" w:sz="0" w:space="0" w:color="auto"/>
        <w:bottom w:val="none" w:sz="0" w:space="0" w:color="auto"/>
        <w:right w:val="none" w:sz="0" w:space="0" w:color="auto"/>
      </w:divBdr>
    </w:div>
    <w:div w:id="603269836">
      <w:bodyDiv w:val="1"/>
      <w:marLeft w:val="0"/>
      <w:marRight w:val="0"/>
      <w:marTop w:val="0"/>
      <w:marBottom w:val="0"/>
      <w:divBdr>
        <w:top w:val="none" w:sz="0" w:space="0" w:color="auto"/>
        <w:left w:val="none" w:sz="0" w:space="0" w:color="auto"/>
        <w:bottom w:val="none" w:sz="0" w:space="0" w:color="auto"/>
        <w:right w:val="none" w:sz="0" w:space="0" w:color="auto"/>
      </w:divBdr>
    </w:div>
    <w:div w:id="605386053">
      <w:bodyDiv w:val="1"/>
      <w:marLeft w:val="0"/>
      <w:marRight w:val="0"/>
      <w:marTop w:val="0"/>
      <w:marBottom w:val="0"/>
      <w:divBdr>
        <w:top w:val="none" w:sz="0" w:space="0" w:color="auto"/>
        <w:left w:val="none" w:sz="0" w:space="0" w:color="auto"/>
        <w:bottom w:val="none" w:sz="0" w:space="0" w:color="auto"/>
        <w:right w:val="none" w:sz="0" w:space="0" w:color="auto"/>
      </w:divBdr>
    </w:div>
    <w:div w:id="609431858">
      <w:bodyDiv w:val="1"/>
      <w:marLeft w:val="0"/>
      <w:marRight w:val="0"/>
      <w:marTop w:val="0"/>
      <w:marBottom w:val="0"/>
      <w:divBdr>
        <w:top w:val="none" w:sz="0" w:space="0" w:color="auto"/>
        <w:left w:val="none" w:sz="0" w:space="0" w:color="auto"/>
        <w:bottom w:val="none" w:sz="0" w:space="0" w:color="auto"/>
        <w:right w:val="none" w:sz="0" w:space="0" w:color="auto"/>
      </w:divBdr>
    </w:div>
    <w:div w:id="612782047">
      <w:bodyDiv w:val="1"/>
      <w:marLeft w:val="0"/>
      <w:marRight w:val="0"/>
      <w:marTop w:val="0"/>
      <w:marBottom w:val="0"/>
      <w:divBdr>
        <w:top w:val="none" w:sz="0" w:space="0" w:color="auto"/>
        <w:left w:val="none" w:sz="0" w:space="0" w:color="auto"/>
        <w:bottom w:val="none" w:sz="0" w:space="0" w:color="auto"/>
        <w:right w:val="none" w:sz="0" w:space="0" w:color="auto"/>
      </w:divBdr>
    </w:div>
    <w:div w:id="614168955">
      <w:bodyDiv w:val="1"/>
      <w:marLeft w:val="0"/>
      <w:marRight w:val="0"/>
      <w:marTop w:val="0"/>
      <w:marBottom w:val="0"/>
      <w:divBdr>
        <w:top w:val="none" w:sz="0" w:space="0" w:color="auto"/>
        <w:left w:val="none" w:sz="0" w:space="0" w:color="auto"/>
        <w:bottom w:val="none" w:sz="0" w:space="0" w:color="auto"/>
        <w:right w:val="none" w:sz="0" w:space="0" w:color="auto"/>
      </w:divBdr>
    </w:div>
    <w:div w:id="614604174">
      <w:bodyDiv w:val="1"/>
      <w:marLeft w:val="0"/>
      <w:marRight w:val="0"/>
      <w:marTop w:val="0"/>
      <w:marBottom w:val="0"/>
      <w:divBdr>
        <w:top w:val="none" w:sz="0" w:space="0" w:color="auto"/>
        <w:left w:val="none" w:sz="0" w:space="0" w:color="auto"/>
        <w:bottom w:val="none" w:sz="0" w:space="0" w:color="auto"/>
        <w:right w:val="none" w:sz="0" w:space="0" w:color="auto"/>
      </w:divBdr>
    </w:div>
    <w:div w:id="615210127">
      <w:bodyDiv w:val="1"/>
      <w:marLeft w:val="0"/>
      <w:marRight w:val="0"/>
      <w:marTop w:val="0"/>
      <w:marBottom w:val="0"/>
      <w:divBdr>
        <w:top w:val="none" w:sz="0" w:space="0" w:color="auto"/>
        <w:left w:val="none" w:sz="0" w:space="0" w:color="auto"/>
        <w:bottom w:val="none" w:sz="0" w:space="0" w:color="auto"/>
        <w:right w:val="none" w:sz="0" w:space="0" w:color="auto"/>
      </w:divBdr>
    </w:div>
    <w:div w:id="618414285">
      <w:bodyDiv w:val="1"/>
      <w:marLeft w:val="0"/>
      <w:marRight w:val="0"/>
      <w:marTop w:val="0"/>
      <w:marBottom w:val="0"/>
      <w:divBdr>
        <w:top w:val="none" w:sz="0" w:space="0" w:color="auto"/>
        <w:left w:val="none" w:sz="0" w:space="0" w:color="auto"/>
        <w:bottom w:val="none" w:sz="0" w:space="0" w:color="auto"/>
        <w:right w:val="none" w:sz="0" w:space="0" w:color="auto"/>
      </w:divBdr>
    </w:div>
    <w:div w:id="622809222">
      <w:bodyDiv w:val="1"/>
      <w:marLeft w:val="0"/>
      <w:marRight w:val="0"/>
      <w:marTop w:val="0"/>
      <w:marBottom w:val="0"/>
      <w:divBdr>
        <w:top w:val="none" w:sz="0" w:space="0" w:color="auto"/>
        <w:left w:val="none" w:sz="0" w:space="0" w:color="auto"/>
        <w:bottom w:val="none" w:sz="0" w:space="0" w:color="auto"/>
        <w:right w:val="none" w:sz="0" w:space="0" w:color="auto"/>
      </w:divBdr>
    </w:div>
    <w:div w:id="624308294">
      <w:bodyDiv w:val="1"/>
      <w:marLeft w:val="0"/>
      <w:marRight w:val="0"/>
      <w:marTop w:val="0"/>
      <w:marBottom w:val="0"/>
      <w:divBdr>
        <w:top w:val="none" w:sz="0" w:space="0" w:color="auto"/>
        <w:left w:val="none" w:sz="0" w:space="0" w:color="auto"/>
        <w:bottom w:val="none" w:sz="0" w:space="0" w:color="auto"/>
        <w:right w:val="none" w:sz="0" w:space="0" w:color="auto"/>
      </w:divBdr>
    </w:div>
    <w:div w:id="625235901">
      <w:bodyDiv w:val="1"/>
      <w:marLeft w:val="0"/>
      <w:marRight w:val="0"/>
      <w:marTop w:val="0"/>
      <w:marBottom w:val="0"/>
      <w:divBdr>
        <w:top w:val="none" w:sz="0" w:space="0" w:color="auto"/>
        <w:left w:val="none" w:sz="0" w:space="0" w:color="auto"/>
        <w:bottom w:val="none" w:sz="0" w:space="0" w:color="auto"/>
        <w:right w:val="none" w:sz="0" w:space="0" w:color="auto"/>
      </w:divBdr>
    </w:div>
    <w:div w:id="628054606">
      <w:bodyDiv w:val="1"/>
      <w:marLeft w:val="0"/>
      <w:marRight w:val="0"/>
      <w:marTop w:val="0"/>
      <w:marBottom w:val="0"/>
      <w:divBdr>
        <w:top w:val="none" w:sz="0" w:space="0" w:color="auto"/>
        <w:left w:val="none" w:sz="0" w:space="0" w:color="auto"/>
        <w:bottom w:val="none" w:sz="0" w:space="0" w:color="auto"/>
        <w:right w:val="none" w:sz="0" w:space="0" w:color="auto"/>
      </w:divBdr>
    </w:div>
    <w:div w:id="634457187">
      <w:bodyDiv w:val="1"/>
      <w:marLeft w:val="0"/>
      <w:marRight w:val="0"/>
      <w:marTop w:val="0"/>
      <w:marBottom w:val="0"/>
      <w:divBdr>
        <w:top w:val="none" w:sz="0" w:space="0" w:color="auto"/>
        <w:left w:val="none" w:sz="0" w:space="0" w:color="auto"/>
        <w:bottom w:val="none" w:sz="0" w:space="0" w:color="auto"/>
        <w:right w:val="none" w:sz="0" w:space="0" w:color="auto"/>
      </w:divBdr>
    </w:div>
    <w:div w:id="636229633">
      <w:bodyDiv w:val="1"/>
      <w:marLeft w:val="0"/>
      <w:marRight w:val="0"/>
      <w:marTop w:val="0"/>
      <w:marBottom w:val="0"/>
      <w:divBdr>
        <w:top w:val="none" w:sz="0" w:space="0" w:color="auto"/>
        <w:left w:val="none" w:sz="0" w:space="0" w:color="auto"/>
        <w:bottom w:val="none" w:sz="0" w:space="0" w:color="auto"/>
        <w:right w:val="none" w:sz="0" w:space="0" w:color="auto"/>
      </w:divBdr>
    </w:div>
    <w:div w:id="637801990">
      <w:bodyDiv w:val="1"/>
      <w:marLeft w:val="0"/>
      <w:marRight w:val="0"/>
      <w:marTop w:val="0"/>
      <w:marBottom w:val="0"/>
      <w:divBdr>
        <w:top w:val="none" w:sz="0" w:space="0" w:color="auto"/>
        <w:left w:val="none" w:sz="0" w:space="0" w:color="auto"/>
        <w:bottom w:val="none" w:sz="0" w:space="0" w:color="auto"/>
        <w:right w:val="none" w:sz="0" w:space="0" w:color="auto"/>
      </w:divBdr>
    </w:div>
    <w:div w:id="640966679">
      <w:bodyDiv w:val="1"/>
      <w:marLeft w:val="0"/>
      <w:marRight w:val="0"/>
      <w:marTop w:val="0"/>
      <w:marBottom w:val="0"/>
      <w:divBdr>
        <w:top w:val="none" w:sz="0" w:space="0" w:color="auto"/>
        <w:left w:val="none" w:sz="0" w:space="0" w:color="auto"/>
        <w:bottom w:val="none" w:sz="0" w:space="0" w:color="auto"/>
        <w:right w:val="none" w:sz="0" w:space="0" w:color="auto"/>
      </w:divBdr>
    </w:div>
    <w:div w:id="644355870">
      <w:bodyDiv w:val="1"/>
      <w:marLeft w:val="0"/>
      <w:marRight w:val="0"/>
      <w:marTop w:val="0"/>
      <w:marBottom w:val="0"/>
      <w:divBdr>
        <w:top w:val="none" w:sz="0" w:space="0" w:color="auto"/>
        <w:left w:val="none" w:sz="0" w:space="0" w:color="auto"/>
        <w:bottom w:val="none" w:sz="0" w:space="0" w:color="auto"/>
        <w:right w:val="none" w:sz="0" w:space="0" w:color="auto"/>
      </w:divBdr>
    </w:div>
    <w:div w:id="654802608">
      <w:bodyDiv w:val="1"/>
      <w:marLeft w:val="0"/>
      <w:marRight w:val="0"/>
      <w:marTop w:val="0"/>
      <w:marBottom w:val="0"/>
      <w:divBdr>
        <w:top w:val="none" w:sz="0" w:space="0" w:color="auto"/>
        <w:left w:val="none" w:sz="0" w:space="0" w:color="auto"/>
        <w:bottom w:val="none" w:sz="0" w:space="0" w:color="auto"/>
        <w:right w:val="none" w:sz="0" w:space="0" w:color="auto"/>
      </w:divBdr>
    </w:div>
    <w:div w:id="656691560">
      <w:bodyDiv w:val="1"/>
      <w:marLeft w:val="0"/>
      <w:marRight w:val="0"/>
      <w:marTop w:val="0"/>
      <w:marBottom w:val="0"/>
      <w:divBdr>
        <w:top w:val="none" w:sz="0" w:space="0" w:color="auto"/>
        <w:left w:val="none" w:sz="0" w:space="0" w:color="auto"/>
        <w:bottom w:val="none" w:sz="0" w:space="0" w:color="auto"/>
        <w:right w:val="none" w:sz="0" w:space="0" w:color="auto"/>
      </w:divBdr>
    </w:div>
    <w:div w:id="659507504">
      <w:bodyDiv w:val="1"/>
      <w:marLeft w:val="0"/>
      <w:marRight w:val="0"/>
      <w:marTop w:val="0"/>
      <w:marBottom w:val="0"/>
      <w:divBdr>
        <w:top w:val="none" w:sz="0" w:space="0" w:color="auto"/>
        <w:left w:val="none" w:sz="0" w:space="0" w:color="auto"/>
        <w:bottom w:val="none" w:sz="0" w:space="0" w:color="auto"/>
        <w:right w:val="none" w:sz="0" w:space="0" w:color="auto"/>
      </w:divBdr>
    </w:div>
    <w:div w:id="660233633">
      <w:bodyDiv w:val="1"/>
      <w:marLeft w:val="0"/>
      <w:marRight w:val="0"/>
      <w:marTop w:val="0"/>
      <w:marBottom w:val="0"/>
      <w:divBdr>
        <w:top w:val="none" w:sz="0" w:space="0" w:color="auto"/>
        <w:left w:val="none" w:sz="0" w:space="0" w:color="auto"/>
        <w:bottom w:val="none" w:sz="0" w:space="0" w:color="auto"/>
        <w:right w:val="none" w:sz="0" w:space="0" w:color="auto"/>
      </w:divBdr>
    </w:div>
    <w:div w:id="660427374">
      <w:bodyDiv w:val="1"/>
      <w:marLeft w:val="0"/>
      <w:marRight w:val="0"/>
      <w:marTop w:val="0"/>
      <w:marBottom w:val="0"/>
      <w:divBdr>
        <w:top w:val="none" w:sz="0" w:space="0" w:color="auto"/>
        <w:left w:val="none" w:sz="0" w:space="0" w:color="auto"/>
        <w:bottom w:val="none" w:sz="0" w:space="0" w:color="auto"/>
        <w:right w:val="none" w:sz="0" w:space="0" w:color="auto"/>
      </w:divBdr>
    </w:div>
    <w:div w:id="660892888">
      <w:bodyDiv w:val="1"/>
      <w:marLeft w:val="0"/>
      <w:marRight w:val="0"/>
      <w:marTop w:val="0"/>
      <w:marBottom w:val="0"/>
      <w:divBdr>
        <w:top w:val="none" w:sz="0" w:space="0" w:color="auto"/>
        <w:left w:val="none" w:sz="0" w:space="0" w:color="auto"/>
        <w:bottom w:val="none" w:sz="0" w:space="0" w:color="auto"/>
        <w:right w:val="none" w:sz="0" w:space="0" w:color="auto"/>
      </w:divBdr>
    </w:div>
    <w:div w:id="663052799">
      <w:bodyDiv w:val="1"/>
      <w:marLeft w:val="0"/>
      <w:marRight w:val="0"/>
      <w:marTop w:val="0"/>
      <w:marBottom w:val="0"/>
      <w:divBdr>
        <w:top w:val="none" w:sz="0" w:space="0" w:color="auto"/>
        <w:left w:val="none" w:sz="0" w:space="0" w:color="auto"/>
        <w:bottom w:val="none" w:sz="0" w:space="0" w:color="auto"/>
        <w:right w:val="none" w:sz="0" w:space="0" w:color="auto"/>
      </w:divBdr>
    </w:div>
    <w:div w:id="663240531">
      <w:bodyDiv w:val="1"/>
      <w:marLeft w:val="0"/>
      <w:marRight w:val="0"/>
      <w:marTop w:val="0"/>
      <w:marBottom w:val="0"/>
      <w:divBdr>
        <w:top w:val="none" w:sz="0" w:space="0" w:color="auto"/>
        <w:left w:val="none" w:sz="0" w:space="0" w:color="auto"/>
        <w:bottom w:val="none" w:sz="0" w:space="0" w:color="auto"/>
        <w:right w:val="none" w:sz="0" w:space="0" w:color="auto"/>
      </w:divBdr>
    </w:div>
    <w:div w:id="667094785">
      <w:bodyDiv w:val="1"/>
      <w:marLeft w:val="0"/>
      <w:marRight w:val="0"/>
      <w:marTop w:val="0"/>
      <w:marBottom w:val="0"/>
      <w:divBdr>
        <w:top w:val="none" w:sz="0" w:space="0" w:color="auto"/>
        <w:left w:val="none" w:sz="0" w:space="0" w:color="auto"/>
        <w:bottom w:val="none" w:sz="0" w:space="0" w:color="auto"/>
        <w:right w:val="none" w:sz="0" w:space="0" w:color="auto"/>
      </w:divBdr>
    </w:div>
    <w:div w:id="669215652">
      <w:bodyDiv w:val="1"/>
      <w:marLeft w:val="0"/>
      <w:marRight w:val="0"/>
      <w:marTop w:val="0"/>
      <w:marBottom w:val="0"/>
      <w:divBdr>
        <w:top w:val="none" w:sz="0" w:space="0" w:color="auto"/>
        <w:left w:val="none" w:sz="0" w:space="0" w:color="auto"/>
        <w:bottom w:val="none" w:sz="0" w:space="0" w:color="auto"/>
        <w:right w:val="none" w:sz="0" w:space="0" w:color="auto"/>
      </w:divBdr>
    </w:div>
    <w:div w:id="672879939">
      <w:bodyDiv w:val="1"/>
      <w:marLeft w:val="0"/>
      <w:marRight w:val="0"/>
      <w:marTop w:val="0"/>
      <w:marBottom w:val="0"/>
      <w:divBdr>
        <w:top w:val="none" w:sz="0" w:space="0" w:color="auto"/>
        <w:left w:val="none" w:sz="0" w:space="0" w:color="auto"/>
        <w:bottom w:val="none" w:sz="0" w:space="0" w:color="auto"/>
        <w:right w:val="none" w:sz="0" w:space="0" w:color="auto"/>
      </w:divBdr>
    </w:div>
    <w:div w:id="674380276">
      <w:bodyDiv w:val="1"/>
      <w:marLeft w:val="0"/>
      <w:marRight w:val="0"/>
      <w:marTop w:val="0"/>
      <w:marBottom w:val="0"/>
      <w:divBdr>
        <w:top w:val="none" w:sz="0" w:space="0" w:color="auto"/>
        <w:left w:val="none" w:sz="0" w:space="0" w:color="auto"/>
        <w:bottom w:val="none" w:sz="0" w:space="0" w:color="auto"/>
        <w:right w:val="none" w:sz="0" w:space="0" w:color="auto"/>
      </w:divBdr>
    </w:div>
    <w:div w:id="674499448">
      <w:bodyDiv w:val="1"/>
      <w:marLeft w:val="0"/>
      <w:marRight w:val="0"/>
      <w:marTop w:val="0"/>
      <w:marBottom w:val="0"/>
      <w:divBdr>
        <w:top w:val="none" w:sz="0" w:space="0" w:color="auto"/>
        <w:left w:val="none" w:sz="0" w:space="0" w:color="auto"/>
        <w:bottom w:val="none" w:sz="0" w:space="0" w:color="auto"/>
        <w:right w:val="none" w:sz="0" w:space="0" w:color="auto"/>
      </w:divBdr>
    </w:div>
    <w:div w:id="675307908">
      <w:bodyDiv w:val="1"/>
      <w:marLeft w:val="0"/>
      <w:marRight w:val="0"/>
      <w:marTop w:val="0"/>
      <w:marBottom w:val="0"/>
      <w:divBdr>
        <w:top w:val="none" w:sz="0" w:space="0" w:color="auto"/>
        <w:left w:val="none" w:sz="0" w:space="0" w:color="auto"/>
        <w:bottom w:val="none" w:sz="0" w:space="0" w:color="auto"/>
        <w:right w:val="none" w:sz="0" w:space="0" w:color="auto"/>
      </w:divBdr>
    </w:div>
    <w:div w:id="677267844">
      <w:bodyDiv w:val="1"/>
      <w:marLeft w:val="0"/>
      <w:marRight w:val="0"/>
      <w:marTop w:val="0"/>
      <w:marBottom w:val="0"/>
      <w:divBdr>
        <w:top w:val="none" w:sz="0" w:space="0" w:color="auto"/>
        <w:left w:val="none" w:sz="0" w:space="0" w:color="auto"/>
        <w:bottom w:val="none" w:sz="0" w:space="0" w:color="auto"/>
        <w:right w:val="none" w:sz="0" w:space="0" w:color="auto"/>
      </w:divBdr>
    </w:div>
    <w:div w:id="682902631">
      <w:bodyDiv w:val="1"/>
      <w:marLeft w:val="0"/>
      <w:marRight w:val="0"/>
      <w:marTop w:val="0"/>
      <w:marBottom w:val="0"/>
      <w:divBdr>
        <w:top w:val="none" w:sz="0" w:space="0" w:color="auto"/>
        <w:left w:val="none" w:sz="0" w:space="0" w:color="auto"/>
        <w:bottom w:val="none" w:sz="0" w:space="0" w:color="auto"/>
        <w:right w:val="none" w:sz="0" w:space="0" w:color="auto"/>
      </w:divBdr>
    </w:div>
    <w:div w:id="686179796">
      <w:bodyDiv w:val="1"/>
      <w:marLeft w:val="0"/>
      <w:marRight w:val="0"/>
      <w:marTop w:val="0"/>
      <w:marBottom w:val="0"/>
      <w:divBdr>
        <w:top w:val="none" w:sz="0" w:space="0" w:color="auto"/>
        <w:left w:val="none" w:sz="0" w:space="0" w:color="auto"/>
        <w:bottom w:val="none" w:sz="0" w:space="0" w:color="auto"/>
        <w:right w:val="none" w:sz="0" w:space="0" w:color="auto"/>
      </w:divBdr>
    </w:div>
    <w:div w:id="690766084">
      <w:bodyDiv w:val="1"/>
      <w:marLeft w:val="0"/>
      <w:marRight w:val="0"/>
      <w:marTop w:val="0"/>
      <w:marBottom w:val="0"/>
      <w:divBdr>
        <w:top w:val="none" w:sz="0" w:space="0" w:color="auto"/>
        <w:left w:val="none" w:sz="0" w:space="0" w:color="auto"/>
        <w:bottom w:val="none" w:sz="0" w:space="0" w:color="auto"/>
        <w:right w:val="none" w:sz="0" w:space="0" w:color="auto"/>
      </w:divBdr>
    </w:div>
    <w:div w:id="692339214">
      <w:bodyDiv w:val="1"/>
      <w:marLeft w:val="0"/>
      <w:marRight w:val="0"/>
      <w:marTop w:val="0"/>
      <w:marBottom w:val="0"/>
      <w:divBdr>
        <w:top w:val="none" w:sz="0" w:space="0" w:color="auto"/>
        <w:left w:val="none" w:sz="0" w:space="0" w:color="auto"/>
        <w:bottom w:val="none" w:sz="0" w:space="0" w:color="auto"/>
        <w:right w:val="none" w:sz="0" w:space="0" w:color="auto"/>
      </w:divBdr>
    </w:div>
    <w:div w:id="694578716">
      <w:bodyDiv w:val="1"/>
      <w:marLeft w:val="0"/>
      <w:marRight w:val="0"/>
      <w:marTop w:val="0"/>
      <w:marBottom w:val="0"/>
      <w:divBdr>
        <w:top w:val="none" w:sz="0" w:space="0" w:color="auto"/>
        <w:left w:val="none" w:sz="0" w:space="0" w:color="auto"/>
        <w:bottom w:val="none" w:sz="0" w:space="0" w:color="auto"/>
        <w:right w:val="none" w:sz="0" w:space="0" w:color="auto"/>
      </w:divBdr>
    </w:div>
    <w:div w:id="697046563">
      <w:bodyDiv w:val="1"/>
      <w:marLeft w:val="0"/>
      <w:marRight w:val="0"/>
      <w:marTop w:val="0"/>
      <w:marBottom w:val="0"/>
      <w:divBdr>
        <w:top w:val="none" w:sz="0" w:space="0" w:color="auto"/>
        <w:left w:val="none" w:sz="0" w:space="0" w:color="auto"/>
        <w:bottom w:val="none" w:sz="0" w:space="0" w:color="auto"/>
        <w:right w:val="none" w:sz="0" w:space="0" w:color="auto"/>
      </w:divBdr>
    </w:div>
    <w:div w:id="698629904">
      <w:bodyDiv w:val="1"/>
      <w:marLeft w:val="0"/>
      <w:marRight w:val="0"/>
      <w:marTop w:val="0"/>
      <w:marBottom w:val="0"/>
      <w:divBdr>
        <w:top w:val="none" w:sz="0" w:space="0" w:color="auto"/>
        <w:left w:val="none" w:sz="0" w:space="0" w:color="auto"/>
        <w:bottom w:val="none" w:sz="0" w:space="0" w:color="auto"/>
        <w:right w:val="none" w:sz="0" w:space="0" w:color="auto"/>
      </w:divBdr>
    </w:div>
    <w:div w:id="699815988">
      <w:bodyDiv w:val="1"/>
      <w:marLeft w:val="0"/>
      <w:marRight w:val="0"/>
      <w:marTop w:val="0"/>
      <w:marBottom w:val="0"/>
      <w:divBdr>
        <w:top w:val="none" w:sz="0" w:space="0" w:color="auto"/>
        <w:left w:val="none" w:sz="0" w:space="0" w:color="auto"/>
        <w:bottom w:val="none" w:sz="0" w:space="0" w:color="auto"/>
        <w:right w:val="none" w:sz="0" w:space="0" w:color="auto"/>
      </w:divBdr>
    </w:div>
    <w:div w:id="704451578">
      <w:bodyDiv w:val="1"/>
      <w:marLeft w:val="0"/>
      <w:marRight w:val="0"/>
      <w:marTop w:val="0"/>
      <w:marBottom w:val="0"/>
      <w:divBdr>
        <w:top w:val="none" w:sz="0" w:space="0" w:color="auto"/>
        <w:left w:val="none" w:sz="0" w:space="0" w:color="auto"/>
        <w:bottom w:val="none" w:sz="0" w:space="0" w:color="auto"/>
        <w:right w:val="none" w:sz="0" w:space="0" w:color="auto"/>
      </w:divBdr>
    </w:div>
    <w:div w:id="711923579">
      <w:bodyDiv w:val="1"/>
      <w:marLeft w:val="0"/>
      <w:marRight w:val="0"/>
      <w:marTop w:val="0"/>
      <w:marBottom w:val="0"/>
      <w:divBdr>
        <w:top w:val="none" w:sz="0" w:space="0" w:color="auto"/>
        <w:left w:val="none" w:sz="0" w:space="0" w:color="auto"/>
        <w:bottom w:val="none" w:sz="0" w:space="0" w:color="auto"/>
        <w:right w:val="none" w:sz="0" w:space="0" w:color="auto"/>
      </w:divBdr>
    </w:div>
    <w:div w:id="712268673">
      <w:bodyDiv w:val="1"/>
      <w:marLeft w:val="0"/>
      <w:marRight w:val="0"/>
      <w:marTop w:val="0"/>
      <w:marBottom w:val="0"/>
      <w:divBdr>
        <w:top w:val="none" w:sz="0" w:space="0" w:color="auto"/>
        <w:left w:val="none" w:sz="0" w:space="0" w:color="auto"/>
        <w:bottom w:val="none" w:sz="0" w:space="0" w:color="auto"/>
        <w:right w:val="none" w:sz="0" w:space="0" w:color="auto"/>
      </w:divBdr>
    </w:div>
    <w:div w:id="712459754">
      <w:bodyDiv w:val="1"/>
      <w:marLeft w:val="0"/>
      <w:marRight w:val="0"/>
      <w:marTop w:val="0"/>
      <w:marBottom w:val="0"/>
      <w:divBdr>
        <w:top w:val="none" w:sz="0" w:space="0" w:color="auto"/>
        <w:left w:val="none" w:sz="0" w:space="0" w:color="auto"/>
        <w:bottom w:val="none" w:sz="0" w:space="0" w:color="auto"/>
        <w:right w:val="none" w:sz="0" w:space="0" w:color="auto"/>
      </w:divBdr>
    </w:div>
    <w:div w:id="712920182">
      <w:bodyDiv w:val="1"/>
      <w:marLeft w:val="0"/>
      <w:marRight w:val="0"/>
      <w:marTop w:val="0"/>
      <w:marBottom w:val="0"/>
      <w:divBdr>
        <w:top w:val="none" w:sz="0" w:space="0" w:color="auto"/>
        <w:left w:val="none" w:sz="0" w:space="0" w:color="auto"/>
        <w:bottom w:val="none" w:sz="0" w:space="0" w:color="auto"/>
        <w:right w:val="none" w:sz="0" w:space="0" w:color="auto"/>
      </w:divBdr>
    </w:div>
    <w:div w:id="723407507">
      <w:bodyDiv w:val="1"/>
      <w:marLeft w:val="0"/>
      <w:marRight w:val="0"/>
      <w:marTop w:val="0"/>
      <w:marBottom w:val="0"/>
      <w:divBdr>
        <w:top w:val="none" w:sz="0" w:space="0" w:color="auto"/>
        <w:left w:val="none" w:sz="0" w:space="0" w:color="auto"/>
        <w:bottom w:val="none" w:sz="0" w:space="0" w:color="auto"/>
        <w:right w:val="none" w:sz="0" w:space="0" w:color="auto"/>
      </w:divBdr>
    </w:div>
    <w:div w:id="723605013">
      <w:bodyDiv w:val="1"/>
      <w:marLeft w:val="0"/>
      <w:marRight w:val="0"/>
      <w:marTop w:val="0"/>
      <w:marBottom w:val="0"/>
      <w:divBdr>
        <w:top w:val="none" w:sz="0" w:space="0" w:color="auto"/>
        <w:left w:val="none" w:sz="0" w:space="0" w:color="auto"/>
        <w:bottom w:val="none" w:sz="0" w:space="0" w:color="auto"/>
        <w:right w:val="none" w:sz="0" w:space="0" w:color="auto"/>
      </w:divBdr>
    </w:div>
    <w:div w:id="726495001">
      <w:bodyDiv w:val="1"/>
      <w:marLeft w:val="0"/>
      <w:marRight w:val="0"/>
      <w:marTop w:val="0"/>
      <w:marBottom w:val="0"/>
      <w:divBdr>
        <w:top w:val="none" w:sz="0" w:space="0" w:color="auto"/>
        <w:left w:val="none" w:sz="0" w:space="0" w:color="auto"/>
        <w:bottom w:val="none" w:sz="0" w:space="0" w:color="auto"/>
        <w:right w:val="none" w:sz="0" w:space="0" w:color="auto"/>
      </w:divBdr>
    </w:div>
    <w:div w:id="731389450">
      <w:bodyDiv w:val="1"/>
      <w:marLeft w:val="0"/>
      <w:marRight w:val="0"/>
      <w:marTop w:val="0"/>
      <w:marBottom w:val="0"/>
      <w:divBdr>
        <w:top w:val="none" w:sz="0" w:space="0" w:color="auto"/>
        <w:left w:val="none" w:sz="0" w:space="0" w:color="auto"/>
        <w:bottom w:val="none" w:sz="0" w:space="0" w:color="auto"/>
        <w:right w:val="none" w:sz="0" w:space="0" w:color="auto"/>
      </w:divBdr>
    </w:div>
    <w:div w:id="731462406">
      <w:bodyDiv w:val="1"/>
      <w:marLeft w:val="0"/>
      <w:marRight w:val="0"/>
      <w:marTop w:val="0"/>
      <w:marBottom w:val="0"/>
      <w:divBdr>
        <w:top w:val="none" w:sz="0" w:space="0" w:color="auto"/>
        <w:left w:val="none" w:sz="0" w:space="0" w:color="auto"/>
        <w:bottom w:val="none" w:sz="0" w:space="0" w:color="auto"/>
        <w:right w:val="none" w:sz="0" w:space="0" w:color="auto"/>
      </w:divBdr>
    </w:div>
    <w:div w:id="733815966">
      <w:bodyDiv w:val="1"/>
      <w:marLeft w:val="0"/>
      <w:marRight w:val="0"/>
      <w:marTop w:val="0"/>
      <w:marBottom w:val="0"/>
      <w:divBdr>
        <w:top w:val="none" w:sz="0" w:space="0" w:color="auto"/>
        <w:left w:val="none" w:sz="0" w:space="0" w:color="auto"/>
        <w:bottom w:val="none" w:sz="0" w:space="0" w:color="auto"/>
        <w:right w:val="none" w:sz="0" w:space="0" w:color="auto"/>
      </w:divBdr>
    </w:div>
    <w:div w:id="734278017">
      <w:bodyDiv w:val="1"/>
      <w:marLeft w:val="0"/>
      <w:marRight w:val="0"/>
      <w:marTop w:val="0"/>
      <w:marBottom w:val="0"/>
      <w:divBdr>
        <w:top w:val="none" w:sz="0" w:space="0" w:color="auto"/>
        <w:left w:val="none" w:sz="0" w:space="0" w:color="auto"/>
        <w:bottom w:val="none" w:sz="0" w:space="0" w:color="auto"/>
        <w:right w:val="none" w:sz="0" w:space="0" w:color="auto"/>
      </w:divBdr>
    </w:div>
    <w:div w:id="737628991">
      <w:bodyDiv w:val="1"/>
      <w:marLeft w:val="0"/>
      <w:marRight w:val="0"/>
      <w:marTop w:val="0"/>
      <w:marBottom w:val="0"/>
      <w:divBdr>
        <w:top w:val="none" w:sz="0" w:space="0" w:color="auto"/>
        <w:left w:val="none" w:sz="0" w:space="0" w:color="auto"/>
        <w:bottom w:val="none" w:sz="0" w:space="0" w:color="auto"/>
        <w:right w:val="none" w:sz="0" w:space="0" w:color="auto"/>
      </w:divBdr>
    </w:div>
    <w:div w:id="740562032">
      <w:bodyDiv w:val="1"/>
      <w:marLeft w:val="0"/>
      <w:marRight w:val="0"/>
      <w:marTop w:val="0"/>
      <w:marBottom w:val="0"/>
      <w:divBdr>
        <w:top w:val="none" w:sz="0" w:space="0" w:color="auto"/>
        <w:left w:val="none" w:sz="0" w:space="0" w:color="auto"/>
        <w:bottom w:val="none" w:sz="0" w:space="0" w:color="auto"/>
        <w:right w:val="none" w:sz="0" w:space="0" w:color="auto"/>
      </w:divBdr>
    </w:div>
    <w:div w:id="742021501">
      <w:bodyDiv w:val="1"/>
      <w:marLeft w:val="0"/>
      <w:marRight w:val="0"/>
      <w:marTop w:val="0"/>
      <w:marBottom w:val="0"/>
      <w:divBdr>
        <w:top w:val="none" w:sz="0" w:space="0" w:color="auto"/>
        <w:left w:val="none" w:sz="0" w:space="0" w:color="auto"/>
        <w:bottom w:val="none" w:sz="0" w:space="0" w:color="auto"/>
        <w:right w:val="none" w:sz="0" w:space="0" w:color="auto"/>
      </w:divBdr>
    </w:div>
    <w:div w:id="746654033">
      <w:bodyDiv w:val="1"/>
      <w:marLeft w:val="0"/>
      <w:marRight w:val="0"/>
      <w:marTop w:val="0"/>
      <w:marBottom w:val="0"/>
      <w:divBdr>
        <w:top w:val="none" w:sz="0" w:space="0" w:color="auto"/>
        <w:left w:val="none" w:sz="0" w:space="0" w:color="auto"/>
        <w:bottom w:val="none" w:sz="0" w:space="0" w:color="auto"/>
        <w:right w:val="none" w:sz="0" w:space="0" w:color="auto"/>
      </w:divBdr>
    </w:div>
    <w:div w:id="747001543">
      <w:bodyDiv w:val="1"/>
      <w:marLeft w:val="0"/>
      <w:marRight w:val="0"/>
      <w:marTop w:val="0"/>
      <w:marBottom w:val="0"/>
      <w:divBdr>
        <w:top w:val="none" w:sz="0" w:space="0" w:color="auto"/>
        <w:left w:val="none" w:sz="0" w:space="0" w:color="auto"/>
        <w:bottom w:val="none" w:sz="0" w:space="0" w:color="auto"/>
        <w:right w:val="none" w:sz="0" w:space="0" w:color="auto"/>
      </w:divBdr>
    </w:div>
    <w:div w:id="747923367">
      <w:bodyDiv w:val="1"/>
      <w:marLeft w:val="0"/>
      <w:marRight w:val="0"/>
      <w:marTop w:val="0"/>
      <w:marBottom w:val="0"/>
      <w:divBdr>
        <w:top w:val="none" w:sz="0" w:space="0" w:color="auto"/>
        <w:left w:val="none" w:sz="0" w:space="0" w:color="auto"/>
        <w:bottom w:val="none" w:sz="0" w:space="0" w:color="auto"/>
        <w:right w:val="none" w:sz="0" w:space="0" w:color="auto"/>
      </w:divBdr>
    </w:div>
    <w:div w:id="751705192">
      <w:bodyDiv w:val="1"/>
      <w:marLeft w:val="0"/>
      <w:marRight w:val="0"/>
      <w:marTop w:val="0"/>
      <w:marBottom w:val="0"/>
      <w:divBdr>
        <w:top w:val="none" w:sz="0" w:space="0" w:color="auto"/>
        <w:left w:val="none" w:sz="0" w:space="0" w:color="auto"/>
        <w:bottom w:val="none" w:sz="0" w:space="0" w:color="auto"/>
        <w:right w:val="none" w:sz="0" w:space="0" w:color="auto"/>
      </w:divBdr>
    </w:div>
    <w:div w:id="752816568">
      <w:bodyDiv w:val="1"/>
      <w:marLeft w:val="0"/>
      <w:marRight w:val="0"/>
      <w:marTop w:val="0"/>
      <w:marBottom w:val="0"/>
      <w:divBdr>
        <w:top w:val="none" w:sz="0" w:space="0" w:color="auto"/>
        <w:left w:val="none" w:sz="0" w:space="0" w:color="auto"/>
        <w:bottom w:val="none" w:sz="0" w:space="0" w:color="auto"/>
        <w:right w:val="none" w:sz="0" w:space="0" w:color="auto"/>
      </w:divBdr>
    </w:div>
    <w:div w:id="762144221">
      <w:bodyDiv w:val="1"/>
      <w:marLeft w:val="0"/>
      <w:marRight w:val="0"/>
      <w:marTop w:val="0"/>
      <w:marBottom w:val="0"/>
      <w:divBdr>
        <w:top w:val="none" w:sz="0" w:space="0" w:color="auto"/>
        <w:left w:val="none" w:sz="0" w:space="0" w:color="auto"/>
        <w:bottom w:val="none" w:sz="0" w:space="0" w:color="auto"/>
        <w:right w:val="none" w:sz="0" w:space="0" w:color="auto"/>
      </w:divBdr>
    </w:div>
    <w:div w:id="762998346">
      <w:bodyDiv w:val="1"/>
      <w:marLeft w:val="0"/>
      <w:marRight w:val="0"/>
      <w:marTop w:val="0"/>
      <w:marBottom w:val="0"/>
      <w:divBdr>
        <w:top w:val="none" w:sz="0" w:space="0" w:color="auto"/>
        <w:left w:val="none" w:sz="0" w:space="0" w:color="auto"/>
        <w:bottom w:val="none" w:sz="0" w:space="0" w:color="auto"/>
        <w:right w:val="none" w:sz="0" w:space="0" w:color="auto"/>
      </w:divBdr>
    </w:div>
    <w:div w:id="772439723">
      <w:bodyDiv w:val="1"/>
      <w:marLeft w:val="0"/>
      <w:marRight w:val="0"/>
      <w:marTop w:val="0"/>
      <w:marBottom w:val="0"/>
      <w:divBdr>
        <w:top w:val="none" w:sz="0" w:space="0" w:color="auto"/>
        <w:left w:val="none" w:sz="0" w:space="0" w:color="auto"/>
        <w:bottom w:val="none" w:sz="0" w:space="0" w:color="auto"/>
        <w:right w:val="none" w:sz="0" w:space="0" w:color="auto"/>
      </w:divBdr>
    </w:div>
    <w:div w:id="773479931">
      <w:bodyDiv w:val="1"/>
      <w:marLeft w:val="0"/>
      <w:marRight w:val="0"/>
      <w:marTop w:val="0"/>
      <w:marBottom w:val="0"/>
      <w:divBdr>
        <w:top w:val="none" w:sz="0" w:space="0" w:color="auto"/>
        <w:left w:val="none" w:sz="0" w:space="0" w:color="auto"/>
        <w:bottom w:val="none" w:sz="0" w:space="0" w:color="auto"/>
        <w:right w:val="none" w:sz="0" w:space="0" w:color="auto"/>
      </w:divBdr>
    </w:div>
    <w:div w:id="773742150">
      <w:bodyDiv w:val="1"/>
      <w:marLeft w:val="0"/>
      <w:marRight w:val="0"/>
      <w:marTop w:val="0"/>
      <w:marBottom w:val="0"/>
      <w:divBdr>
        <w:top w:val="none" w:sz="0" w:space="0" w:color="auto"/>
        <w:left w:val="none" w:sz="0" w:space="0" w:color="auto"/>
        <w:bottom w:val="none" w:sz="0" w:space="0" w:color="auto"/>
        <w:right w:val="none" w:sz="0" w:space="0" w:color="auto"/>
      </w:divBdr>
    </w:div>
    <w:div w:id="774443805">
      <w:bodyDiv w:val="1"/>
      <w:marLeft w:val="0"/>
      <w:marRight w:val="0"/>
      <w:marTop w:val="0"/>
      <w:marBottom w:val="0"/>
      <w:divBdr>
        <w:top w:val="none" w:sz="0" w:space="0" w:color="auto"/>
        <w:left w:val="none" w:sz="0" w:space="0" w:color="auto"/>
        <w:bottom w:val="none" w:sz="0" w:space="0" w:color="auto"/>
        <w:right w:val="none" w:sz="0" w:space="0" w:color="auto"/>
      </w:divBdr>
    </w:div>
    <w:div w:id="777531885">
      <w:bodyDiv w:val="1"/>
      <w:marLeft w:val="0"/>
      <w:marRight w:val="0"/>
      <w:marTop w:val="0"/>
      <w:marBottom w:val="0"/>
      <w:divBdr>
        <w:top w:val="none" w:sz="0" w:space="0" w:color="auto"/>
        <w:left w:val="none" w:sz="0" w:space="0" w:color="auto"/>
        <w:bottom w:val="none" w:sz="0" w:space="0" w:color="auto"/>
        <w:right w:val="none" w:sz="0" w:space="0" w:color="auto"/>
      </w:divBdr>
    </w:div>
    <w:div w:id="777532533">
      <w:bodyDiv w:val="1"/>
      <w:marLeft w:val="0"/>
      <w:marRight w:val="0"/>
      <w:marTop w:val="0"/>
      <w:marBottom w:val="0"/>
      <w:divBdr>
        <w:top w:val="none" w:sz="0" w:space="0" w:color="auto"/>
        <w:left w:val="none" w:sz="0" w:space="0" w:color="auto"/>
        <w:bottom w:val="none" w:sz="0" w:space="0" w:color="auto"/>
        <w:right w:val="none" w:sz="0" w:space="0" w:color="auto"/>
      </w:divBdr>
    </w:div>
    <w:div w:id="777725774">
      <w:bodyDiv w:val="1"/>
      <w:marLeft w:val="0"/>
      <w:marRight w:val="0"/>
      <w:marTop w:val="0"/>
      <w:marBottom w:val="0"/>
      <w:divBdr>
        <w:top w:val="none" w:sz="0" w:space="0" w:color="auto"/>
        <w:left w:val="none" w:sz="0" w:space="0" w:color="auto"/>
        <w:bottom w:val="none" w:sz="0" w:space="0" w:color="auto"/>
        <w:right w:val="none" w:sz="0" w:space="0" w:color="auto"/>
      </w:divBdr>
    </w:div>
    <w:div w:id="782261418">
      <w:bodyDiv w:val="1"/>
      <w:marLeft w:val="0"/>
      <w:marRight w:val="0"/>
      <w:marTop w:val="0"/>
      <w:marBottom w:val="0"/>
      <w:divBdr>
        <w:top w:val="none" w:sz="0" w:space="0" w:color="auto"/>
        <w:left w:val="none" w:sz="0" w:space="0" w:color="auto"/>
        <w:bottom w:val="none" w:sz="0" w:space="0" w:color="auto"/>
        <w:right w:val="none" w:sz="0" w:space="0" w:color="auto"/>
      </w:divBdr>
    </w:div>
    <w:div w:id="782383164">
      <w:bodyDiv w:val="1"/>
      <w:marLeft w:val="0"/>
      <w:marRight w:val="0"/>
      <w:marTop w:val="0"/>
      <w:marBottom w:val="0"/>
      <w:divBdr>
        <w:top w:val="none" w:sz="0" w:space="0" w:color="auto"/>
        <w:left w:val="none" w:sz="0" w:space="0" w:color="auto"/>
        <w:bottom w:val="none" w:sz="0" w:space="0" w:color="auto"/>
        <w:right w:val="none" w:sz="0" w:space="0" w:color="auto"/>
      </w:divBdr>
    </w:div>
    <w:div w:id="783235063">
      <w:bodyDiv w:val="1"/>
      <w:marLeft w:val="0"/>
      <w:marRight w:val="0"/>
      <w:marTop w:val="0"/>
      <w:marBottom w:val="0"/>
      <w:divBdr>
        <w:top w:val="none" w:sz="0" w:space="0" w:color="auto"/>
        <w:left w:val="none" w:sz="0" w:space="0" w:color="auto"/>
        <w:bottom w:val="none" w:sz="0" w:space="0" w:color="auto"/>
        <w:right w:val="none" w:sz="0" w:space="0" w:color="auto"/>
      </w:divBdr>
    </w:div>
    <w:div w:id="786967054">
      <w:bodyDiv w:val="1"/>
      <w:marLeft w:val="0"/>
      <w:marRight w:val="0"/>
      <w:marTop w:val="0"/>
      <w:marBottom w:val="0"/>
      <w:divBdr>
        <w:top w:val="none" w:sz="0" w:space="0" w:color="auto"/>
        <w:left w:val="none" w:sz="0" w:space="0" w:color="auto"/>
        <w:bottom w:val="none" w:sz="0" w:space="0" w:color="auto"/>
        <w:right w:val="none" w:sz="0" w:space="0" w:color="auto"/>
      </w:divBdr>
    </w:div>
    <w:div w:id="788821539">
      <w:bodyDiv w:val="1"/>
      <w:marLeft w:val="0"/>
      <w:marRight w:val="0"/>
      <w:marTop w:val="0"/>
      <w:marBottom w:val="0"/>
      <w:divBdr>
        <w:top w:val="none" w:sz="0" w:space="0" w:color="auto"/>
        <w:left w:val="none" w:sz="0" w:space="0" w:color="auto"/>
        <w:bottom w:val="none" w:sz="0" w:space="0" w:color="auto"/>
        <w:right w:val="none" w:sz="0" w:space="0" w:color="auto"/>
      </w:divBdr>
    </w:div>
    <w:div w:id="797530115">
      <w:bodyDiv w:val="1"/>
      <w:marLeft w:val="0"/>
      <w:marRight w:val="0"/>
      <w:marTop w:val="0"/>
      <w:marBottom w:val="0"/>
      <w:divBdr>
        <w:top w:val="none" w:sz="0" w:space="0" w:color="auto"/>
        <w:left w:val="none" w:sz="0" w:space="0" w:color="auto"/>
        <w:bottom w:val="none" w:sz="0" w:space="0" w:color="auto"/>
        <w:right w:val="none" w:sz="0" w:space="0" w:color="auto"/>
      </w:divBdr>
    </w:div>
    <w:div w:id="797996697">
      <w:bodyDiv w:val="1"/>
      <w:marLeft w:val="0"/>
      <w:marRight w:val="0"/>
      <w:marTop w:val="0"/>
      <w:marBottom w:val="0"/>
      <w:divBdr>
        <w:top w:val="none" w:sz="0" w:space="0" w:color="auto"/>
        <w:left w:val="none" w:sz="0" w:space="0" w:color="auto"/>
        <w:bottom w:val="none" w:sz="0" w:space="0" w:color="auto"/>
        <w:right w:val="none" w:sz="0" w:space="0" w:color="auto"/>
      </w:divBdr>
    </w:div>
    <w:div w:id="799763515">
      <w:bodyDiv w:val="1"/>
      <w:marLeft w:val="0"/>
      <w:marRight w:val="0"/>
      <w:marTop w:val="0"/>
      <w:marBottom w:val="0"/>
      <w:divBdr>
        <w:top w:val="none" w:sz="0" w:space="0" w:color="auto"/>
        <w:left w:val="none" w:sz="0" w:space="0" w:color="auto"/>
        <w:bottom w:val="none" w:sz="0" w:space="0" w:color="auto"/>
        <w:right w:val="none" w:sz="0" w:space="0" w:color="auto"/>
      </w:divBdr>
    </w:div>
    <w:div w:id="805198115">
      <w:bodyDiv w:val="1"/>
      <w:marLeft w:val="0"/>
      <w:marRight w:val="0"/>
      <w:marTop w:val="0"/>
      <w:marBottom w:val="0"/>
      <w:divBdr>
        <w:top w:val="none" w:sz="0" w:space="0" w:color="auto"/>
        <w:left w:val="none" w:sz="0" w:space="0" w:color="auto"/>
        <w:bottom w:val="none" w:sz="0" w:space="0" w:color="auto"/>
        <w:right w:val="none" w:sz="0" w:space="0" w:color="auto"/>
      </w:divBdr>
    </w:div>
    <w:div w:id="809790125">
      <w:bodyDiv w:val="1"/>
      <w:marLeft w:val="0"/>
      <w:marRight w:val="0"/>
      <w:marTop w:val="0"/>
      <w:marBottom w:val="0"/>
      <w:divBdr>
        <w:top w:val="none" w:sz="0" w:space="0" w:color="auto"/>
        <w:left w:val="none" w:sz="0" w:space="0" w:color="auto"/>
        <w:bottom w:val="none" w:sz="0" w:space="0" w:color="auto"/>
        <w:right w:val="none" w:sz="0" w:space="0" w:color="auto"/>
      </w:divBdr>
    </w:div>
    <w:div w:id="810826538">
      <w:bodyDiv w:val="1"/>
      <w:marLeft w:val="0"/>
      <w:marRight w:val="0"/>
      <w:marTop w:val="0"/>
      <w:marBottom w:val="0"/>
      <w:divBdr>
        <w:top w:val="none" w:sz="0" w:space="0" w:color="auto"/>
        <w:left w:val="none" w:sz="0" w:space="0" w:color="auto"/>
        <w:bottom w:val="none" w:sz="0" w:space="0" w:color="auto"/>
        <w:right w:val="none" w:sz="0" w:space="0" w:color="auto"/>
      </w:divBdr>
    </w:div>
    <w:div w:id="813907124">
      <w:bodyDiv w:val="1"/>
      <w:marLeft w:val="0"/>
      <w:marRight w:val="0"/>
      <w:marTop w:val="0"/>
      <w:marBottom w:val="0"/>
      <w:divBdr>
        <w:top w:val="none" w:sz="0" w:space="0" w:color="auto"/>
        <w:left w:val="none" w:sz="0" w:space="0" w:color="auto"/>
        <w:bottom w:val="none" w:sz="0" w:space="0" w:color="auto"/>
        <w:right w:val="none" w:sz="0" w:space="0" w:color="auto"/>
      </w:divBdr>
    </w:div>
    <w:div w:id="815028408">
      <w:bodyDiv w:val="1"/>
      <w:marLeft w:val="0"/>
      <w:marRight w:val="0"/>
      <w:marTop w:val="0"/>
      <w:marBottom w:val="0"/>
      <w:divBdr>
        <w:top w:val="none" w:sz="0" w:space="0" w:color="auto"/>
        <w:left w:val="none" w:sz="0" w:space="0" w:color="auto"/>
        <w:bottom w:val="none" w:sz="0" w:space="0" w:color="auto"/>
        <w:right w:val="none" w:sz="0" w:space="0" w:color="auto"/>
      </w:divBdr>
    </w:div>
    <w:div w:id="816796837">
      <w:bodyDiv w:val="1"/>
      <w:marLeft w:val="0"/>
      <w:marRight w:val="0"/>
      <w:marTop w:val="0"/>
      <w:marBottom w:val="0"/>
      <w:divBdr>
        <w:top w:val="none" w:sz="0" w:space="0" w:color="auto"/>
        <w:left w:val="none" w:sz="0" w:space="0" w:color="auto"/>
        <w:bottom w:val="none" w:sz="0" w:space="0" w:color="auto"/>
        <w:right w:val="none" w:sz="0" w:space="0" w:color="auto"/>
      </w:divBdr>
    </w:div>
    <w:div w:id="817571362">
      <w:bodyDiv w:val="1"/>
      <w:marLeft w:val="0"/>
      <w:marRight w:val="0"/>
      <w:marTop w:val="0"/>
      <w:marBottom w:val="0"/>
      <w:divBdr>
        <w:top w:val="none" w:sz="0" w:space="0" w:color="auto"/>
        <w:left w:val="none" w:sz="0" w:space="0" w:color="auto"/>
        <w:bottom w:val="none" w:sz="0" w:space="0" w:color="auto"/>
        <w:right w:val="none" w:sz="0" w:space="0" w:color="auto"/>
      </w:divBdr>
    </w:div>
    <w:div w:id="818379328">
      <w:bodyDiv w:val="1"/>
      <w:marLeft w:val="0"/>
      <w:marRight w:val="0"/>
      <w:marTop w:val="0"/>
      <w:marBottom w:val="0"/>
      <w:divBdr>
        <w:top w:val="none" w:sz="0" w:space="0" w:color="auto"/>
        <w:left w:val="none" w:sz="0" w:space="0" w:color="auto"/>
        <w:bottom w:val="none" w:sz="0" w:space="0" w:color="auto"/>
        <w:right w:val="none" w:sz="0" w:space="0" w:color="auto"/>
      </w:divBdr>
    </w:div>
    <w:div w:id="818695431">
      <w:bodyDiv w:val="1"/>
      <w:marLeft w:val="0"/>
      <w:marRight w:val="0"/>
      <w:marTop w:val="0"/>
      <w:marBottom w:val="0"/>
      <w:divBdr>
        <w:top w:val="none" w:sz="0" w:space="0" w:color="auto"/>
        <w:left w:val="none" w:sz="0" w:space="0" w:color="auto"/>
        <w:bottom w:val="none" w:sz="0" w:space="0" w:color="auto"/>
        <w:right w:val="none" w:sz="0" w:space="0" w:color="auto"/>
      </w:divBdr>
    </w:div>
    <w:div w:id="820073587">
      <w:bodyDiv w:val="1"/>
      <w:marLeft w:val="0"/>
      <w:marRight w:val="0"/>
      <w:marTop w:val="0"/>
      <w:marBottom w:val="0"/>
      <w:divBdr>
        <w:top w:val="none" w:sz="0" w:space="0" w:color="auto"/>
        <w:left w:val="none" w:sz="0" w:space="0" w:color="auto"/>
        <w:bottom w:val="none" w:sz="0" w:space="0" w:color="auto"/>
        <w:right w:val="none" w:sz="0" w:space="0" w:color="auto"/>
      </w:divBdr>
    </w:div>
    <w:div w:id="822158483">
      <w:bodyDiv w:val="1"/>
      <w:marLeft w:val="0"/>
      <w:marRight w:val="0"/>
      <w:marTop w:val="0"/>
      <w:marBottom w:val="0"/>
      <w:divBdr>
        <w:top w:val="none" w:sz="0" w:space="0" w:color="auto"/>
        <w:left w:val="none" w:sz="0" w:space="0" w:color="auto"/>
        <w:bottom w:val="none" w:sz="0" w:space="0" w:color="auto"/>
        <w:right w:val="none" w:sz="0" w:space="0" w:color="auto"/>
      </w:divBdr>
    </w:div>
    <w:div w:id="826673834">
      <w:bodyDiv w:val="1"/>
      <w:marLeft w:val="0"/>
      <w:marRight w:val="0"/>
      <w:marTop w:val="0"/>
      <w:marBottom w:val="0"/>
      <w:divBdr>
        <w:top w:val="none" w:sz="0" w:space="0" w:color="auto"/>
        <w:left w:val="none" w:sz="0" w:space="0" w:color="auto"/>
        <w:bottom w:val="none" w:sz="0" w:space="0" w:color="auto"/>
        <w:right w:val="none" w:sz="0" w:space="0" w:color="auto"/>
      </w:divBdr>
    </w:div>
    <w:div w:id="827524514">
      <w:bodyDiv w:val="1"/>
      <w:marLeft w:val="0"/>
      <w:marRight w:val="0"/>
      <w:marTop w:val="0"/>
      <w:marBottom w:val="0"/>
      <w:divBdr>
        <w:top w:val="none" w:sz="0" w:space="0" w:color="auto"/>
        <w:left w:val="none" w:sz="0" w:space="0" w:color="auto"/>
        <w:bottom w:val="none" w:sz="0" w:space="0" w:color="auto"/>
        <w:right w:val="none" w:sz="0" w:space="0" w:color="auto"/>
      </w:divBdr>
    </w:div>
    <w:div w:id="832650297">
      <w:bodyDiv w:val="1"/>
      <w:marLeft w:val="0"/>
      <w:marRight w:val="0"/>
      <w:marTop w:val="0"/>
      <w:marBottom w:val="0"/>
      <w:divBdr>
        <w:top w:val="none" w:sz="0" w:space="0" w:color="auto"/>
        <w:left w:val="none" w:sz="0" w:space="0" w:color="auto"/>
        <w:bottom w:val="none" w:sz="0" w:space="0" w:color="auto"/>
        <w:right w:val="none" w:sz="0" w:space="0" w:color="auto"/>
      </w:divBdr>
    </w:div>
    <w:div w:id="835222194">
      <w:bodyDiv w:val="1"/>
      <w:marLeft w:val="0"/>
      <w:marRight w:val="0"/>
      <w:marTop w:val="0"/>
      <w:marBottom w:val="0"/>
      <w:divBdr>
        <w:top w:val="none" w:sz="0" w:space="0" w:color="auto"/>
        <w:left w:val="none" w:sz="0" w:space="0" w:color="auto"/>
        <w:bottom w:val="none" w:sz="0" w:space="0" w:color="auto"/>
        <w:right w:val="none" w:sz="0" w:space="0" w:color="auto"/>
      </w:divBdr>
    </w:div>
    <w:div w:id="841434498">
      <w:bodyDiv w:val="1"/>
      <w:marLeft w:val="0"/>
      <w:marRight w:val="0"/>
      <w:marTop w:val="0"/>
      <w:marBottom w:val="0"/>
      <w:divBdr>
        <w:top w:val="none" w:sz="0" w:space="0" w:color="auto"/>
        <w:left w:val="none" w:sz="0" w:space="0" w:color="auto"/>
        <w:bottom w:val="none" w:sz="0" w:space="0" w:color="auto"/>
        <w:right w:val="none" w:sz="0" w:space="0" w:color="auto"/>
      </w:divBdr>
    </w:div>
    <w:div w:id="842403886">
      <w:bodyDiv w:val="1"/>
      <w:marLeft w:val="0"/>
      <w:marRight w:val="0"/>
      <w:marTop w:val="0"/>
      <w:marBottom w:val="0"/>
      <w:divBdr>
        <w:top w:val="none" w:sz="0" w:space="0" w:color="auto"/>
        <w:left w:val="none" w:sz="0" w:space="0" w:color="auto"/>
        <w:bottom w:val="none" w:sz="0" w:space="0" w:color="auto"/>
        <w:right w:val="none" w:sz="0" w:space="0" w:color="auto"/>
      </w:divBdr>
    </w:div>
    <w:div w:id="846867900">
      <w:bodyDiv w:val="1"/>
      <w:marLeft w:val="0"/>
      <w:marRight w:val="0"/>
      <w:marTop w:val="0"/>
      <w:marBottom w:val="0"/>
      <w:divBdr>
        <w:top w:val="none" w:sz="0" w:space="0" w:color="auto"/>
        <w:left w:val="none" w:sz="0" w:space="0" w:color="auto"/>
        <w:bottom w:val="none" w:sz="0" w:space="0" w:color="auto"/>
        <w:right w:val="none" w:sz="0" w:space="0" w:color="auto"/>
      </w:divBdr>
    </w:div>
    <w:div w:id="848642606">
      <w:bodyDiv w:val="1"/>
      <w:marLeft w:val="0"/>
      <w:marRight w:val="0"/>
      <w:marTop w:val="0"/>
      <w:marBottom w:val="0"/>
      <w:divBdr>
        <w:top w:val="none" w:sz="0" w:space="0" w:color="auto"/>
        <w:left w:val="none" w:sz="0" w:space="0" w:color="auto"/>
        <w:bottom w:val="none" w:sz="0" w:space="0" w:color="auto"/>
        <w:right w:val="none" w:sz="0" w:space="0" w:color="auto"/>
      </w:divBdr>
    </w:div>
    <w:div w:id="851258091">
      <w:bodyDiv w:val="1"/>
      <w:marLeft w:val="0"/>
      <w:marRight w:val="0"/>
      <w:marTop w:val="0"/>
      <w:marBottom w:val="0"/>
      <w:divBdr>
        <w:top w:val="none" w:sz="0" w:space="0" w:color="auto"/>
        <w:left w:val="none" w:sz="0" w:space="0" w:color="auto"/>
        <w:bottom w:val="none" w:sz="0" w:space="0" w:color="auto"/>
        <w:right w:val="none" w:sz="0" w:space="0" w:color="auto"/>
      </w:divBdr>
    </w:div>
    <w:div w:id="855075557">
      <w:bodyDiv w:val="1"/>
      <w:marLeft w:val="0"/>
      <w:marRight w:val="0"/>
      <w:marTop w:val="0"/>
      <w:marBottom w:val="0"/>
      <w:divBdr>
        <w:top w:val="none" w:sz="0" w:space="0" w:color="auto"/>
        <w:left w:val="none" w:sz="0" w:space="0" w:color="auto"/>
        <w:bottom w:val="none" w:sz="0" w:space="0" w:color="auto"/>
        <w:right w:val="none" w:sz="0" w:space="0" w:color="auto"/>
      </w:divBdr>
    </w:div>
    <w:div w:id="857235210">
      <w:bodyDiv w:val="1"/>
      <w:marLeft w:val="0"/>
      <w:marRight w:val="0"/>
      <w:marTop w:val="0"/>
      <w:marBottom w:val="0"/>
      <w:divBdr>
        <w:top w:val="none" w:sz="0" w:space="0" w:color="auto"/>
        <w:left w:val="none" w:sz="0" w:space="0" w:color="auto"/>
        <w:bottom w:val="none" w:sz="0" w:space="0" w:color="auto"/>
        <w:right w:val="none" w:sz="0" w:space="0" w:color="auto"/>
      </w:divBdr>
    </w:div>
    <w:div w:id="857625273">
      <w:bodyDiv w:val="1"/>
      <w:marLeft w:val="0"/>
      <w:marRight w:val="0"/>
      <w:marTop w:val="0"/>
      <w:marBottom w:val="0"/>
      <w:divBdr>
        <w:top w:val="none" w:sz="0" w:space="0" w:color="auto"/>
        <w:left w:val="none" w:sz="0" w:space="0" w:color="auto"/>
        <w:bottom w:val="none" w:sz="0" w:space="0" w:color="auto"/>
        <w:right w:val="none" w:sz="0" w:space="0" w:color="auto"/>
      </w:divBdr>
    </w:div>
    <w:div w:id="859054021">
      <w:bodyDiv w:val="1"/>
      <w:marLeft w:val="0"/>
      <w:marRight w:val="0"/>
      <w:marTop w:val="0"/>
      <w:marBottom w:val="0"/>
      <w:divBdr>
        <w:top w:val="none" w:sz="0" w:space="0" w:color="auto"/>
        <w:left w:val="none" w:sz="0" w:space="0" w:color="auto"/>
        <w:bottom w:val="none" w:sz="0" w:space="0" w:color="auto"/>
        <w:right w:val="none" w:sz="0" w:space="0" w:color="auto"/>
      </w:divBdr>
    </w:div>
    <w:div w:id="860121846">
      <w:bodyDiv w:val="1"/>
      <w:marLeft w:val="0"/>
      <w:marRight w:val="0"/>
      <w:marTop w:val="0"/>
      <w:marBottom w:val="0"/>
      <w:divBdr>
        <w:top w:val="none" w:sz="0" w:space="0" w:color="auto"/>
        <w:left w:val="none" w:sz="0" w:space="0" w:color="auto"/>
        <w:bottom w:val="none" w:sz="0" w:space="0" w:color="auto"/>
        <w:right w:val="none" w:sz="0" w:space="0" w:color="auto"/>
      </w:divBdr>
    </w:div>
    <w:div w:id="861673086">
      <w:bodyDiv w:val="1"/>
      <w:marLeft w:val="0"/>
      <w:marRight w:val="0"/>
      <w:marTop w:val="0"/>
      <w:marBottom w:val="0"/>
      <w:divBdr>
        <w:top w:val="none" w:sz="0" w:space="0" w:color="auto"/>
        <w:left w:val="none" w:sz="0" w:space="0" w:color="auto"/>
        <w:bottom w:val="none" w:sz="0" w:space="0" w:color="auto"/>
        <w:right w:val="none" w:sz="0" w:space="0" w:color="auto"/>
      </w:divBdr>
    </w:div>
    <w:div w:id="864485454">
      <w:bodyDiv w:val="1"/>
      <w:marLeft w:val="0"/>
      <w:marRight w:val="0"/>
      <w:marTop w:val="0"/>
      <w:marBottom w:val="0"/>
      <w:divBdr>
        <w:top w:val="none" w:sz="0" w:space="0" w:color="auto"/>
        <w:left w:val="none" w:sz="0" w:space="0" w:color="auto"/>
        <w:bottom w:val="none" w:sz="0" w:space="0" w:color="auto"/>
        <w:right w:val="none" w:sz="0" w:space="0" w:color="auto"/>
      </w:divBdr>
    </w:div>
    <w:div w:id="866255513">
      <w:bodyDiv w:val="1"/>
      <w:marLeft w:val="0"/>
      <w:marRight w:val="0"/>
      <w:marTop w:val="0"/>
      <w:marBottom w:val="0"/>
      <w:divBdr>
        <w:top w:val="none" w:sz="0" w:space="0" w:color="auto"/>
        <w:left w:val="none" w:sz="0" w:space="0" w:color="auto"/>
        <w:bottom w:val="none" w:sz="0" w:space="0" w:color="auto"/>
        <w:right w:val="none" w:sz="0" w:space="0" w:color="auto"/>
      </w:divBdr>
    </w:div>
    <w:div w:id="869146116">
      <w:bodyDiv w:val="1"/>
      <w:marLeft w:val="0"/>
      <w:marRight w:val="0"/>
      <w:marTop w:val="0"/>
      <w:marBottom w:val="0"/>
      <w:divBdr>
        <w:top w:val="none" w:sz="0" w:space="0" w:color="auto"/>
        <w:left w:val="none" w:sz="0" w:space="0" w:color="auto"/>
        <w:bottom w:val="none" w:sz="0" w:space="0" w:color="auto"/>
        <w:right w:val="none" w:sz="0" w:space="0" w:color="auto"/>
      </w:divBdr>
    </w:div>
    <w:div w:id="871528731">
      <w:bodyDiv w:val="1"/>
      <w:marLeft w:val="0"/>
      <w:marRight w:val="0"/>
      <w:marTop w:val="0"/>
      <w:marBottom w:val="0"/>
      <w:divBdr>
        <w:top w:val="none" w:sz="0" w:space="0" w:color="auto"/>
        <w:left w:val="none" w:sz="0" w:space="0" w:color="auto"/>
        <w:bottom w:val="none" w:sz="0" w:space="0" w:color="auto"/>
        <w:right w:val="none" w:sz="0" w:space="0" w:color="auto"/>
      </w:divBdr>
    </w:div>
    <w:div w:id="872035316">
      <w:bodyDiv w:val="1"/>
      <w:marLeft w:val="0"/>
      <w:marRight w:val="0"/>
      <w:marTop w:val="0"/>
      <w:marBottom w:val="0"/>
      <w:divBdr>
        <w:top w:val="none" w:sz="0" w:space="0" w:color="auto"/>
        <w:left w:val="none" w:sz="0" w:space="0" w:color="auto"/>
        <w:bottom w:val="none" w:sz="0" w:space="0" w:color="auto"/>
        <w:right w:val="none" w:sz="0" w:space="0" w:color="auto"/>
      </w:divBdr>
    </w:div>
    <w:div w:id="873005297">
      <w:bodyDiv w:val="1"/>
      <w:marLeft w:val="0"/>
      <w:marRight w:val="0"/>
      <w:marTop w:val="0"/>
      <w:marBottom w:val="0"/>
      <w:divBdr>
        <w:top w:val="none" w:sz="0" w:space="0" w:color="auto"/>
        <w:left w:val="none" w:sz="0" w:space="0" w:color="auto"/>
        <w:bottom w:val="none" w:sz="0" w:space="0" w:color="auto"/>
        <w:right w:val="none" w:sz="0" w:space="0" w:color="auto"/>
      </w:divBdr>
    </w:div>
    <w:div w:id="876162114">
      <w:bodyDiv w:val="1"/>
      <w:marLeft w:val="0"/>
      <w:marRight w:val="0"/>
      <w:marTop w:val="0"/>
      <w:marBottom w:val="0"/>
      <w:divBdr>
        <w:top w:val="none" w:sz="0" w:space="0" w:color="auto"/>
        <w:left w:val="none" w:sz="0" w:space="0" w:color="auto"/>
        <w:bottom w:val="none" w:sz="0" w:space="0" w:color="auto"/>
        <w:right w:val="none" w:sz="0" w:space="0" w:color="auto"/>
      </w:divBdr>
    </w:div>
    <w:div w:id="877014359">
      <w:bodyDiv w:val="1"/>
      <w:marLeft w:val="0"/>
      <w:marRight w:val="0"/>
      <w:marTop w:val="0"/>
      <w:marBottom w:val="0"/>
      <w:divBdr>
        <w:top w:val="none" w:sz="0" w:space="0" w:color="auto"/>
        <w:left w:val="none" w:sz="0" w:space="0" w:color="auto"/>
        <w:bottom w:val="none" w:sz="0" w:space="0" w:color="auto"/>
        <w:right w:val="none" w:sz="0" w:space="0" w:color="auto"/>
      </w:divBdr>
    </w:div>
    <w:div w:id="878473483">
      <w:bodyDiv w:val="1"/>
      <w:marLeft w:val="0"/>
      <w:marRight w:val="0"/>
      <w:marTop w:val="0"/>
      <w:marBottom w:val="0"/>
      <w:divBdr>
        <w:top w:val="none" w:sz="0" w:space="0" w:color="auto"/>
        <w:left w:val="none" w:sz="0" w:space="0" w:color="auto"/>
        <w:bottom w:val="none" w:sz="0" w:space="0" w:color="auto"/>
        <w:right w:val="none" w:sz="0" w:space="0" w:color="auto"/>
      </w:divBdr>
    </w:div>
    <w:div w:id="880242738">
      <w:bodyDiv w:val="1"/>
      <w:marLeft w:val="0"/>
      <w:marRight w:val="0"/>
      <w:marTop w:val="0"/>
      <w:marBottom w:val="0"/>
      <w:divBdr>
        <w:top w:val="none" w:sz="0" w:space="0" w:color="auto"/>
        <w:left w:val="none" w:sz="0" w:space="0" w:color="auto"/>
        <w:bottom w:val="none" w:sz="0" w:space="0" w:color="auto"/>
        <w:right w:val="none" w:sz="0" w:space="0" w:color="auto"/>
      </w:divBdr>
    </w:div>
    <w:div w:id="883714664">
      <w:bodyDiv w:val="1"/>
      <w:marLeft w:val="0"/>
      <w:marRight w:val="0"/>
      <w:marTop w:val="0"/>
      <w:marBottom w:val="0"/>
      <w:divBdr>
        <w:top w:val="none" w:sz="0" w:space="0" w:color="auto"/>
        <w:left w:val="none" w:sz="0" w:space="0" w:color="auto"/>
        <w:bottom w:val="none" w:sz="0" w:space="0" w:color="auto"/>
        <w:right w:val="none" w:sz="0" w:space="0" w:color="auto"/>
      </w:divBdr>
    </w:div>
    <w:div w:id="883904971">
      <w:bodyDiv w:val="1"/>
      <w:marLeft w:val="0"/>
      <w:marRight w:val="0"/>
      <w:marTop w:val="0"/>
      <w:marBottom w:val="0"/>
      <w:divBdr>
        <w:top w:val="none" w:sz="0" w:space="0" w:color="auto"/>
        <w:left w:val="none" w:sz="0" w:space="0" w:color="auto"/>
        <w:bottom w:val="none" w:sz="0" w:space="0" w:color="auto"/>
        <w:right w:val="none" w:sz="0" w:space="0" w:color="auto"/>
      </w:divBdr>
    </w:div>
    <w:div w:id="884412871">
      <w:bodyDiv w:val="1"/>
      <w:marLeft w:val="0"/>
      <w:marRight w:val="0"/>
      <w:marTop w:val="0"/>
      <w:marBottom w:val="0"/>
      <w:divBdr>
        <w:top w:val="none" w:sz="0" w:space="0" w:color="auto"/>
        <w:left w:val="none" w:sz="0" w:space="0" w:color="auto"/>
        <w:bottom w:val="none" w:sz="0" w:space="0" w:color="auto"/>
        <w:right w:val="none" w:sz="0" w:space="0" w:color="auto"/>
      </w:divBdr>
    </w:div>
    <w:div w:id="885919721">
      <w:bodyDiv w:val="1"/>
      <w:marLeft w:val="0"/>
      <w:marRight w:val="0"/>
      <w:marTop w:val="0"/>
      <w:marBottom w:val="0"/>
      <w:divBdr>
        <w:top w:val="none" w:sz="0" w:space="0" w:color="auto"/>
        <w:left w:val="none" w:sz="0" w:space="0" w:color="auto"/>
        <w:bottom w:val="none" w:sz="0" w:space="0" w:color="auto"/>
        <w:right w:val="none" w:sz="0" w:space="0" w:color="auto"/>
      </w:divBdr>
    </w:div>
    <w:div w:id="887496959">
      <w:bodyDiv w:val="1"/>
      <w:marLeft w:val="0"/>
      <w:marRight w:val="0"/>
      <w:marTop w:val="0"/>
      <w:marBottom w:val="0"/>
      <w:divBdr>
        <w:top w:val="none" w:sz="0" w:space="0" w:color="auto"/>
        <w:left w:val="none" w:sz="0" w:space="0" w:color="auto"/>
        <w:bottom w:val="none" w:sz="0" w:space="0" w:color="auto"/>
        <w:right w:val="none" w:sz="0" w:space="0" w:color="auto"/>
      </w:divBdr>
    </w:div>
    <w:div w:id="888684604">
      <w:bodyDiv w:val="1"/>
      <w:marLeft w:val="0"/>
      <w:marRight w:val="0"/>
      <w:marTop w:val="0"/>
      <w:marBottom w:val="0"/>
      <w:divBdr>
        <w:top w:val="none" w:sz="0" w:space="0" w:color="auto"/>
        <w:left w:val="none" w:sz="0" w:space="0" w:color="auto"/>
        <w:bottom w:val="none" w:sz="0" w:space="0" w:color="auto"/>
        <w:right w:val="none" w:sz="0" w:space="0" w:color="auto"/>
      </w:divBdr>
    </w:div>
    <w:div w:id="890923560">
      <w:bodyDiv w:val="1"/>
      <w:marLeft w:val="0"/>
      <w:marRight w:val="0"/>
      <w:marTop w:val="0"/>
      <w:marBottom w:val="0"/>
      <w:divBdr>
        <w:top w:val="none" w:sz="0" w:space="0" w:color="auto"/>
        <w:left w:val="none" w:sz="0" w:space="0" w:color="auto"/>
        <w:bottom w:val="none" w:sz="0" w:space="0" w:color="auto"/>
        <w:right w:val="none" w:sz="0" w:space="0" w:color="auto"/>
      </w:divBdr>
    </w:div>
    <w:div w:id="895162915">
      <w:bodyDiv w:val="1"/>
      <w:marLeft w:val="0"/>
      <w:marRight w:val="0"/>
      <w:marTop w:val="0"/>
      <w:marBottom w:val="0"/>
      <w:divBdr>
        <w:top w:val="none" w:sz="0" w:space="0" w:color="auto"/>
        <w:left w:val="none" w:sz="0" w:space="0" w:color="auto"/>
        <w:bottom w:val="none" w:sz="0" w:space="0" w:color="auto"/>
        <w:right w:val="none" w:sz="0" w:space="0" w:color="auto"/>
      </w:divBdr>
    </w:div>
    <w:div w:id="896743458">
      <w:bodyDiv w:val="1"/>
      <w:marLeft w:val="0"/>
      <w:marRight w:val="0"/>
      <w:marTop w:val="0"/>
      <w:marBottom w:val="0"/>
      <w:divBdr>
        <w:top w:val="none" w:sz="0" w:space="0" w:color="auto"/>
        <w:left w:val="none" w:sz="0" w:space="0" w:color="auto"/>
        <w:bottom w:val="none" w:sz="0" w:space="0" w:color="auto"/>
        <w:right w:val="none" w:sz="0" w:space="0" w:color="auto"/>
      </w:divBdr>
    </w:div>
    <w:div w:id="899944710">
      <w:bodyDiv w:val="1"/>
      <w:marLeft w:val="0"/>
      <w:marRight w:val="0"/>
      <w:marTop w:val="0"/>
      <w:marBottom w:val="0"/>
      <w:divBdr>
        <w:top w:val="none" w:sz="0" w:space="0" w:color="auto"/>
        <w:left w:val="none" w:sz="0" w:space="0" w:color="auto"/>
        <w:bottom w:val="none" w:sz="0" w:space="0" w:color="auto"/>
        <w:right w:val="none" w:sz="0" w:space="0" w:color="auto"/>
      </w:divBdr>
    </w:div>
    <w:div w:id="902251887">
      <w:bodyDiv w:val="1"/>
      <w:marLeft w:val="0"/>
      <w:marRight w:val="0"/>
      <w:marTop w:val="0"/>
      <w:marBottom w:val="0"/>
      <w:divBdr>
        <w:top w:val="none" w:sz="0" w:space="0" w:color="auto"/>
        <w:left w:val="none" w:sz="0" w:space="0" w:color="auto"/>
        <w:bottom w:val="none" w:sz="0" w:space="0" w:color="auto"/>
        <w:right w:val="none" w:sz="0" w:space="0" w:color="auto"/>
      </w:divBdr>
    </w:div>
    <w:div w:id="904293161">
      <w:bodyDiv w:val="1"/>
      <w:marLeft w:val="0"/>
      <w:marRight w:val="0"/>
      <w:marTop w:val="0"/>
      <w:marBottom w:val="0"/>
      <w:divBdr>
        <w:top w:val="none" w:sz="0" w:space="0" w:color="auto"/>
        <w:left w:val="none" w:sz="0" w:space="0" w:color="auto"/>
        <w:bottom w:val="none" w:sz="0" w:space="0" w:color="auto"/>
        <w:right w:val="none" w:sz="0" w:space="0" w:color="auto"/>
      </w:divBdr>
    </w:div>
    <w:div w:id="907307521">
      <w:bodyDiv w:val="1"/>
      <w:marLeft w:val="0"/>
      <w:marRight w:val="0"/>
      <w:marTop w:val="0"/>
      <w:marBottom w:val="0"/>
      <w:divBdr>
        <w:top w:val="none" w:sz="0" w:space="0" w:color="auto"/>
        <w:left w:val="none" w:sz="0" w:space="0" w:color="auto"/>
        <w:bottom w:val="none" w:sz="0" w:space="0" w:color="auto"/>
        <w:right w:val="none" w:sz="0" w:space="0" w:color="auto"/>
      </w:divBdr>
    </w:div>
    <w:div w:id="907761581">
      <w:bodyDiv w:val="1"/>
      <w:marLeft w:val="0"/>
      <w:marRight w:val="0"/>
      <w:marTop w:val="0"/>
      <w:marBottom w:val="0"/>
      <w:divBdr>
        <w:top w:val="none" w:sz="0" w:space="0" w:color="auto"/>
        <w:left w:val="none" w:sz="0" w:space="0" w:color="auto"/>
        <w:bottom w:val="none" w:sz="0" w:space="0" w:color="auto"/>
        <w:right w:val="none" w:sz="0" w:space="0" w:color="auto"/>
      </w:divBdr>
    </w:div>
    <w:div w:id="909464064">
      <w:bodyDiv w:val="1"/>
      <w:marLeft w:val="0"/>
      <w:marRight w:val="0"/>
      <w:marTop w:val="0"/>
      <w:marBottom w:val="0"/>
      <w:divBdr>
        <w:top w:val="none" w:sz="0" w:space="0" w:color="auto"/>
        <w:left w:val="none" w:sz="0" w:space="0" w:color="auto"/>
        <w:bottom w:val="none" w:sz="0" w:space="0" w:color="auto"/>
        <w:right w:val="none" w:sz="0" w:space="0" w:color="auto"/>
      </w:divBdr>
    </w:div>
    <w:div w:id="912785912">
      <w:bodyDiv w:val="1"/>
      <w:marLeft w:val="0"/>
      <w:marRight w:val="0"/>
      <w:marTop w:val="0"/>
      <w:marBottom w:val="0"/>
      <w:divBdr>
        <w:top w:val="none" w:sz="0" w:space="0" w:color="auto"/>
        <w:left w:val="none" w:sz="0" w:space="0" w:color="auto"/>
        <w:bottom w:val="none" w:sz="0" w:space="0" w:color="auto"/>
        <w:right w:val="none" w:sz="0" w:space="0" w:color="auto"/>
      </w:divBdr>
    </w:div>
    <w:div w:id="913971986">
      <w:bodyDiv w:val="1"/>
      <w:marLeft w:val="0"/>
      <w:marRight w:val="0"/>
      <w:marTop w:val="0"/>
      <w:marBottom w:val="0"/>
      <w:divBdr>
        <w:top w:val="none" w:sz="0" w:space="0" w:color="auto"/>
        <w:left w:val="none" w:sz="0" w:space="0" w:color="auto"/>
        <w:bottom w:val="none" w:sz="0" w:space="0" w:color="auto"/>
        <w:right w:val="none" w:sz="0" w:space="0" w:color="auto"/>
      </w:divBdr>
    </w:div>
    <w:div w:id="914704915">
      <w:bodyDiv w:val="1"/>
      <w:marLeft w:val="0"/>
      <w:marRight w:val="0"/>
      <w:marTop w:val="0"/>
      <w:marBottom w:val="0"/>
      <w:divBdr>
        <w:top w:val="none" w:sz="0" w:space="0" w:color="auto"/>
        <w:left w:val="none" w:sz="0" w:space="0" w:color="auto"/>
        <w:bottom w:val="none" w:sz="0" w:space="0" w:color="auto"/>
        <w:right w:val="none" w:sz="0" w:space="0" w:color="auto"/>
      </w:divBdr>
    </w:div>
    <w:div w:id="917792746">
      <w:bodyDiv w:val="1"/>
      <w:marLeft w:val="0"/>
      <w:marRight w:val="0"/>
      <w:marTop w:val="0"/>
      <w:marBottom w:val="0"/>
      <w:divBdr>
        <w:top w:val="none" w:sz="0" w:space="0" w:color="auto"/>
        <w:left w:val="none" w:sz="0" w:space="0" w:color="auto"/>
        <w:bottom w:val="none" w:sz="0" w:space="0" w:color="auto"/>
        <w:right w:val="none" w:sz="0" w:space="0" w:color="auto"/>
      </w:divBdr>
    </w:div>
    <w:div w:id="920482924">
      <w:bodyDiv w:val="1"/>
      <w:marLeft w:val="0"/>
      <w:marRight w:val="0"/>
      <w:marTop w:val="0"/>
      <w:marBottom w:val="0"/>
      <w:divBdr>
        <w:top w:val="none" w:sz="0" w:space="0" w:color="auto"/>
        <w:left w:val="none" w:sz="0" w:space="0" w:color="auto"/>
        <w:bottom w:val="none" w:sz="0" w:space="0" w:color="auto"/>
        <w:right w:val="none" w:sz="0" w:space="0" w:color="auto"/>
      </w:divBdr>
    </w:div>
    <w:div w:id="920524896">
      <w:bodyDiv w:val="1"/>
      <w:marLeft w:val="0"/>
      <w:marRight w:val="0"/>
      <w:marTop w:val="0"/>
      <w:marBottom w:val="0"/>
      <w:divBdr>
        <w:top w:val="none" w:sz="0" w:space="0" w:color="auto"/>
        <w:left w:val="none" w:sz="0" w:space="0" w:color="auto"/>
        <w:bottom w:val="none" w:sz="0" w:space="0" w:color="auto"/>
        <w:right w:val="none" w:sz="0" w:space="0" w:color="auto"/>
      </w:divBdr>
    </w:div>
    <w:div w:id="922304530">
      <w:bodyDiv w:val="1"/>
      <w:marLeft w:val="0"/>
      <w:marRight w:val="0"/>
      <w:marTop w:val="0"/>
      <w:marBottom w:val="0"/>
      <w:divBdr>
        <w:top w:val="none" w:sz="0" w:space="0" w:color="auto"/>
        <w:left w:val="none" w:sz="0" w:space="0" w:color="auto"/>
        <w:bottom w:val="none" w:sz="0" w:space="0" w:color="auto"/>
        <w:right w:val="none" w:sz="0" w:space="0" w:color="auto"/>
      </w:divBdr>
    </w:div>
    <w:div w:id="926499803">
      <w:bodyDiv w:val="1"/>
      <w:marLeft w:val="0"/>
      <w:marRight w:val="0"/>
      <w:marTop w:val="0"/>
      <w:marBottom w:val="0"/>
      <w:divBdr>
        <w:top w:val="none" w:sz="0" w:space="0" w:color="auto"/>
        <w:left w:val="none" w:sz="0" w:space="0" w:color="auto"/>
        <w:bottom w:val="none" w:sz="0" w:space="0" w:color="auto"/>
        <w:right w:val="none" w:sz="0" w:space="0" w:color="auto"/>
      </w:divBdr>
    </w:div>
    <w:div w:id="932585962">
      <w:bodyDiv w:val="1"/>
      <w:marLeft w:val="0"/>
      <w:marRight w:val="0"/>
      <w:marTop w:val="0"/>
      <w:marBottom w:val="0"/>
      <w:divBdr>
        <w:top w:val="none" w:sz="0" w:space="0" w:color="auto"/>
        <w:left w:val="none" w:sz="0" w:space="0" w:color="auto"/>
        <w:bottom w:val="none" w:sz="0" w:space="0" w:color="auto"/>
        <w:right w:val="none" w:sz="0" w:space="0" w:color="auto"/>
      </w:divBdr>
    </w:div>
    <w:div w:id="933199469">
      <w:bodyDiv w:val="1"/>
      <w:marLeft w:val="0"/>
      <w:marRight w:val="0"/>
      <w:marTop w:val="0"/>
      <w:marBottom w:val="0"/>
      <w:divBdr>
        <w:top w:val="none" w:sz="0" w:space="0" w:color="auto"/>
        <w:left w:val="none" w:sz="0" w:space="0" w:color="auto"/>
        <w:bottom w:val="none" w:sz="0" w:space="0" w:color="auto"/>
        <w:right w:val="none" w:sz="0" w:space="0" w:color="auto"/>
      </w:divBdr>
    </w:div>
    <w:div w:id="933898712">
      <w:bodyDiv w:val="1"/>
      <w:marLeft w:val="0"/>
      <w:marRight w:val="0"/>
      <w:marTop w:val="0"/>
      <w:marBottom w:val="0"/>
      <w:divBdr>
        <w:top w:val="none" w:sz="0" w:space="0" w:color="auto"/>
        <w:left w:val="none" w:sz="0" w:space="0" w:color="auto"/>
        <w:bottom w:val="none" w:sz="0" w:space="0" w:color="auto"/>
        <w:right w:val="none" w:sz="0" w:space="0" w:color="auto"/>
      </w:divBdr>
    </w:div>
    <w:div w:id="937562507">
      <w:bodyDiv w:val="1"/>
      <w:marLeft w:val="0"/>
      <w:marRight w:val="0"/>
      <w:marTop w:val="0"/>
      <w:marBottom w:val="0"/>
      <w:divBdr>
        <w:top w:val="none" w:sz="0" w:space="0" w:color="auto"/>
        <w:left w:val="none" w:sz="0" w:space="0" w:color="auto"/>
        <w:bottom w:val="none" w:sz="0" w:space="0" w:color="auto"/>
        <w:right w:val="none" w:sz="0" w:space="0" w:color="auto"/>
      </w:divBdr>
    </w:div>
    <w:div w:id="937639913">
      <w:bodyDiv w:val="1"/>
      <w:marLeft w:val="0"/>
      <w:marRight w:val="0"/>
      <w:marTop w:val="0"/>
      <w:marBottom w:val="0"/>
      <w:divBdr>
        <w:top w:val="none" w:sz="0" w:space="0" w:color="auto"/>
        <w:left w:val="none" w:sz="0" w:space="0" w:color="auto"/>
        <w:bottom w:val="none" w:sz="0" w:space="0" w:color="auto"/>
        <w:right w:val="none" w:sz="0" w:space="0" w:color="auto"/>
      </w:divBdr>
    </w:div>
    <w:div w:id="943348309">
      <w:bodyDiv w:val="1"/>
      <w:marLeft w:val="0"/>
      <w:marRight w:val="0"/>
      <w:marTop w:val="0"/>
      <w:marBottom w:val="0"/>
      <w:divBdr>
        <w:top w:val="none" w:sz="0" w:space="0" w:color="auto"/>
        <w:left w:val="none" w:sz="0" w:space="0" w:color="auto"/>
        <w:bottom w:val="none" w:sz="0" w:space="0" w:color="auto"/>
        <w:right w:val="none" w:sz="0" w:space="0" w:color="auto"/>
      </w:divBdr>
    </w:div>
    <w:div w:id="949968884">
      <w:bodyDiv w:val="1"/>
      <w:marLeft w:val="0"/>
      <w:marRight w:val="0"/>
      <w:marTop w:val="0"/>
      <w:marBottom w:val="0"/>
      <w:divBdr>
        <w:top w:val="none" w:sz="0" w:space="0" w:color="auto"/>
        <w:left w:val="none" w:sz="0" w:space="0" w:color="auto"/>
        <w:bottom w:val="none" w:sz="0" w:space="0" w:color="auto"/>
        <w:right w:val="none" w:sz="0" w:space="0" w:color="auto"/>
      </w:divBdr>
    </w:div>
    <w:div w:id="955911858">
      <w:bodyDiv w:val="1"/>
      <w:marLeft w:val="0"/>
      <w:marRight w:val="0"/>
      <w:marTop w:val="0"/>
      <w:marBottom w:val="0"/>
      <w:divBdr>
        <w:top w:val="none" w:sz="0" w:space="0" w:color="auto"/>
        <w:left w:val="none" w:sz="0" w:space="0" w:color="auto"/>
        <w:bottom w:val="none" w:sz="0" w:space="0" w:color="auto"/>
        <w:right w:val="none" w:sz="0" w:space="0" w:color="auto"/>
      </w:divBdr>
    </w:div>
    <w:div w:id="956714965">
      <w:bodyDiv w:val="1"/>
      <w:marLeft w:val="0"/>
      <w:marRight w:val="0"/>
      <w:marTop w:val="0"/>
      <w:marBottom w:val="0"/>
      <w:divBdr>
        <w:top w:val="none" w:sz="0" w:space="0" w:color="auto"/>
        <w:left w:val="none" w:sz="0" w:space="0" w:color="auto"/>
        <w:bottom w:val="none" w:sz="0" w:space="0" w:color="auto"/>
        <w:right w:val="none" w:sz="0" w:space="0" w:color="auto"/>
      </w:divBdr>
    </w:div>
    <w:div w:id="959073463">
      <w:bodyDiv w:val="1"/>
      <w:marLeft w:val="0"/>
      <w:marRight w:val="0"/>
      <w:marTop w:val="0"/>
      <w:marBottom w:val="0"/>
      <w:divBdr>
        <w:top w:val="none" w:sz="0" w:space="0" w:color="auto"/>
        <w:left w:val="none" w:sz="0" w:space="0" w:color="auto"/>
        <w:bottom w:val="none" w:sz="0" w:space="0" w:color="auto"/>
        <w:right w:val="none" w:sz="0" w:space="0" w:color="auto"/>
      </w:divBdr>
    </w:div>
    <w:div w:id="959991394">
      <w:bodyDiv w:val="1"/>
      <w:marLeft w:val="0"/>
      <w:marRight w:val="0"/>
      <w:marTop w:val="0"/>
      <w:marBottom w:val="0"/>
      <w:divBdr>
        <w:top w:val="none" w:sz="0" w:space="0" w:color="auto"/>
        <w:left w:val="none" w:sz="0" w:space="0" w:color="auto"/>
        <w:bottom w:val="none" w:sz="0" w:space="0" w:color="auto"/>
        <w:right w:val="none" w:sz="0" w:space="0" w:color="auto"/>
      </w:divBdr>
    </w:div>
    <w:div w:id="962344673">
      <w:bodyDiv w:val="1"/>
      <w:marLeft w:val="0"/>
      <w:marRight w:val="0"/>
      <w:marTop w:val="0"/>
      <w:marBottom w:val="0"/>
      <w:divBdr>
        <w:top w:val="none" w:sz="0" w:space="0" w:color="auto"/>
        <w:left w:val="none" w:sz="0" w:space="0" w:color="auto"/>
        <w:bottom w:val="none" w:sz="0" w:space="0" w:color="auto"/>
        <w:right w:val="none" w:sz="0" w:space="0" w:color="auto"/>
      </w:divBdr>
    </w:div>
    <w:div w:id="962616763">
      <w:bodyDiv w:val="1"/>
      <w:marLeft w:val="0"/>
      <w:marRight w:val="0"/>
      <w:marTop w:val="0"/>
      <w:marBottom w:val="0"/>
      <w:divBdr>
        <w:top w:val="none" w:sz="0" w:space="0" w:color="auto"/>
        <w:left w:val="none" w:sz="0" w:space="0" w:color="auto"/>
        <w:bottom w:val="none" w:sz="0" w:space="0" w:color="auto"/>
        <w:right w:val="none" w:sz="0" w:space="0" w:color="auto"/>
      </w:divBdr>
    </w:div>
    <w:div w:id="964308408">
      <w:bodyDiv w:val="1"/>
      <w:marLeft w:val="0"/>
      <w:marRight w:val="0"/>
      <w:marTop w:val="0"/>
      <w:marBottom w:val="0"/>
      <w:divBdr>
        <w:top w:val="none" w:sz="0" w:space="0" w:color="auto"/>
        <w:left w:val="none" w:sz="0" w:space="0" w:color="auto"/>
        <w:bottom w:val="none" w:sz="0" w:space="0" w:color="auto"/>
        <w:right w:val="none" w:sz="0" w:space="0" w:color="auto"/>
      </w:divBdr>
    </w:div>
    <w:div w:id="968121433">
      <w:bodyDiv w:val="1"/>
      <w:marLeft w:val="0"/>
      <w:marRight w:val="0"/>
      <w:marTop w:val="0"/>
      <w:marBottom w:val="0"/>
      <w:divBdr>
        <w:top w:val="none" w:sz="0" w:space="0" w:color="auto"/>
        <w:left w:val="none" w:sz="0" w:space="0" w:color="auto"/>
        <w:bottom w:val="none" w:sz="0" w:space="0" w:color="auto"/>
        <w:right w:val="none" w:sz="0" w:space="0" w:color="auto"/>
      </w:divBdr>
    </w:div>
    <w:div w:id="973873566">
      <w:bodyDiv w:val="1"/>
      <w:marLeft w:val="0"/>
      <w:marRight w:val="0"/>
      <w:marTop w:val="0"/>
      <w:marBottom w:val="0"/>
      <w:divBdr>
        <w:top w:val="none" w:sz="0" w:space="0" w:color="auto"/>
        <w:left w:val="none" w:sz="0" w:space="0" w:color="auto"/>
        <w:bottom w:val="none" w:sz="0" w:space="0" w:color="auto"/>
        <w:right w:val="none" w:sz="0" w:space="0" w:color="auto"/>
      </w:divBdr>
    </w:div>
    <w:div w:id="974717483">
      <w:bodyDiv w:val="1"/>
      <w:marLeft w:val="0"/>
      <w:marRight w:val="0"/>
      <w:marTop w:val="0"/>
      <w:marBottom w:val="0"/>
      <w:divBdr>
        <w:top w:val="none" w:sz="0" w:space="0" w:color="auto"/>
        <w:left w:val="none" w:sz="0" w:space="0" w:color="auto"/>
        <w:bottom w:val="none" w:sz="0" w:space="0" w:color="auto"/>
        <w:right w:val="none" w:sz="0" w:space="0" w:color="auto"/>
      </w:divBdr>
    </w:div>
    <w:div w:id="976640692">
      <w:bodyDiv w:val="1"/>
      <w:marLeft w:val="0"/>
      <w:marRight w:val="0"/>
      <w:marTop w:val="0"/>
      <w:marBottom w:val="0"/>
      <w:divBdr>
        <w:top w:val="none" w:sz="0" w:space="0" w:color="auto"/>
        <w:left w:val="none" w:sz="0" w:space="0" w:color="auto"/>
        <w:bottom w:val="none" w:sz="0" w:space="0" w:color="auto"/>
        <w:right w:val="none" w:sz="0" w:space="0" w:color="auto"/>
      </w:divBdr>
    </w:div>
    <w:div w:id="981887786">
      <w:bodyDiv w:val="1"/>
      <w:marLeft w:val="0"/>
      <w:marRight w:val="0"/>
      <w:marTop w:val="0"/>
      <w:marBottom w:val="0"/>
      <w:divBdr>
        <w:top w:val="none" w:sz="0" w:space="0" w:color="auto"/>
        <w:left w:val="none" w:sz="0" w:space="0" w:color="auto"/>
        <w:bottom w:val="none" w:sz="0" w:space="0" w:color="auto"/>
        <w:right w:val="none" w:sz="0" w:space="0" w:color="auto"/>
      </w:divBdr>
    </w:div>
    <w:div w:id="984361557">
      <w:bodyDiv w:val="1"/>
      <w:marLeft w:val="0"/>
      <w:marRight w:val="0"/>
      <w:marTop w:val="0"/>
      <w:marBottom w:val="0"/>
      <w:divBdr>
        <w:top w:val="none" w:sz="0" w:space="0" w:color="auto"/>
        <w:left w:val="none" w:sz="0" w:space="0" w:color="auto"/>
        <w:bottom w:val="none" w:sz="0" w:space="0" w:color="auto"/>
        <w:right w:val="none" w:sz="0" w:space="0" w:color="auto"/>
      </w:divBdr>
    </w:div>
    <w:div w:id="987786887">
      <w:bodyDiv w:val="1"/>
      <w:marLeft w:val="0"/>
      <w:marRight w:val="0"/>
      <w:marTop w:val="0"/>
      <w:marBottom w:val="0"/>
      <w:divBdr>
        <w:top w:val="none" w:sz="0" w:space="0" w:color="auto"/>
        <w:left w:val="none" w:sz="0" w:space="0" w:color="auto"/>
        <w:bottom w:val="none" w:sz="0" w:space="0" w:color="auto"/>
        <w:right w:val="none" w:sz="0" w:space="0" w:color="auto"/>
      </w:divBdr>
    </w:div>
    <w:div w:id="988750530">
      <w:bodyDiv w:val="1"/>
      <w:marLeft w:val="0"/>
      <w:marRight w:val="0"/>
      <w:marTop w:val="0"/>
      <w:marBottom w:val="0"/>
      <w:divBdr>
        <w:top w:val="none" w:sz="0" w:space="0" w:color="auto"/>
        <w:left w:val="none" w:sz="0" w:space="0" w:color="auto"/>
        <w:bottom w:val="none" w:sz="0" w:space="0" w:color="auto"/>
        <w:right w:val="none" w:sz="0" w:space="0" w:color="auto"/>
      </w:divBdr>
    </w:div>
    <w:div w:id="989595601">
      <w:bodyDiv w:val="1"/>
      <w:marLeft w:val="0"/>
      <w:marRight w:val="0"/>
      <w:marTop w:val="0"/>
      <w:marBottom w:val="0"/>
      <w:divBdr>
        <w:top w:val="none" w:sz="0" w:space="0" w:color="auto"/>
        <w:left w:val="none" w:sz="0" w:space="0" w:color="auto"/>
        <w:bottom w:val="none" w:sz="0" w:space="0" w:color="auto"/>
        <w:right w:val="none" w:sz="0" w:space="0" w:color="auto"/>
      </w:divBdr>
    </w:div>
    <w:div w:id="990404075">
      <w:bodyDiv w:val="1"/>
      <w:marLeft w:val="0"/>
      <w:marRight w:val="0"/>
      <w:marTop w:val="0"/>
      <w:marBottom w:val="0"/>
      <w:divBdr>
        <w:top w:val="none" w:sz="0" w:space="0" w:color="auto"/>
        <w:left w:val="none" w:sz="0" w:space="0" w:color="auto"/>
        <w:bottom w:val="none" w:sz="0" w:space="0" w:color="auto"/>
        <w:right w:val="none" w:sz="0" w:space="0" w:color="auto"/>
      </w:divBdr>
    </w:div>
    <w:div w:id="996110850">
      <w:bodyDiv w:val="1"/>
      <w:marLeft w:val="0"/>
      <w:marRight w:val="0"/>
      <w:marTop w:val="0"/>
      <w:marBottom w:val="0"/>
      <w:divBdr>
        <w:top w:val="none" w:sz="0" w:space="0" w:color="auto"/>
        <w:left w:val="none" w:sz="0" w:space="0" w:color="auto"/>
        <w:bottom w:val="none" w:sz="0" w:space="0" w:color="auto"/>
        <w:right w:val="none" w:sz="0" w:space="0" w:color="auto"/>
      </w:divBdr>
    </w:div>
    <w:div w:id="998535258">
      <w:bodyDiv w:val="1"/>
      <w:marLeft w:val="0"/>
      <w:marRight w:val="0"/>
      <w:marTop w:val="0"/>
      <w:marBottom w:val="0"/>
      <w:divBdr>
        <w:top w:val="none" w:sz="0" w:space="0" w:color="auto"/>
        <w:left w:val="none" w:sz="0" w:space="0" w:color="auto"/>
        <w:bottom w:val="none" w:sz="0" w:space="0" w:color="auto"/>
        <w:right w:val="none" w:sz="0" w:space="0" w:color="auto"/>
      </w:divBdr>
    </w:div>
    <w:div w:id="1001935405">
      <w:bodyDiv w:val="1"/>
      <w:marLeft w:val="0"/>
      <w:marRight w:val="0"/>
      <w:marTop w:val="0"/>
      <w:marBottom w:val="0"/>
      <w:divBdr>
        <w:top w:val="none" w:sz="0" w:space="0" w:color="auto"/>
        <w:left w:val="none" w:sz="0" w:space="0" w:color="auto"/>
        <w:bottom w:val="none" w:sz="0" w:space="0" w:color="auto"/>
        <w:right w:val="none" w:sz="0" w:space="0" w:color="auto"/>
      </w:divBdr>
    </w:div>
    <w:div w:id="1002902679">
      <w:bodyDiv w:val="1"/>
      <w:marLeft w:val="0"/>
      <w:marRight w:val="0"/>
      <w:marTop w:val="0"/>
      <w:marBottom w:val="0"/>
      <w:divBdr>
        <w:top w:val="none" w:sz="0" w:space="0" w:color="auto"/>
        <w:left w:val="none" w:sz="0" w:space="0" w:color="auto"/>
        <w:bottom w:val="none" w:sz="0" w:space="0" w:color="auto"/>
        <w:right w:val="none" w:sz="0" w:space="0" w:color="auto"/>
      </w:divBdr>
    </w:div>
    <w:div w:id="1004285689">
      <w:bodyDiv w:val="1"/>
      <w:marLeft w:val="0"/>
      <w:marRight w:val="0"/>
      <w:marTop w:val="0"/>
      <w:marBottom w:val="0"/>
      <w:divBdr>
        <w:top w:val="none" w:sz="0" w:space="0" w:color="auto"/>
        <w:left w:val="none" w:sz="0" w:space="0" w:color="auto"/>
        <w:bottom w:val="none" w:sz="0" w:space="0" w:color="auto"/>
        <w:right w:val="none" w:sz="0" w:space="0" w:color="auto"/>
      </w:divBdr>
    </w:div>
    <w:div w:id="1008486674">
      <w:bodyDiv w:val="1"/>
      <w:marLeft w:val="0"/>
      <w:marRight w:val="0"/>
      <w:marTop w:val="0"/>
      <w:marBottom w:val="0"/>
      <w:divBdr>
        <w:top w:val="none" w:sz="0" w:space="0" w:color="auto"/>
        <w:left w:val="none" w:sz="0" w:space="0" w:color="auto"/>
        <w:bottom w:val="none" w:sz="0" w:space="0" w:color="auto"/>
        <w:right w:val="none" w:sz="0" w:space="0" w:color="auto"/>
      </w:divBdr>
    </w:div>
    <w:div w:id="1009992224">
      <w:bodyDiv w:val="1"/>
      <w:marLeft w:val="0"/>
      <w:marRight w:val="0"/>
      <w:marTop w:val="0"/>
      <w:marBottom w:val="0"/>
      <w:divBdr>
        <w:top w:val="none" w:sz="0" w:space="0" w:color="auto"/>
        <w:left w:val="none" w:sz="0" w:space="0" w:color="auto"/>
        <w:bottom w:val="none" w:sz="0" w:space="0" w:color="auto"/>
        <w:right w:val="none" w:sz="0" w:space="0" w:color="auto"/>
      </w:divBdr>
    </w:div>
    <w:div w:id="1010762750">
      <w:bodyDiv w:val="1"/>
      <w:marLeft w:val="0"/>
      <w:marRight w:val="0"/>
      <w:marTop w:val="0"/>
      <w:marBottom w:val="0"/>
      <w:divBdr>
        <w:top w:val="none" w:sz="0" w:space="0" w:color="auto"/>
        <w:left w:val="none" w:sz="0" w:space="0" w:color="auto"/>
        <w:bottom w:val="none" w:sz="0" w:space="0" w:color="auto"/>
        <w:right w:val="none" w:sz="0" w:space="0" w:color="auto"/>
      </w:divBdr>
    </w:div>
    <w:div w:id="1011301880">
      <w:bodyDiv w:val="1"/>
      <w:marLeft w:val="0"/>
      <w:marRight w:val="0"/>
      <w:marTop w:val="0"/>
      <w:marBottom w:val="0"/>
      <w:divBdr>
        <w:top w:val="none" w:sz="0" w:space="0" w:color="auto"/>
        <w:left w:val="none" w:sz="0" w:space="0" w:color="auto"/>
        <w:bottom w:val="none" w:sz="0" w:space="0" w:color="auto"/>
        <w:right w:val="none" w:sz="0" w:space="0" w:color="auto"/>
      </w:divBdr>
    </w:div>
    <w:div w:id="1011376058">
      <w:bodyDiv w:val="1"/>
      <w:marLeft w:val="0"/>
      <w:marRight w:val="0"/>
      <w:marTop w:val="0"/>
      <w:marBottom w:val="0"/>
      <w:divBdr>
        <w:top w:val="none" w:sz="0" w:space="0" w:color="auto"/>
        <w:left w:val="none" w:sz="0" w:space="0" w:color="auto"/>
        <w:bottom w:val="none" w:sz="0" w:space="0" w:color="auto"/>
        <w:right w:val="none" w:sz="0" w:space="0" w:color="auto"/>
      </w:divBdr>
    </w:div>
    <w:div w:id="1030111042">
      <w:bodyDiv w:val="1"/>
      <w:marLeft w:val="0"/>
      <w:marRight w:val="0"/>
      <w:marTop w:val="0"/>
      <w:marBottom w:val="0"/>
      <w:divBdr>
        <w:top w:val="none" w:sz="0" w:space="0" w:color="auto"/>
        <w:left w:val="none" w:sz="0" w:space="0" w:color="auto"/>
        <w:bottom w:val="none" w:sz="0" w:space="0" w:color="auto"/>
        <w:right w:val="none" w:sz="0" w:space="0" w:color="auto"/>
      </w:divBdr>
    </w:div>
    <w:div w:id="1030691212">
      <w:bodyDiv w:val="1"/>
      <w:marLeft w:val="0"/>
      <w:marRight w:val="0"/>
      <w:marTop w:val="0"/>
      <w:marBottom w:val="0"/>
      <w:divBdr>
        <w:top w:val="none" w:sz="0" w:space="0" w:color="auto"/>
        <w:left w:val="none" w:sz="0" w:space="0" w:color="auto"/>
        <w:bottom w:val="none" w:sz="0" w:space="0" w:color="auto"/>
        <w:right w:val="none" w:sz="0" w:space="0" w:color="auto"/>
      </w:divBdr>
    </w:div>
    <w:div w:id="1033264558">
      <w:bodyDiv w:val="1"/>
      <w:marLeft w:val="0"/>
      <w:marRight w:val="0"/>
      <w:marTop w:val="0"/>
      <w:marBottom w:val="0"/>
      <w:divBdr>
        <w:top w:val="none" w:sz="0" w:space="0" w:color="auto"/>
        <w:left w:val="none" w:sz="0" w:space="0" w:color="auto"/>
        <w:bottom w:val="none" w:sz="0" w:space="0" w:color="auto"/>
        <w:right w:val="none" w:sz="0" w:space="0" w:color="auto"/>
      </w:divBdr>
    </w:div>
    <w:div w:id="1041244454">
      <w:bodyDiv w:val="1"/>
      <w:marLeft w:val="0"/>
      <w:marRight w:val="0"/>
      <w:marTop w:val="0"/>
      <w:marBottom w:val="0"/>
      <w:divBdr>
        <w:top w:val="none" w:sz="0" w:space="0" w:color="auto"/>
        <w:left w:val="none" w:sz="0" w:space="0" w:color="auto"/>
        <w:bottom w:val="none" w:sz="0" w:space="0" w:color="auto"/>
        <w:right w:val="none" w:sz="0" w:space="0" w:color="auto"/>
      </w:divBdr>
    </w:div>
    <w:div w:id="1042245297">
      <w:bodyDiv w:val="1"/>
      <w:marLeft w:val="0"/>
      <w:marRight w:val="0"/>
      <w:marTop w:val="0"/>
      <w:marBottom w:val="0"/>
      <w:divBdr>
        <w:top w:val="none" w:sz="0" w:space="0" w:color="auto"/>
        <w:left w:val="none" w:sz="0" w:space="0" w:color="auto"/>
        <w:bottom w:val="none" w:sz="0" w:space="0" w:color="auto"/>
        <w:right w:val="none" w:sz="0" w:space="0" w:color="auto"/>
      </w:divBdr>
    </w:div>
    <w:div w:id="1044644340">
      <w:bodyDiv w:val="1"/>
      <w:marLeft w:val="0"/>
      <w:marRight w:val="0"/>
      <w:marTop w:val="0"/>
      <w:marBottom w:val="0"/>
      <w:divBdr>
        <w:top w:val="none" w:sz="0" w:space="0" w:color="auto"/>
        <w:left w:val="none" w:sz="0" w:space="0" w:color="auto"/>
        <w:bottom w:val="none" w:sz="0" w:space="0" w:color="auto"/>
        <w:right w:val="none" w:sz="0" w:space="0" w:color="auto"/>
      </w:divBdr>
    </w:div>
    <w:div w:id="1045561997">
      <w:bodyDiv w:val="1"/>
      <w:marLeft w:val="0"/>
      <w:marRight w:val="0"/>
      <w:marTop w:val="0"/>
      <w:marBottom w:val="0"/>
      <w:divBdr>
        <w:top w:val="none" w:sz="0" w:space="0" w:color="auto"/>
        <w:left w:val="none" w:sz="0" w:space="0" w:color="auto"/>
        <w:bottom w:val="none" w:sz="0" w:space="0" w:color="auto"/>
        <w:right w:val="none" w:sz="0" w:space="0" w:color="auto"/>
      </w:divBdr>
    </w:div>
    <w:div w:id="1047216955">
      <w:bodyDiv w:val="1"/>
      <w:marLeft w:val="0"/>
      <w:marRight w:val="0"/>
      <w:marTop w:val="0"/>
      <w:marBottom w:val="0"/>
      <w:divBdr>
        <w:top w:val="none" w:sz="0" w:space="0" w:color="auto"/>
        <w:left w:val="none" w:sz="0" w:space="0" w:color="auto"/>
        <w:bottom w:val="none" w:sz="0" w:space="0" w:color="auto"/>
        <w:right w:val="none" w:sz="0" w:space="0" w:color="auto"/>
      </w:divBdr>
    </w:div>
    <w:div w:id="1052584443">
      <w:bodyDiv w:val="1"/>
      <w:marLeft w:val="0"/>
      <w:marRight w:val="0"/>
      <w:marTop w:val="0"/>
      <w:marBottom w:val="0"/>
      <w:divBdr>
        <w:top w:val="none" w:sz="0" w:space="0" w:color="auto"/>
        <w:left w:val="none" w:sz="0" w:space="0" w:color="auto"/>
        <w:bottom w:val="none" w:sz="0" w:space="0" w:color="auto"/>
        <w:right w:val="none" w:sz="0" w:space="0" w:color="auto"/>
      </w:divBdr>
    </w:div>
    <w:div w:id="1055936645">
      <w:bodyDiv w:val="1"/>
      <w:marLeft w:val="0"/>
      <w:marRight w:val="0"/>
      <w:marTop w:val="0"/>
      <w:marBottom w:val="0"/>
      <w:divBdr>
        <w:top w:val="none" w:sz="0" w:space="0" w:color="auto"/>
        <w:left w:val="none" w:sz="0" w:space="0" w:color="auto"/>
        <w:bottom w:val="none" w:sz="0" w:space="0" w:color="auto"/>
        <w:right w:val="none" w:sz="0" w:space="0" w:color="auto"/>
      </w:divBdr>
    </w:div>
    <w:div w:id="1058436228">
      <w:bodyDiv w:val="1"/>
      <w:marLeft w:val="0"/>
      <w:marRight w:val="0"/>
      <w:marTop w:val="0"/>
      <w:marBottom w:val="0"/>
      <w:divBdr>
        <w:top w:val="none" w:sz="0" w:space="0" w:color="auto"/>
        <w:left w:val="none" w:sz="0" w:space="0" w:color="auto"/>
        <w:bottom w:val="none" w:sz="0" w:space="0" w:color="auto"/>
        <w:right w:val="none" w:sz="0" w:space="0" w:color="auto"/>
      </w:divBdr>
    </w:div>
    <w:div w:id="1058553783">
      <w:bodyDiv w:val="1"/>
      <w:marLeft w:val="0"/>
      <w:marRight w:val="0"/>
      <w:marTop w:val="0"/>
      <w:marBottom w:val="0"/>
      <w:divBdr>
        <w:top w:val="none" w:sz="0" w:space="0" w:color="auto"/>
        <w:left w:val="none" w:sz="0" w:space="0" w:color="auto"/>
        <w:bottom w:val="none" w:sz="0" w:space="0" w:color="auto"/>
        <w:right w:val="none" w:sz="0" w:space="0" w:color="auto"/>
      </w:divBdr>
    </w:div>
    <w:div w:id="1062169870">
      <w:bodyDiv w:val="1"/>
      <w:marLeft w:val="0"/>
      <w:marRight w:val="0"/>
      <w:marTop w:val="0"/>
      <w:marBottom w:val="0"/>
      <w:divBdr>
        <w:top w:val="none" w:sz="0" w:space="0" w:color="auto"/>
        <w:left w:val="none" w:sz="0" w:space="0" w:color="auto"/>
        <w:bottom w:val="none" w:sz="0" w:space="0" w:color="auto"/>
        <w:right w:val="none" w:sz="0" w:space="0" w:color="auto"/>
      </w:divBdr>
    </w:div>
    <w:div w:id="1062413933">
      <w:bodyDiv w:val="1"/>
      <w:marLeft w:val="0"/>
      <w:marRight w:val="0"/>
      <w:marTop w:val="0"/>
      <w:marBottom w:val="0"/>
      <w:divBdr>
        <w:top w:val="none" w:sz="0" w:space="0" w:color="auto"/>
        <w:left w:val="none" w:sz="0" w:space="0" w:color="auto"/>
        <w:bottom w:val="none" w:sz="0" w:space="0" w:color="auto"/>
        <w:right w:val="none" w:sz="0" w:space="0" w:color="auto"/>
      </w:divBdr>
    </w:div>
    <w:div w:id="1063026352">
      <w:bodyDiv w:val="1"/>
      <w:marLeft w:val="0"/>
      <w:marRight w:val="0"/>
      <w:marTop w:val="0"/>
      <w:marBottom w:val="0"/>
      <w:divBdr>
        <w:top w:val="none" w:sz="0" w:space="0" w:color="auto"/>
        <w:left w:val="none" w:sz="0" w:space="0" w:color="auto"/>
        <w:bottom w:val="none" w:sz="0" w:space="0" w:color="auto"/>
        <w:right w:val="none" w:sz="0" w:space="0" w:color="auto"/>
      </w:divBdr>
    </w:div>
    <w:div w:id="1063455890">
      <w:bodyDiv w:val="1"/>
      <w:marLeft w:val="0"/>
      <w:marRight w:val="0"/>
      <w:marTop w:val="0"/>
      <w:marBottom w:val="0"/>
      <w:divBdr>
        <w:top w:val="none" w:sz="0" w:space="0" w:color="auto"/>
        <w:left w:val="none" w:sz="0" w:space="0" w:color="auto"/>
        <w:bottom w:val="none" w:sz="0" w:space="0" w:color="auto"/>
        <w:right w:val="none" w:sz="0" w:space="0" w:color="auto"/>
      </w:divBdr>
    </w:div>
    <w:div w:id="1065298245">
      <w:bodyDiv w:val="1"/>
      <w:marLeft w:val="0"/>
      <w:marRight w:val="0"/>
      <w:marTop w:val="0"/>
      <w:marBottom w:val="0"/>
      <w:divBdr>
        <w:top w:val="none" w:sz="0" w:space="0" w:color="auto"/>
        <w:left w:val="none" w:sz="0" w:space="0" w:color="auto"/>
        <w:bottom w:val="none" w:sz="0" w:space="0" w:color="auto"/>
        <w:right w:val="none" w:sz="0" w:space="0" w:color="auto"/>
      </w:divBdr>
    </w:div>
    <w:div w:id="1065639172">
      <w:bodyDiv w:val="1"/>
      <w:marLeft w:val="0"/>
      <w:marRight w:val="0"/>
      <w:marTop w:val="0"/>
      <w:marBottom w:val="0"/>
      <w:divBdr>
        <w:top w:val="none" w:sz="0" w:space="0" w:color="auto"/>
        <w:left w:val="none" w:sz="0" w:space="0" w:color="auto"/>
        <w:bottom w:val="none" w:sz="0" w:space="0" w:color="auto"/>
        <w:right w:val="none" w:sz="0" w:space="0" w:color="auto"/>
      </w:divBdr>
    </w:div>
    <w:div w:id="1072461301">
      <w:bodyDiv w:val="1"/>
      <w:marLeft w:val="0"/>
      <w:marRight w:val="0"/>
      <w:marTop w:val="0"/>
      <w:marBottom w:val="0"/>
      <w:divBdr>
        <w:top w:val="none" w:sz="0" w:space="0" w:color="auto"/>
        <w:left w:val="none" w:sz="0" w:space="0" w:color="auto"/>
        <w:bottom w:val="none" w:sz="0" w:space="0" w:color="auto"/>
        <w:right w:val="none" w:sz="0" w:space="0" w:color="auto"/>
      </w:divBdr>
    </w:div>
    <w:div w:id="1073048139">
      <w:bodyDiv w:val="1"/>
      <w:marLeft w:val="0"/>
      <w:marRight w:val="0"/>
      <w:marTop w:val="0"/>
      <w:marBottom w:val="0"/>
      <w:divBdr>
        <w:top w:val="none" w:sz="0" w:space="0" w:color="auto"/>
        <w:left w:val="none" w:sz="0" w:space="0" w:color="auto"/>
        <w:bottom w:val="none" w:sz="0" w:space="0" w:color="auto"/>
        <w:right w:val="none" w:sz="0" w:space="0" w:color="auto"/>
      </w:divBdr>
    </w:div>
    <w:div w:id="1073239163">
      <w:bodyDiv w:val="1"/>
      <w:marLeft w:val="0"/>
      <w:marRight w:val="0"/>
      <w:marTop w:val="0"/>
      <w:marBottom w:val="0"/>
      <w:divBdr>
        <w:top w:val="none" w:sz="0" w:space="0" w:color="auto"/>
        <w:left w:val="none" w:sz="0" w:space="0" w:color="auto"/>
        <w:bottom w:val="none" w:sz="0" w:space="0" w:color="auto"/>
        <w:right w:val="none" w:sz="0" w:space="0" w:color="auto"/>
      </w:divBdr>
    </w:div>
    <w:div w:id="1074158727">
      <w:bodyDiv w:val="1"/>
      <w:marLeft w:val="0"/>
      <w:marRight w:val="0"/>
      <w:marTop w:val="0"/>
      <w:marBottom w:val="0"/>
      <w:divBdr>
        <w:top w:val="none" w:sz="0" w:space="0" w:color="auto"/>
        <w:left w:val="none" w:sz="0" w:space="0" w:color="auto"/>
        <w:bottom w:val="none" w:sz="0" w:space="0" w:color="auto"/>
        <w:right w:val="none" w:sz="0" w:space="0" w:color="auto"/>
      </w:divBdr>
    </w:div>
    <w:div w:id="1075786410">
      <w:bodyDiv w:val="1"/>
      <w:marLeft w:val="0"/>
      <w:marRight w:val="0"/>
      <w:marTop w:val="0"/>
      <w:marBottom w:val="0"/>
      <w:divBdr>
        <w:top w:val="none" w:sz="0" w:space="0" w:color="auto"/>
        <w:left w:val="none" w:sz="0" w:space="0" w:color="auto"/>
        <w:bottom w:val="none" w:sz="0" w:space="0" w:color="auto"/>
        <w:right w:val="none" w:sz="0" w:space="0" w:color="auto"/>
      </w:divBdr>
    </w:div>
    <w:div w:id="1079211481">
      <w:bodyDiv w:val="1"/>
      <w:marLeft w:val="0"/>
      <w:marRight w:val="0"/>
      <w:marTop w:val="0"/>
      <w:marBottom w:val="0"/>
      <w:divBdr>
        <w:top w:val="none" w:sz="0" w:space="0" w:color="auto"/>
        <w:left w:val="none" w:sz="0" w:space="0" w:color="auto"/>
        <w:bottom w:val="none" w:sz="0" w:space="0" w:color="auto"/>
        <w:right w:val="none" w:sz="0" w:space="0" w:color="auto"/>
      </w:divBdr>
    </w:div>
    <w:div w:id="1080367090">
      <w:bodyDiv w:val="1"/>
      <w:marLeft w:val="0"/>
      <w:marRight w:val="0"/>
      <w:marTop w:val="0"/>
      <w:marBottom w:val="0"/>
      <w:divBdr>
        <w:top w:val="none" w:sz="0" w:space="0" w:color="auto"/>
        <w:left w:val="none" w:sz="0" w:space="0" w:color="auto"/>
        <w:bottom w:val="none" w:sz="0" w:space="0" w:color="auto"/>
        <w:right w:val="none" w:sz="0" w:space="0" w:color="auto"/>
      </w:divBdr>
    </w:div>
    <w:div w:id="1081098738">
      <w:bodyDiv w:val="1"/>
      <w:marLeft w:val="0"/>
      <w:marRight w:val="0"/>
      <w:marTop w:val="0"/>
      <w:marBottom w:val="0"/>
      <w:divBdr>
        <w:top w:val="none" w:sz="0" w:space="0" w:color="auto"/>
        <w:left w:val="none" w:sz="0" w:space="0" w:color="auto"/>
        <w:bottom w:val="none" w:sz="0" w:space="0" w:color="auto"/>
        <w:right w:val="none" w:sz="0" w:space="0" w:color="auto"/>
      </w:divBdr>
    </w:div>
    <w:div w:id="1082338504">
      <w:bodyDiv w:val="1"/>
      <w:marLeft w:val="0"/>
      <w:marRight w:val="0"/>
      <w:marTop w:val="0"/>
      <w:marBottom w:val="0"/>
      <w:divBdr>
        <w:top w:val="none" w:sz="0" w:space="0" w:color="auto"/>
        <w:left w:val="none" w:sz="0" w:space="0" w:color="auto"/>
        <w:bottom w:val="none" w:sz="0" w:space="0" w:color="auto"/>
        <w:right w:val="none" w:sz="0" w:space="0" w:color="auto"/>
      </w:divBdr>
    </w:div>
    <w:div w:id="1085227901">
      <w:bodyDiv w:val="1"/>
      <w:marLeft w:val="0"/>
      <w:marRight w:val="0"/>
      <w:marTop w:val="0"/>
      <w:marBottom w:val="0"/>
      <w:divBdr>
        <w:top w:val="none" w:sz="0" w:space="0" w:color="auto"/>
        <w:left w:val="none" w:sz="0" w:space="0" w:color="auto"/>
        <w:bottom w:val="none" w:sz="0" w:space="0" w:color="auto"/>
        <w:right w:val="none" w:sz="0" w:space="0" w:color="auto"/>
      </w:divBdr>
    </w:div>
    <w:div w:id="1085810434">
      <w:bodyDiv w:val="1"/>
      <w:marLeft w:val="0"/>
      <w:marRight w:val="0"/>
      <w:marTop w:val="0"/>
      <w:marBottom w:val="0"/>
      <w:divBdr>
        <w:top w:val="none" w:sz="0" w:space="0" w:color="auto"/>
        <w:left w:val="none" w:sz="0" w:space="0" w:color="auto"/>
        <w:bottom w:val="none" w:sz="0" w:space="0" w:color="auto"/>
        <w:right w:val="none" w:sz="0" w:space="0" w:color="auto"/>
      </w:divBdr>
    </w:div>
    <w:div w:id="1086028807">
      <w:bodyDiv w:val="1"/>
      <w:marLeft w:val="0"/>
      <w:marRight w:val="0"/>
      <w:marTop w:val="0"/>
      <w:marBottom w:val="0"/>
      <w:divBdr>
        <w:top w:val="none" w:sz="0" w:space="0" w:color="auto"/>
        <w:left w:val="none" w:sz="0" w:space="0" w:color="auto"/>
        <w:bottom w:val="none" w:sz="0" w:space="0" w:color="auto"/>
        <w:right w:val="none" w:sz="0" w:space="0" w:color="auto"/>
      </w:divBdr>
    </w:div>
    <w:div w:id="1088385941">
      <w:bodyDiv w:val="1"/>
      <w:marLeft w:val="0"/>
      <w:marRight w:val="0"/>
      <w:marTop w:val="0"/>
      <w:marBottom w:val="0"/>
      <w:divBdr>
        <w:top w:val="none" w:sz="0" w:space="0" w:color="auto"/>
        <w:left w:val="none" w:sz="0" w:space="0" w:color="auto"/>
        <w:bottom w:val="none" w:sz="0" w:space="0" w:color="auto"/>
        <w:right w:val="none" w:sz="0" w:space="0" w:color="auto"/>
      </w:divBdr>
    </w:div>
    <w:div w:id="1088650345">
      <w:bodyDiv w:val="1"/>
      <w:marLeft w:val="0"/>
      <w:marRight w:val="0"/>
      <w:marTop w:val="0"/>
      <w:marBottom w:val="0"/>
      <w:divBdr>
        <w:top w:val="none" w:sz="0" w:space="0" w:color="auto"/>
        <w:left w:val="none" w:sz="0" w:space="0" w:color="auto"/>
        <w:bottom w:val="none" w:sz="0" w:space="0" w:color="auto"/>
        <w:right w:val="none" w:sz="0" w:space="0" w:color="auto"/>
      </w:divBdr>
    </w:div>
    <w:div w:id="1089078795">
      <w:bodyDiv w:val="1"/>
      <w:marLeft w:val="0"/>
      <w:marRight w:val="0"/>
      <w:marTop w:val="0"/>
      <w:marBottom w:val="0"/>
      <w:divBdr>
        <w:top w:val="none" w:sz="0" w:space="0" w:color="auto"/>
        <w:left w:val="none" w:sz="0" w:space="0" w:color="auto"/>
        <w:bottom w:val="none" w:sz="0" w:space="0" w:color="auto"/>
        <w:right w:val="none" w:sz="0" w:space="0" w:color="auto"/>
      </w:divBdr>
    </w:div>
    <w:div w:id="1096249230">
      <w:bodyDiv w:val="1"/>
      <w:marLeft w:val="0"/>
      <w:marRight w:val="0"/>
      <w:marTop w:val="0"/>
      <w:marBottom w:val="0"/>
      <w:divBdr>
        <w:top w:val="none" w:sz="0" w:space="0" w:color="auto"/>
        <w:left w:val="none" w:sz="0" w:space="0" w:color="auto"/>
        <w:bottom w:val="none" w:sz="0" w:space="0" w:color="auto"/>
        <w:right w:val="none" w:sz="0" w:space="0" w:color="auto"/>
      </w:divBdr>
    </w:div>
    <w:div w:id="1101874993">
      <w:bodyDiv w:val="1"/>
      <w:marLeft w:val="0"/>
      <w:marRight w:val="0"/>
      <w:marTop w:val="0"/>
      <w:marBottom w:val="0"/>
      <w:divBdr>
        <w:top w:val="none" w:sz="0" w:space="0" w:color="auto"/>
        <w:left w:val="none" w:sz="0" w:space="0" w:color="auto"/>
        <w:bottom w:val="none" w:sz="0" w:space="0" w:color="auto"/>
        <w:right w:val="none" w:sz="0" w:space="0" w:color="auto"/>
      </w:divBdr>
    </w:div>
    <w:div w:id="1102149078">
      <w:bodyDiv w:val="1"/>
      <w:marLeft w:val="0"/>
      <w:marRight w:val="0"/>
      <w:marTop w:val="0"/>
      <w:marBottom w:val="0"/>
      <w:divBdr>
        <w:top w:val="none" w:sz="0" w:space="0" w:color="auto"/>
        <w:left w:val="none" w:sz="0" w:space="0" w:color="auto"/>
        <w:bottom w:val="none" w:sz="0" w:space="0" w:color="auto"/>
        <w:right w:val="none" w:sz="0" w:space="0" w:color="auto"/>
      </w:divBdr>
    </w:div>
    <w:div w:id="1106847711">
      <w:bodyDiv w:val="1"/>
      <w:marLeft w:val="0"/>
      <w:marRight w:val="0"/>
      <w:marTop w:val="0"/>
      <w:marBottom w:val="0"/>
      <w:divBdr>
        <w:top w:val="none" w:sz="0" w:space="0" w:color="auto"/>
        <w:left w:val="none" w:sz="0" w:space="0" w:color="auto"/>
        <w:bottom w:val="none" w:sz="0" w:space="0" w:color="auto"/>
        <w:right w:val="none" w:sz="0" w:space="0" w:color="auto"/>
      </w:divBdr>
    </w:div>
    <w:div w:id="1109199210">
      <w:bodyDiv w:val="1"/>
      <w:marLeft w:val="0"/>
      <w:marRight w:val="0"/>
      <w:marTop w:val="0"/>
      <w:marBottom w:val="0"/>
      <w:divBdr>
        <w:top w:val="none" w:sz="0" w:space="0" w:color="auto"/>
        <w:left w:val="none" w:sz="0" w:space="0" w:color="auto"/>
        <w:bottom w:val="none" w:sz="0" w:space="0" w:color="auto"/>
        <w:right w:val="none" w:sz="0" w:space="0" w:color="auto"/>
      </w:divBdr>
    </w:div>
    <w:div w:id="1109399467">
      <w:bodyDiv w:val="1"/>
      <w:marLeft w:val="0"/>
      <w:marRight w:val="0"/>
      <w:marTop w:val="0"/>
      <w:marBottom w:val="0"/>
      <w:divBdr>
        <w:top w:val="none" w:sz="0" w:space="0" w:color="auto"/>
        <w:left w:val="none" w:sz="0" w:space="0" w:color="auto"/>
        <w:bottom w:val="none" w:sz="0" w:space="0" w:color="auto"/>
        <w:right w:val="none" w:sz="0" w:space="0" w:color="auto"/>
      </w:divBdr>
    </w:div>
    <w:div w:id="1113938305">
      <w:bodyDiv w:val="1"/>
      <w:marLeft w:val="0"/>
      <w:marRight w:val="0"/>
      <w:marTop w:val="0"/>
      <w:marBottom w:val="0"/>
      <w:divBdr>
        <w:top w:val="none" w:sz="0" w:space="0" w:color="auto"/>
        <w:left w:val="none" w:sz="0" w:space="0" w:color="auto"/>
        <w:bottom w:val="none" w:sz="0" w:space="0" w:color="auto"/>
        <w:right w:val="none" w:sz="0" w:space="0" w:color="auto"/>
      </w:divBdr>
    </w:div>
    <w:div w:id="1114013531">
      <w:bodyDiv w:val="1"/>
      <w:marLeft w:val="0"/>
      <w:marRight w:val="0"/>
      <w:marTop w:val="0"/>
      <w:marBottom w:val="0"/>
      <w:divBdr>
        <w:top w:val="none" w:sz="0" w:space="0" w:color="auto"/>
        <w:left w:val="none" w:sz="0" w:space="0" w:color="auto"/>
        <w:bottom w:val="none" w:sz="0" w:space="0" w:color="auto"/>
        <w:right w:val="none" w:sz="0" w:space="0" w:color="auto"/>
      </w:divBdr>
    </w:div>
    <w:div w:id="1114060750">
      <w:bodyDiv w:val="1"/>
      <w:marLeft w:val="0"/>
      <w:marRight w:val="0"/>
      <w:marTop w:val="0"/>
      <w:marBottom w:val="0"/>
      <w:divBdr>
        <w:top w:val="none" w:sz="0" w:space="0" w:color="auto"/>
        <w:left w:val="none" w:sz="0" w:space="0" w:color="auto"/>
        <w:bottom w:val="none" w:sz="0" w:space="0" w:color="auto"/>
        <w:right w:val="none" w:sz="0" w:space="0" w:color="auto"/>
      </w:divBdr>
    </w:div>
    <w:div w:id="1118333755">
      <w:bodyDiv w:val="1"/>
      <w:marLeft w:val="0"/>
      <w:marRight w:val="0"/>
      <w:marTop w:val="0"/>
      <w:marBottom w:val="0"/>
      <w:divBdr>
        <w:top w:val="none" w:sz="0" w:space="0" w:color="auto"/>
        <w:left w:val="none" w:sz="0" w:space="0" w:color="auto"/>
        <w:bottom w:val="none" w:sz="0" w:space="0" w:color="auto"/>
        <w:right w:val="none" w:sz="0" w:space="0" w:color="auto"/>
      </w:divBdr>
    </w:div>
    <w:div w:id="1119564562">
      <w:bodyDiv w:val="1"/>
      <w:marLeft w:val="0"/>
      <w:marRight w:val="0"/>
      <w:marTop w:val="0"/>
      <w:marBottom w:val="0"/>
      <w:divBdr>
        <w:top w:val="none" w:sz="0" w:space="0" w:color="auto"/>
        <w:left w:val="none" w:sz="0" w:space="0" w:color="auto"/>
        <w:bottom w:val="none" w:sz="0" w:space="0" w:color="auto"/>
        <w:right w:val="none" w:sz="0" w:space="0" w:color="auto"/>
      </w:divBdr>
    </w:div>
    <w:div w:id="1119569385">
      <w:bodyDiv w:val="1"/>
      <w:marLeft w:val="0"/>
      <w:marRight w:val="0"/>
      <w:marTop w:val="0"/>
      <w:marBottom w:val="0"/>
      <w:divBdr>
        <w:top w:val="none" w:sz="0" w:space="0" w:color="auto"/>
        <w:left w:val="none" w:sz="0" w:space="0" w:color="auto"/>
        <w:bottom w:val="none" w:sz="0" w:space="0" w:color="auto"/>
        <w:right w:val="none" w:sz="0" w:space="0" w:color="auto"/>
      </w:divBdr>
    </w:div>
    <w:div w:id="1121724936">
      <w:bodyDiv w:val="1"/>
      <w:marLeft w:val="0"/>
      <w:marRight w:val="0"/>
      <w:marTop w:val="0"/>
      <w:marBottom w:val="0"/>
      <w:divBdr>
        <w:top w:val="none" w:sz="0" w:space="0" w:color="auto"/>
        <w:left w:val="none" w:sz="0" w:space="0" w:color="auto"/>
        <w:bottom w:val="none" w:sz="0" w:space="0" w:color="auto"/>
        <w:right w:val="none" w:sz="0" w:space="0" w:color="auto"/>
      </w:divBdr>
    </w:div>
    <w:div w:id="1122304001">
      <w:bodyDiv w:val="1"/>
      <w:marLeft w:val="0"/>
      <w:marRight w:val="0"/>
      <w:marTop w:val="0"/>
      <w:marBottom w:val="0"/>
      <w:divBdr>
        <w:top w:val="none" w:sz="0" w:space="0" w:color="auto"/>
        <w:left w:val="none" w:sz="0" w:space="0" w:color="auto"/>
        <w:bottom w:val="none" w:sz="0" w:space="0" w:color="auto"/>
        <w:right w:val="none" w:sz="0" w:space="0" w:color="auto"/>
      </w:divBdr>
    </w:div>
    <w:div w:id="1124347574">
      <w:bodyDiv w:val="1"/>
      <w:marLeft w:val="0"/>
      <w:marRight w:val="0"/>
      <w:marTop w:val="0"/>
      <w:marBottom w:val="0"/>
      <w:divBdr>
        <w:top w:val="none" w:sz="0" w:space="0" w:color="auto"/>
        <w:left w:val="none" w:sz="0" w:space="0" w:color="auto"/>
        <w:bottom w:val="none" w:sz="0" w:space="0" w:color="auto"/>
        <w:right w:val="none" w:sz="0" w:space="0" w:color="auto"/>
      </w:divBdr>
    </w:div>
    <w:div w:id="1124887495">
      <w:bodyDiv w:val="1"/>
      <w:marLeft w:val="0"/>
      <w:marRight w:val="0"/>
      <w:marTop w:val="0"/>
      <w:marBottom w:val="0"/>
      <w:divBdr>
        <w:top w:val="none" w:sz="0" w:space="0" w:color="auto"/>
        <w:left w:val="none" w:sz="0" w:space="0" w:color="auto"/>
        <w:bottom w:val="none" w:sz="0" w:space="0" w:color="auto"/>
        <w:right w:val="none" w:sz="0" w:space="0" w:color="auto"/>
      </w:divBdr>
    </w:div>
    <w:div w:id="1132672596">
      <w:bodyDiv w:val="1"/>
      <w:marLeft w:val="0"/>
      <w:marRight w:val="0"/>
      <w:marTop w:val="0"/>
      <w:marBottom w:val="0"/>
      <w:divBdr>
        <w:top w:val="none" w:sz="0" w:space="0" w:color="auto"/>
        <w:left w:val="none" w:sz="0" w:space="0" w:color="auto"/>
        <w:bottom w:val="none" w:sz="0" w:space="0" w:color="auto"/>
        <w:right w:val="none" w:sz="0" w:space="0" w:color="auto"/>
      </w:divBdr>
    </w:div>
    <w:div w:id="1136027771">
      <w:bodyDiv w:val="1"/>
      <w:marLeft w:val="0"/>
      <w:marRight w:val="0"/>
      <w:marTop w:val="0"/>
      <w:marBottom w:val="0"/>
      <w:divBdr>
        <w:top w:val="none" w:sz="0" w:space="0" w:color="auto"/>
        <w:left w:val="none" w:sz="0" w:space="0" w:color="auto"/>
        <w:bottom w:val="none" w:sz="0" w:space="0" w:color="auto"/>
        <w:right w:val="none" w:sz="0" w:space="0" w:color="auto"/>
      </w:divBdr>
    </w:div>
    <w:div w:id="1137795155">
      <w:bodyDiv w:val="1"/>
      <w:marLeft w:val="0"/>
      <w:marRight w:val="0"/>
      <w:marTop w:val="0"/>
      <w:marBottom w:val="0"/>
      <w:divBdr>
        <w:top w:val="none" w:sz="0" w:space="0" w:color="auto"/>
        <w:left w:val="none" w:sz="0" w:space="0" w:color="auto"/>
        <w:bottom w:val="none" w:sz="0" w:space="0" w:color="auto"/>
        <w:right w:val="none" w:sz="0" w:space="0" w:color="auto"/>
      </w:divBdr>
    </w:div>
    <w:div w:id="1139298659">
      <w:bodyDiv w:val="1"/>
      <w:marLeft w:val="0"/>
      <w:marRight w:val="0"/>
      <w:marTop w:val="0"/>
      <w:marBottom w:val="0"/>
      <w:divBdr>
        <w:top w:val="none" w:sz="0" w:space="0" w:color="auto"/>
        <w:left w:val="none" w:sz="0" w:space="0" w:color="auto"/>
        <w:bottom w:val="none" w:sz="0" w:space="0" w:color="auto"/>
        <w:right w:val="none" w:sz="0" w:space="0" w:color="auto"/>
      </w:divBdr>
    </w:div>
    <w:div w:id="1139301086">
      <w:bodyDiv w:val="1"/>
      <w:marLeft w:val="0"/>
      <w:marRight w:val="0"/>
      <w:marTop w:val="0"/>
      <w:marBottom w:val="0"/>
      <w:divBdr>
        <w:top w:val="none" w:sz="0" w:space="0" w:color="auto"/>
        <w:left w:val="none" w:sz="0" w:space="0" w:color="auto"/>
        <w:bottom w:val="none" w:sz="0" w:space="0" w:color="auto"/>
        <w:right w:val="none" w:sz="0" w:space="0" w:color="auto"/>
      </w:divBdr>
    </w:div>
    <w:div w:id="1141191615">
      <w:bodyDiv w:val="1"/>
      <w:marLeft w:val="0"/>
      <w:marRight w:val="0"/>
      <w:marTop w:val="0"/>
      <w:marBottom w:val="0"/>
      <w:divBdr>
        <w:top w:val="none" w:sz="0" w:space="0" w:color="auto"/>
        <w:left w:val="none" w:sz="0" w:space="0" w:color="auto"/>
        <w:bottom w:val="none" w:sz="0" w:space="0" w:color="auto"/>
        <w:right w:val="none" w:sz="0" w:space="0" w:color="auto"/>
      </w:divBdr>
    </w:div>
    <w:div w:id="1142768034">
      <w:bodyDiv w:val="1"/>
      <w:marLeft w:val="0"/>
      <w:marRight w:val="0"/>
      <w:marTop w:val="0"/>
      <w:marBottom w:val="0"/>
      <w:divBdr>
        <w:top w:val="none" w:sz="0" w:space="0" w:color="auto"/>
        <w:left w:val="none" w:sz="0" w:space="0" w:color="auto"/>
        <w:bottom w:val="none" w:sz="0" w:space="0" w:color="auto"/>
        <w:right w:val="none" w:sz="0" w:space="0" w:color="auto"/>
      </w:divBdr>
    </w:div>
    <w:div w:id="1147239322">
      <w:bodyDiv w:val="1"/>
      <w:marLeft w:val="0"/>
      <w:marRight w:val="0"/>
      <w:marTop w:val="0"/>
      <w:marBottom w:val="0"/>
      <w:divBdr>
        <w:top w:val="none" w:sz="0" w:space="0" w:color="auto"/>
        <w:left w:val="none" w:sz="0" w:space="0" w:color="auto"/>
        <w:bottom w:val="none" w:sz="0" w:space="0" w:color="auto"/>
        <w:right w:val="none" w:sz="0" w:space="0" w:color="auto"/>
      </w:divBdr>
    </w:div>
    <w:div w:id="1149444339">
      <w:bodyDiv w:val="1"/>
      <w:marLeft w:val="0"/>
      <w:marRight w:val="0"/>
      <w:marTop w:val="0"/>
      <w:marBottom w:val="0"/>
      <w:divBdr>
        <w:top w:val="none" w:sz="0" w:space="0" w:color="auto"/>
        <w:left w:val="none" w:sz="0" w:space="0" w:color="auto"/>
        <w:bottom w:val="none" w:sz="0" w:space="0" w:color="auto"/>
        <w:right w:val="none" w:sz="0" w:space="0" w:color="auto"/>
      </w:divBdr>
    </w:div>
    <w:div w:id="1152286597">
      <w:bodyDiv w:val="1"/>
      <w:marLeft w:val="0"/>
      <w:marRight w:val="0"/>
      <w:marTop w:val="0"/>
      <w:marBottom w:val="0"/>
      <w:divBdr>
        <w:top w:val="none" w:sz="0" w:space="0" w:color="auto"/>
        <w:left w:val="none" w:sz="0" w:space="0" w:color="auto"/>
        <w:bottom w:val="none" w:sz="0" w:space="0" w:color="auto"/>
        <w:right w:val="none" w:sz="0" w:space="0" w:color="auto"/>
      </w:divBdr>
    </w:div>
    <w:div w:id="1152864848">
      <w:bodyDiv w:val="1"/>
      <w:marLeft w:val="0"/>
      <w:marRight w:val="0"/>
      <w:marTop w:val="0"/>
      <w:marBottom w:val="0"/>
      <w:divBdr>
        <w:top w:val="none" w:sz="0" w:space="0" w:color="auto"/>
        <w:left w:val="none" w:sz="0" w:space="0" w:color="auto"/>
        <w:bottom w:val="none" w:sz="0" w:space="0" w:color="auto"/>
        <w:right w:val="none" w:sz="0" w:space="0" w:color="auto"/>
      </w:divBdr>
    </w:div>
    <w:div w:id="1153643981">
      <w:bodyDiv w:val="1"/>
      <w:marLeft w:val="0"/>
      <w:marRight w:val="0"/>
      <w:marTop w:val="0"/>
      <w:marBottom w:val="0"/>
      <w:divBdr>
        <w:top w:val="none" w:sz="0" w:space="0" w:color="auto"/>
        <w:left w:val="none" w:sz="0" w:space="0" w:color="auto"/>
        <w:bottom w:val="none" w:sz="0" w:space="0" w:color="auto"/>
        <w:right w:val="none" w:sz="0" w:space="0" w:color="auto"/>
      </w:divBdr>
    </w:div>
    <w:div w:id="1159033666">
      <w:bodyDiv w:val="1"/>
      <w:marLeft w:val="0"/>
      <w:marRight w:val="0"/>
      <w:marTop w:val="0"/>
      <w:marBottom w:val="0"/>
      <w:divBdr>
        <w:top w:val="none" w:sz="0" w:space="0" w:color="auto"/>
        <w:left w:val="none" w:sz="0" w:space="0" w:color="auto"/>
        <w:bottom w:val="none" w:sz="0" w:space="0" w:color="auto"/>
        <w:right w:val="none" w:sz="0" w:space="0" w:color="auto"/>
      </w:divBdr>
    </w:div>
    <w:div w:id="1161190802">
      <w:bodyDiv w:val="1"/>
      <w:marLeft w:val="0"/>
      <w:marRight w:val="0"/>
      <w:marTop w:val="0"/>
      <w:marBottom w:val="0"/>
      <w:divBdr>
        <w:top w:val="none" w:sz="0" w:space="0" w:color="auto"/>
        <w:left w:val="none" w:sz="0" w:space="0" w:color="auto"/>
        <w:bottom w:val="none" w:sz="0" w:space="0" w:color="auto"/>
        <w:right w:val="none" w:sz="0" w:space="0" w:color="auto"/>
      </w:divBdr>
    </w:div>
    <w:div w:id="1168717331">
      <w:bodyDiv w:val="1"/>
      <w:marLeft w:val="0"/>
      <w:marRight w:val="0"/>
      <w:marTop w:val="0"/>
      <w:marBottom w:val="0"/>
      <w:divBdr>
        <w:top w:val="none" w:sz="0" w:space="0" w:color="auto"/>
        <w:left w:val="none" w:sz="0" w:space="0" w:color="auto"/>
        <w:bottom w:val="none" w:sz="0" w:space="0" w:color="auto"/>
        <w:right w:val="none" w:sz="0" w:space="0" w:color="auto"/>
      </w:divBdr>
    </w:div>
    <w:div w:id="1171945799">
      <w:bodyDiv w:val="1"/>
      <w:marLeft w:val="0"/>
      <w:marRight w:val="0"/>
      <w:marTop w:val="0"/>
      <w:marBottom w:val="0"/>
      <w:divBdr>
        <w:top w:val="none" w:sz="0" w:space="0" w:color="auto"/>
        <w:left w:val="none" w:sz="0" w:space="0" w:color="auto"/>
        <w:bottom w:val="none" w:sz="0" w:space="0" w:color="auto"/>
        <w:right w:val="none" w:sz="0" w:space="0" w:color="auto"/>
      </w:divBdr>
    </w:div>
    <w:div w:id="1175878152">
      <w:bodyDiv w:val="1"/>
      <w:marLeft w:val="0"/>
      <w:marRight w:val="0"/>
      <w:marTop w:val="0"/>
      <w:marBottom w:val="0"/>
      <w:divBdr>
        <w:top w:val="none" w:sz="0" w:space="0" w:color="auto"/>
        <w:left w:val="none" w:sz="0" w:space="0" w:color="auto"/>
        <w:bottom w:val="none" w:sz="0" w:space="0" w:color="auto"/>
        <w:right w:val="none" w:sz="0" w:space="0" w:color="auto"/>
      </w:divBdr>
    </w:div>
    <w:div w:id="1176001468">
      <w:bodyDiv w:val="1"/>
      <w:marLeft w:val="0"/>
      <w:marRight w:val="0"/>
      <w:marTop w:val="0"/>
      <w:marBottom w:val="0"/>
      <w:divBdr>
        <w:top w:val="none" w:sz="0" w:space="0" w:color="auto"/>
        <w:left w:val="none" w:sz="0" w:space="0" w:color="auto"/>
        <w:bottom w:val="none" w:sz="0" w:space="0" w:color="auto"/>
        <w:right w:val="none" w:sz="0" w:space="0" w:color="auto"/>
      </w:divBdr>
    </w:div>
    <w:div w:id="1177495851">
      <w:bodyDiv w:val="1"/>
      <w:marLeft w:val="0"/>
      <w:marRight w:val="0"/>
      <w:marTop w:val="0"/>
      <w:marBottom w:val="0"/>
      <w:divBdr>
        <w:top w:val="none" w:sz="0" w:space="0" w:color="auto"/>
        <w:left w:val="none" w:sz="0" w:space="0" w:color="auto"/>
        <w:bottom w:val="none" w:sz="0" w:space="0" w:color="auto"/>
        <w:right w:val="none" w:sz="0" w:space="0" w:color="auto"/>
      </w:divBdr>
    </w:div>
    <w:div w:id="1179201420">
      <w:bodyDiv w:val="1"/>
      <w:marLeft w:val="0"/>
      <w:marRight w:val="0"/>
      <w:marTop w:val="0"/>
      <w:marBottom w:val="0"/>
      <w:divBdr>
        <w:top w:val="none" w:sz="0" w:space="0" w:color="auto"/>
        <w:left w:val="none" w:sz="0" w:space="0" w:color="auto"/>
        <w:bottom w:val="none" w:sz="0" w:space="0" w:color="auto"/>
        <w:right w:val="none" w:sz="0" w:space="0" w:color="auto"/>
      </w:divBdr>
    </w:div>
    <w:div w:id="1187522710">
      <w:bodyDiv w:val="1"/>
      <w:marLeft w:val="0"/>
      <w:marRight w:val="0"/>
      <w:marTop w:val="0"/>
      <w:marBottom w:val="0"/>
      <w:divBdr>
        <w:top w:val="none" w:sz="0" w:space="0" w:color="auto"/>
        <w:left w:val="none" w:sz="0" w:space="0" w:color="auto"/>
        <w:bottom w:val="none" w:sz="0" w:space="0" w:color="auto"/>
        <w:right w:val="none" w:sz="0" w:space="0" w:color="auto"/>
      </w:divBdr>
    </w:div>
    <w:div w:id="1188982629">
      <w:bodyDiv w:val="1"/>
      <w:marLeft w:val="0"/>
      <w:marRight w:val="0"/>
      <w:marTop w:val="0"/>
      <w:marBottom w:val="0"/>
      <w:divBdr>
        <w:top w:val="none" w:sz="0" w:space="0" w:color="auto"/>
        <w:left w:val="none" w:sz="0" w:space="0" w:color="auto"/>
        <w:bottom w:val="none" w:sz="0" w:space="0" w:color="auto"/>
        <w:right w:val="none" w:sz="0" w:space="0" w:color="auto"/>
      </w:divBdr>
    </w:div>
    <w:div w:id="1207715241">
      <w:bodyDiv w:val="1"/>
      <w:marLeft w:val="0"/>
      <w:marRight w:val="0"/>
      <w:marTop w:val="0"/>
      <w:marBottom w:val="0"/>
      <w:divBdr>
        <w:top w:val="none" w:sz="0" w:space="0" w:color="auto"/>
        <w:left w:val="none" w:sz="0" w:space="0" w:color="auto"/>
        <w:bottom w:val="none" w:sz="0" w:space="0" w:color="auto"/>
        <w:right w:val="none" w:sz="0" w:space="0" w:color="auto"/>
      </w:divBdr>
    </w:div>
    <w:div w:id="1209146753">
      <w:bodyDiv w:val="1"/>
      <w:marLeft w:val="0"/>
      <w:marRight w:val="0"/>
      <w:marTop w:val="0"/>
      <w:marBottom w:val="0"/>
      <w:divBdr>
        <w:top w:val="none" w:sz="0" w:space="0" w:color="auto"/>
        <w:left w:val="none" w:sz="0" w:space="0" w:color="auto"/>
        <w:bottom w:val="none" w:sz="0" w:space="0" w:color="auto"/>
        <w:right w:val="none" w:sz="0" w:space="0" w:color="auto"/>
      </w:divBdr>
    </w:div>
    <w:div w:id="1214274667">
      <w:bodyDiv w:val="1"/>
      <w:marLeft w:val="0"/>
      <w:marRight w:val="0"/>
      <w:marTop w:val="0"/>
      <w:marBottom w:val="0"/>
      <w:divBdr>
        <w:top w:val="none" w:sz="0" w:space="0" w:color="auto"/>
        <w:left w:val="none" w:sz="0" w:space="0" w:color="auto"/>
        <w:bottom w:val="none" w:sz="0" w:space="0" w:color="auto"/>
        <w:right w:val="none" w:sz="0" w:space="0" w:color="auto"/>
      </w:divBdr>
    </w:div>
    <w:div w:id="1219047971">
      <w:bodyDiv w:val="1"/>
      <w:marLeft w:val="0"/>
      <w:marRight w:val="0"/>
      <w:marTop w:val="0"/>
      <w:marBottom w:val="0"/>
      <w:divBdr>
        <w:top w:val="none" w:sz="0" w:space="0" w:color="auto"/>
        <w:left w:val="none" w:sz="0" w:space="0" w:color="auto"/>
        <w:bottom w:val="none" w:sz="0" w:space="0" w:color="auto"/>
        <w:right w:val="none" w:sz="0" w:space="0" w:color="auto"/>
      </w:divBdr>
    </w:div>
    <w:div w:id="1220020435">
      <w:bodyDiv w:val="1"/>
      <w:marLeft w:val="0"/>
      <w:marRight w:val="0"/>
      <w:marTop w:val="0"/>
      <w:marBottom w:val="0"/>
      <w:divBdr>
        <w:top w:val="none" w:sz="0" w:space="0" w:color="auto"/>
        <w:left w:val="none" w:sz="0" w:space="0" w:color="auto"/>
        <w:bottom w:val="none" w:sz="0" w:space="0" w:color="auto"/>
        <w:right w:val="none" w:sz="0" w:space="0" w:color="auto"/>
      </w:divBdr>
    </w:div>
    <w:div w:id="1223566251">
      <w:bodyDiv w:val="1"/>
      <w:marLeft w:val="0"/>
      <w:marRight w:val="0"/>
      <w:marTop w:val="0"/>
      <w:marBottom w:val="0"/>
      <w:divBdr>
        <w:top w:val="none" w:sz="0" w:space="0" w:color="auto"/>
        <w:left w:val="none" w:sz="0" w:space="0" w:color="auto"/>
        <w:bottom w:val="none" w:sz="0" w:space="0" w:color="auto"/>
        <w:right w:val="none" w:sz="0" w:space="0" w:color="auto"/>
      </w:divBdr>
    </w:div>
    <w:div w:id="1228300621">
      <w:bodyDiv w:val="1"/>
      <w:marLeft w:val="0"/>
      <w:marRight w:val="0"/>
      <w:marTop w:val="0"/>
      <w:marBottom w:val="0"/>
      <w:divBdr>
        <w:top w:val="none" w:sz="0" w:space="0" w:color="auto"/>
        <w:left w:val="none" w:sz="0" w:space="0" w:color="auto"/>
        <w:bottom w:val="none" w:sz="0" w:space="0" w:color="auto"/>
        <w:right w:val="none" w:sz="0" w:space="0" w:color="auto"/>
      </w:divBdr>
    </w:div>
    <w:div w:id="1229414642">
      <w:bodyDiv w:val="1"/>
      <w:marLeft w:val="0"/>
      <w:marRight w:val="0"/>
      <w:marTop w:val="0"/>
      <w:marBottom w:val="0"/>
      <w:divBdr>
        <w:top w:val="none" w:sz="0" w:space="0" w:color="auto"/>
        <w:left w:val="none" w:sz="0" w:space="0" w:color="auto"/>
        <w:bottom w:val="none" w:sz="0" w:space="0" w:color="auto"/>
        <w:right w:val="none" w:sz="0" w:space="0" w:color="auto"/>
      </w:divBdr>
    </w:div>
    <w:div w:id="1230656821">
      <w:bodyDiv w:val="1"/>
      <w:marLeft w:val="0"/>
      <w:marRight w:val="0"/>
      <w:marTop w:val="0"/>
      <w:marBottom w:val="0"/>
      <w:divBdr>
        <w:top w:val="none" w:sz="0" w:space="0" w:color="auto"/>
        <w:left w:val="none" w:sz="0" w:space="0" w:color="auto"/>
        <w:bottom w:val="none" w:sz="0" w:space="0" w:color="auto"/>
        <w:right w:val="none" w:sz="0" w:space="0" w:color="auto"/>
      </w:divBdr>
      <w:divsChild>
        <w:div w:id="9265699">
          <w:marLeft w:val="1498"/>
          <w:marRight w:val="0"/>
          <w:marTop w:val="130"/>
          <w:marBottom w:val="0"/>
          <w:divBdr>
            <w:top w:val="none" w:sz="0" w:space="0" w:color="auto"/>
            <w:left w:val="none" w:sz="0" w:space="0" w:color="auto"/>
            <w:bottom w:val="none" w:sz="0" w:space="0" w:color="auto"/>
            <w:right w:val="none" w:sz="0" w:space="0" w:color="auto"/>
          </w:divBdr>
        </w:div>
        <w:div w:id="66541377">
          <w:marLeft w:val="1498"/>
          <w:marRight w:val="0"/>
          <w:marTop w:val="130"/>
          <w:marBottom w:val="0"/>
          <w:divBdr>
            <w:top w:val="none" w:sz="0" w:space="0" w:color="auto"/>
            <w:left w:val="none" w:sz="0" w:space="0" w:color="auto"/>
            <w:bottom w:val="none" w:sz="0" w:space="0" w:color="auto"/>
            <w:right w:val="none" w:sz="0" w:space="0" w:color="auto"/>
          </w:divBdr>
        </w:div>
        <w:div w:id="174269026">
          <w:marLeft w:val="1498"/>
          <w:marRight w:val="0"/>
          <w:marTop w:val="130"/>
          <w:marBottom w:val="0"/>
          <w:divBdr>
            <w:top w:val="none" w:sz="0" w:space="0" w:color="auto"/>
            <w:left w:val="none" w:sz="0" w:space="0" w:color="auto"/>
            <w:bottom w:val="none" w:sz="0" w:space="0" w:color="auto"/>
            <w:right w:val="none" w:sz="0" w:space="0" w:color="auto"/>
          </w:divBdr>
        </w:div>
        <w:div w:id="521557652">
          <w:marLeft w:val="1498"/>
          <w:marRight w:val="0"/>
          <w:marTop w:val="130"/>
          <w:marBottom w:val="0"/>
          <w:divBdr>
            <w:top w:val="none" w:sz="0" w:space="0" w:color="auto"/>
            <w:left w:val="none" w:sz="0" w:space="0" w:color="auto"/>
            <w:bottom w:val="none" w:sz="0" w:space="0" w:color="auto"/>
            <w:right w:val="none" w:sz="0" w:space="0" w:color="auto"/>
          </w:divBdr>
        </w:div>
        <w:div w:id="957296883">
          <w:marLeft w:val="1498"/>
          <w:marRight w:val="0"/>
          <w:marTop w:val="130"/>
          <w:marBottom w:val="0"/>
          <w:divBdr>
            <w:top w:val="none" w:sz="0" w:space="0" w:color="auto"/>
            <w:left w:val="none" w:sz="0" w:space="0" w:color="auto"/>
            <w:bottom w:val="none" w:sz="0" w:space="0" w:color="auto"/>
            <w:right w:val="none" w:sz="0" w:space="0" w:color="auto"/>
          </w:divBdr>
        </w:div>
        <w:div w:id="1147891024">
          <w:marLeft w:val="1498"/>
          <w:marRight w:val="0"/>
          <w:marTop w:val="130"/>
          <w:marBottom w:val="0"/>
          <w:divBdr>
            <w:top w:val="none" w:sz="0" w:space="0" w:color="auto"/>
            <w:left w:val="none" w:sz="0" w:space="0" w:color="auto"/>
            <w:bottom w:val="none" w:sz="0" w:space="0" w:color="auto"/>
            <w:right w:val="none" w:sz="0" w:space="0" w:color="auto"/>
          </w:divBdr>
        </w:div>
        <w:div w:id="1511721261">
          <w:marLeft w:val="1498"/>
          <w:marRight w:val="0"/>
          <w:marTop w:val="130"/>
          <w:marBottom w:val="0"/>
          <w:divBdr>
            <w:top w:val="none" w:sz="0" w:space="0" w:color="auto"/>
            <w:left w:val="none" w:sz="0" w:space="0" w:color="auto"/>
            <w:bottom w:val="none" w:sz="0" w:space="0" w:color="auto"/>
            <w:right w:val="none" w:sz="0" w:space="0" w:color="auto"/>
          </w:divBdr>
        </w:div>
        <w:div w:id="1594584077">
          <w:marLeft w:val="1498"/>
          <w:marRight w:val="0"/>
          <w:marTop w:val="130"/>
          <w:marBottom w:val="0"/>
          <w:divBdr>
            <w:top w:val="none" w:sz="0" w:space="0" w:color="auto"/>
            <w:left w:val="none" w:sz="0" w:space="0" w:color="auto"/>
            <w:bottom w:val="none" w:sz="0" w:space="0" w:color="auto"/>
            <w:right w:val="none" w:sz="0" w:space="0" w:color="auto"/>
          </w:divBdr>
        </w:div>
        <w:div w:id="1803112323">
          <w:marLeft w:val="1498"/>
          <w:marRight w:val="0"/>
          <w:marTop w:val="130"/>
          <w:marBottom w:val="0"/>
          <w:divBdr>
            <w:top w:val="none" w:sz="0" w:space="0" w:color="auto"/>
            <w:left w:val="none" w:sz="0" w:space="0" w:color="auto"/>
            <w:bottom w:val="none" w:sz="0" w:space="0" w:color="auto"/>
            <w:right w:val="none" w:sz="0" w:space="0" w:color="auto"/>
          </w:divBdr>
        </w:div>
        <w:div w:id="2139105812">
          <w:marLeft w:val="1498"/>
          <w:marRight w:val="0"/>
          <w:marTop w:val="130"/>
          <w:marBottom w:val="0"/>
          <w:divBdr>
            <w:top w:val="none" w:sz="0" w:space="0" w:color="auto"/>
            <w:left w:val="none" w:sz="0" w:space="0" w:color="auto"/>
            <w:bottom w:val="none" w:sz="0" w:space="0" w:color="auto"/>
            <w:right w:val="none" w:sz="0" w:space="0" w:color="auto"/>
          </w:divBdr>
        </w:div>
      </w:divsChild>
    </w:div>
    <w:div w:id="1231036364">
      <w:bodyDiv w:val="1"/>
      <w:marLeft w:val="0"/>
      <w:marRight w:val="0"/>
      <w:marTop w:val="0"/>
      <w:marBottom w:val="0"/>
      <w:divBdr>
        <w:top w:val="none" w:sz="0" w:space="0" w:color="auto"/>
        <w:left w:val="none" w:sz="0" w:space="0" w:color="auto"/>
        <w:bottom w:val="none" w:sz="0" w:space="0" w:color="auto"/>
        <w:right w:val="none" w:sz="0" w:space="0" w:color="auto"/>
      </w:divBdr>
    </w:div>
    <w:div w:id="1236547093">
      <w:bodyDiv w:val="1"/>
      <w:marLeft w:val="0"/>
      <w:marRight w:val="0"/>
      <w:marTop w:val="0"/>
      <w:marBottom w:val="0"/>
      <w:divBdr>
        <w:top w:val="none" w:sz="0" w:space="0" w:color="auto"/>
        <w:left w:val="none" w:sz="0" w:space="0" w:color="auto"/>
        <w:bottom w:val="none" w:sz="0" w:space="0" w:color="auto"/>
        <w:right w:val="none" w:sz="0" w:space="0" w:color="auto"/>
      </w:divBdr>
    </w:div>
    <w:div w:id="1238595519">
      <w:bodyDiv w:val="1"/>
      <w:marLeft w:val="0"/>
      <w:marRight w:val="0"/>
      <w:marTop w:val="0"/>
      <w:marBottom w:val="0"/>
      <w:divBdr>
        <w:top w:val="none" w:sz="0" w:space="0" w:color="auto"/>
        <w:left w:val="none" w:sz="0" w:space="0" w:color="auto"/>
        <w:bottom w:val="none" w:sz="0" w:space="0" w:color="auto"/>
        <w:right w:val="none" w:sz="0" w:space="0" w:color="auto"/>
      </w:divBdr>
    </w:div>
    <w:div w:id="1242834758">
      <w:bodyDiv w:val="1"/>
      <w:marLeft w:val="0"/>
      <w:marRight w:val="0"/>
      <w:marTop w:val="0"/>
      <w:marBottom w:val="0"/>
      <w:divBdr>
        <w:top w:val="none" w:sz="0" w:space="0" w:color="auto"/>
        <w:left w:val="none" w:sz="0" w:space="0" w:color="auto"/>
        <w:bottom w:val="none" w:sz="0" w:space="0" w:color="auto"/>
        <w:right w:val="none" w:sz="0" w:space="0" w:color="auto"/>
      </w:divBdr>
    </w:div>
    <w:div w:id="1243294343">
      <w:bodyDiv w:val="1"/>
      <w:marLeft w:val="0"/>
      <w:marRight w:val="0"/>
      <w:marTop w:val="0"/>
      <w:marBottom w:val="0"/>
      <w:divBdr>
        <w:top w:val="none" w:sz="0" w:space="0" w:color="auto"/>
        <w:left w:val="none" w:sz="0" w:space="0" w:color="auto"/>
        <w:bottom w:val="none" w:sz="0" w:space="0" w:color="auto"/>
        <w:right w:val="none" w:sz="0" w:space="0" w:color="auto"/>
      </w:divBdr>
    </w:div>
    <w:div w:id="1248534662">
      <w:bodyDiv w:val="1"/>
      <w:marLeft w:val="0"/>
      <w:marRight w:val="0"/>
      <w:marTop w:val="0"/>
      <w:marBottom w:val="0"/>
      <w:divBdr>
        <w:top w:val="none" w:sz="0" w:space="0" w:color="auto"/>
        <w:left w:val="none" w:sz="0" w:space="0" w:color="auto"/>
        <w:bottom w:val="none" w:sz="0" w:space="0" w:color="auto"/>
        <w:right w:val="none" w:sz="0" w:space="0" w:color="auto"/>
      </w:divBdr>
    </w:div>
    <w:div w:id="1248881962">
      <w:bodyDiv w:val="1"/>
      <w:marLeft w:val="0"/>
      <w:marRight w:val="0"/>
      <w:marTop w:val="0"/>
      <w:marBottom w:val="0"/>
      <w:divBdr>
        <w:top w:val="none" w:sz="0" w:space="0" w:color="auto"/>
        <w:left w:val="none" w:sz="0" w:space="0" w:color="auto"/>
        <w:bottom w:val="none" w:sz="0" w:space="0" w:color="auto"/>
        <w:right w:val="none" w:sz="0" w:space="0" w:color="auto"/>
      </w:divBdr>
    </w:div>
    <w:div w:id="1249267971">
      <w:bodyDiv w:val="1"/>
      <w:marLeft w:val="0"/>
      <w:marRight w:val="0"/>
      <w:marTop w:val="0"/>
      <w:marBottom w:val="0"/>
      <w:divBdr>
        <w:top w:val="none" w:sz="0" w:space="0" w:color="auto"/>
        <w:left w:val="none" w:sz="0" w:space="0" w:color="auto"/>
        <w:bottom w:val="none" w:sz="0" w:space="0" w:color="auto"/>
        <w:right w:val="none" w:sz="0" w:space="0" w:color="auto"/>
      </w:divBdr>
    </w:div>
    <w:div w:id="1249846781">
      <w:bodyDiv w:val="1"/>
      <w:marLeft w:val="0"/>
      <w:marRight w:val="0"/>
      <w:marTop w:val="0"/>
      <w:marBottom w:val="0"/>
      <w:divBdr>
        <w:top w:val="none" w:sz="0" w:space="0" w:color="auto"/>
        <w:left w:val="none" w:sz="0" w:space="0" w:color="auto"/>
        <w:bottom w:val="none" w:sz="0" w:space="0" w:color="auto"/>
        <w:right w:val="none" w:sz="0" w:space="0" w:color="auto"/>
      </w:divBdr>
    </w:div>
    <w:div w:id="1251083511">
      <w:bodyDiv w:val="1"/>
      <w:marLeft w:val="0"/>
      <w:marRight w:val="0"/>
      <w:marTop w:val="0"/>
      <w:marBottom w:val="0"/>
      <w:divBdr>
        <w:top w:val="none" w:sz="0" w:space="0" w:color="auto"/>
        <w:left w:val="none" w:sz="0" w:space="0" w:color="auto"/>
        <w:bottom w:val="none" w:sz="0" w:space="0" w:color="auto"/>
        <w:right w:val="none" w:sz="0" w:space="0" w:color="auto"/>
      </w:divBdr>
    </w:div>
    <w:div w:id="1253468339">
      <w:bodyDiv w:val="1"/>
      <w:marLeft w:val="0"/>
      <w:marRight w:val="0"/>
      <w:marTop w:val="0"/>
      <w:marBottom w:val="0"/>
      <w:divBdr>
        <w:top w:val="none" w:sz="0" w:space="0" w:color="auto"/>
        <w:left w:val="none" w:sz="0" w:space="0" w:color="auto"/>
        <w:bottom w:val="none" w:sz="0" w:space="0" w:color="auto"/>
        <w:right w:val="none" w:sz="0" w:space="0" w:color="auto"/>
      </w:divBdr>
    </w:div>
    <w:div w:id="1254172065">
      <w:bodyDiv w:val="1"/>
      <w:marLeft w:val="0"/>
      <w:marRight w:val="0"/>
      <w:marTop w:val="0"/>
      <w:marBottom w:val="0"/>
      <w:divBdr>
        <w:top w:val="none" w:sz="0" w:space="0" w:color="auto"/>
        <w:left w:val="none" w:sz="0" w:space="0" w:color="auto"/>
        <w:bottom w:val="none" w:sz="0" w:space="0" w:color="auto"/>
        <w:right w:val="none" w:sz="0" w:space="0" w:color="auto"/>
      </w:divBdr>
    </w:div>
    <w:div w:id="1254507388">
      <w:bodyDiv w:val="1"/>
      <w:marLeft w:val="0"/>
      <w:marRight w:val="0"/>
      <w:marTop w:val="0"/>
      <w:marBottom w:val="0"/>
      <w:divBdr>
        <w:top w:val="none" w:sz="0" w:space="0" w:color="auto"/>
        <w:left w:val="none" w:sz="0" w:space="0" w:color="auto"/>
        <w:bottom w:val="none" w:sz="0" w:space="0" w:color="auto"/>
        <w:right w:val="none" w:sz="0" w:space="0" w:color="auto"/>
      </w:divBdr>
    </w:div>
    <w:div w:id="1255243195">
      <w:bodyDiv w:val="1"/>
      <w:marLeft w:val="0"/>
      <w:marRight w:val="0"/>
      <w:marTop w:val="0"/>
      <w:marBottom w:val="0"/>
      <w:divBdr>
        <w:top w:val="none" w:sz="0" w:space="0" w:color="auto"/>
        <w:left w:val="none" w:sz="0" w:space="0" w:color="auto"/>
        <w:bottom w:val="none" w:sz="0" w:space="0" w:color="auto"/>
        <w:right w:val="none" w:sz="0" w:space="0" w:color="auto"/>
      </w:divBdr>
    </w:div>
    <w:div w:id="1259099248">
      <w:bodyDiv w:val="1"/>
      <w:marLeft w:val="0"/>
      <w:marRight w:val="0"/>
      <w:marTop w:val="0"/>
      <w:marBottom w:val="0"/>
      <w:divBdr>
        <w:top w:val="none" w:sz="0" w:space="0" w:color="auto"/>
        <w:left w:val="none" w:sz="0" w:space="0" w:color="auto"/>
        <w:bottom w:val="none" w:sz="0" w:space="0" w:color="auto"/>
        <w:right w:val="none" w:sz="0" w:space="0" w:color="auto"/>
      </w:divBdr>
    </w:div>
    <w:div w:id="1261067168">
      <w:bodyDiv w:val="1"/>
      <w:marLeft w:val="0"/>
      <w:marRight w:val="0"/>
      <w:marTop w:val="0"/>
      <w:marBottom w:val="0"/>
      <w:divBdr>
        <w:top w:val="none" w:sz="0" w:space="0" w:color="auto"/>
        <w:left w:val="none" w:sz="0" w:space="0" w:color="auto"/>
        <w:bottom w:val="none" w:sz="0" w:space="0" w:color="auto"/>
        <w:right w:val="none" w:sz="0" w:space="0" w:color="auto"/>
      </w:divBdr>
    </w:div>
    <w:div w:id="1261837448">
      <w:bodyDiv w:val="1"/>
      <w:marLeft w:val="0"/>
      <w:marRight w:val="0"/>
      <w:marTop w:val="0"/>
      <w:marBottom w:val="0"/>
      <w:divBdr>
        <w:top w:val="none" w:sz="0" w:space="0" w:color="auto"/>
        <w:left w:val="none" w:sz="0" w:space="0" w:color="auto"/>
        <w:bottom w:val="none" w:sz="0" w:space="0" w:color="auto"/>
        <w:right w:val="none" w:sz="0" w:space="0" w:color="auto"/>
      </w:divBdr>
    </w:div>
    <w:div w:id="1262184559">
      <w:bodyDiv w:val="1"/>
      <w:marLeft w:val="0"/>
      <w:marRight w:val="0"/>
      <w:marTop w:val="0"/>
      <w:marBottom w:val="0"/>
      <w:divBdr>
        <w:top w:val="none" w:sz="0" w:space="0" w:color="auto"/>
        <w:left w:val="none" w:sz="0" w:space="0" w:color="auto"/>
        <w:bottom w:val="none" w:sz="0" w:space="0" w:color="auto"/>
        <w:right w:val="none" w:sz="0" w:space="0" w:color="auto"/>
      </w:divBdr>
    </w:div>
    <w:div w:id="1265185992">
      <w:bodyDiv w:val="1"/>
      <w:marLeft w:val="0"/>
      <w:marRight w:val="0"/>
      <w:marTop w:val="0"/>
      <w:marBottom w:val="0"/>
      <w:divBdr>
        <w:top w:val="none" w:sz="0" w:space="0" w:color="auto"/>
        <w:left w:val="none" w:sz="0" w:space="0" w:color="auto"/>
        <w:bottom w:val="none" w:sz="0" w:space="0" w:color="auto"/>
        <w:right w:val="none" w:sz="0" w:space="0" w:color="auto"/>
      </w:divBdr>
    </w:div>
    <w:div w:id="1273129923">
      <w:bodyDiv w:val="1"/>
      <w:marLeft w:val="0"/>
      <w:marRight w:val="0"/>
      <w:marTop w:val="0"/>
      <w:marBottom w:val="0"/>
      <w:divBdr>
        <w:top w:val="none" w:sz="0" w:space="0" w:color="auto"/>
        <w:left w:val="none" w:sz="0" w:space="0" w:color="auto"/>
        <w:bottom w:val="none" w:sz="0" w:space="0" w:color="auto"/>
        <w:right w:val="none" w:sz="0" w:space="0" w:color="auto"/>
      </w:divBdr>
    </w:div>
    <w:div w:id="1274288029">
      <w:bodyDiv w:val="1"/>
      <w:marLeft w:val="0"/>
      <w:marRight w:val="0"/>
      <w:marTop w:val="0"/>
      <w:marBottom w:val="0"/>
      <w:divBdr>
        <w:top w:val="none" w:sz="0" w:space="0" w:color="auto"/>
        <w:left w:val="none" w:sz="0" w:space="0" w:color="auto"/>
        <w:bottom w:val="none" w:sz="0" w:space="0" w:color="auto"/>
        <w:right w:val="none" w:sz="0" w:space="0" w:color="auto"/>
      </w:divBdr>
    </w:div>
    <w:div w:id="1275208100">
      <w:bodyDiv w:val="1"/>
      <w:marLeft w:val="0"/>
      <w:marRight w:val="0"/>
      <w:marTop w:val="0"/>
      <w:marBottom w:val="0"/>
      <w:divBdr>
        <w:top w:val="none" w:sz="0" w:space="0" w:color="auto"/>
        <w:left w:val="none" w:sz="0" w:space="0" w:color="auto"/>
        <w:bottom w:val="none" w:sz="0" w:space="0" w:color="auto"/>
        <w:right w:val="none" w:sz="0" w:space="0" w:color="auto"/>
      </w:divBdr>
    </w:div>
    <w:div w:id="1275602002">
      <w:bodyDiv w:val="1"/>
      <w:marLeft w:val="0"/>
      <w:marRight w:val="0"/>
      <w:marTop w:val="0"/>
      <w:marBottom w:val="0"/>
      <w:divBdr>
        <w:top w:val="none" w:sz="0" w:space="0" w:color="auto"/>
        <w:left w:val="none" w:sz="0" w:space="0" w:color="auto"/>
        <w:bottom w:val="none" w:sz="0" w:space="0" w:color="auto"/>
        <w:right w:val="none" w:sz="0" w:space="0" w:color="auto"/>
      </w:divBdr>
    </w:div>
    <w:div w:id="1276717733">
      <w:bodyDiv w:val="1"/>
      <w:marLeft w:val="0"/>
      <w:marRight w:val="0"/>
      <w:marTop w:val="0"/>
      <w:marBottom w:val="0"/>
      <w:divBdr>
        <w:top w:val="none" w:sz="0" w:space="0" w:color="auto"/>
        <w:left w:val="none" w:sz="0" w:space="0" w:color="auto"/>
        <w:bottom w:val="none" w:sz="0" w:space="0" w:color="auto"/>
        <w:right w:val="none" w:sz="0" w:space="0" w:color="auto"/>
      </w:divBdr>
    </w:div>
    <w:div w:id="1282036283">
      <w:bodyDiv w:val="1"/>
      <w:marLeft w:val="0"/>
      <w:marRight w:val="0"/>
      <w:marTop w:val="0"/>
      <w:marBottom w:val="0"/>
      <w:divBdr>
        <w:top w:val="none" w:sz="0" w:space="0" w:color="auto"/>
        <w:left w:val="none" w:sz="0" w:space="0" w:color="auto"/>
        <w:bottom w:val="none" w:sz="0" w:space="0" w:color="auto"/>
        <w:right w:val="none" w:sz="0" w:space="0" w:color="auto"/>
      </w:divBdr>
    </w:div>
    <w:div w:id="1287548036">
      <w:bodyDiv w:val="1"/>
      <w:marLeft w:val="0"/>
      <w:marRight w:val="0"/>
      <w:marTop w:val="0"/>
      <w:marBottom w:val="0"/>
      <w:divBdr>
        <w:top w:val="none" w:sz="0" w:space="0" w:color="auto"/>
        <w:left w:val="none" w:sz="0" w:space="0" w:color="auto"/>
        <w:bottom w:val="none" w:sz="0" w:space="0" w:color="auto"/>
        <w:right w:val="none" w:sz="0" w:space="0" w:color="auto"/>
      </w:divBdr>
    </w:div>
    <w:div w:id="1290477299">
      <w:bodyDiv w:val="1"/>
      <w:marLeft w:val="0"/>
      <w:marRight w:val="0"/>
      <w:marTop w:val="0"/>
      <w:marBottom w:val="0"/>
      <w:divBdr>
        <w:top w:val="none" w:sz="0" w:space="0" w:color="auto"/>
        <w:left w:val="none" w:sz="0" w:space="0" w:color="auto"/>
        <w:bottom w:val="none" w:sz="0" w:space="0" w:color="auto"/>
        <w:right w:val="none" w:sz="0" w:space="0" w:color="auto"/>
      </w:divBdr>
    </w:div>
    <w:div w:id="1293172455">
      <w:bodyDiv w:val="1"/>
      <w:marLeft w:val="0"/>
      <w:marRight w:val="0"/>
      <w:marTop w:val="0"/>
      <w:marBottom w:val="0"/>
      <w:divBdr>
        <w:top w:val="none" w:sz="0" w:space="0" w:color="auto"/>
        <w:left w:val="none" w:sz="0" w:space="0" w:color="auto"/>
        <w:bottom w:val="none" w:sz="0" w:space="0" w:color="auto"/>
        <w:right w:val="none" w:sz="0" w:space="0" w:color="auto"/>
      </w:divBdr>
    </w:div>
    <w:div w:id="1295402220">
      <w:bodyDiv w:val="1"/>
      <w:marLeft w:val="0"/>
      <w:marRight w:val="0"/>
      <w:marTop w:val="0"/>
      <w:marBottom w:val="0"/>
      <w:divBdr>
        <w:top w:val="none" w:sz="0" w:space="0" w:color="auto"/>
        <w:left w:val="none" w:sz="0" w:space="0" w:color="auto"/>
        <w:bottom w:val="none" w:sz="0" w:space="0" w:color="auto"/>
        <w:right w:val="none" w:sz="0" w:space="0" w:color="auto"/>
      </w:divBdr>
    </w:div>
    <w:div w:id="1299920603">
      <w:bodyDiv w:val="1"/>
      <w:marLeft w:val="0"/>
      <w:marRight w:val="0"/>
      <w:marTop w:val="0"/>
      <w:marBottom w:val="0"/>
      <w:divBdr>
        <w:top w:val="none" w:sz="0" w:space="0" w:color="auto"/>
        <w:left w:val="none" w:sz="0" w:space="0" w:color="auto"/>
        <w:bottom w:val="none" w:sz="0" w:space="0" w:color="auto"/>
        <w:right w:val="none" w:sz="0" w:space="0" w:color="auto"/>
      </w:divBdr>
    </w:div>
    <w:div w:id="1302735175">
      <w:bodyDiv w:val="1"/>
      <w:marLeft w:val="0"/>
      <w:marRight w:val="0"/>
      <w:marTop w:val="0"/>
      <w:marBottom w:val="0"/>
      <w:divBdr>
        <w:top w:val="none" w:sz="0" w:space="0" w:color="auto"/>
        <w:left w:val="none" w:sz="0" w:space="0" w:color="auto"/>
        <w:bottom w:val="none" w:sz="0" w:space="0" w:color="auto"/>
        <w:right w:val="none" w:sz="0" w:space="0" w:color="auto"/>
      </w:divBdr>
    </w:div>
    <w:div w:id="1308586401">
      <w:bodyDiv w:val="1"/>
      <w:marLeft w:val="0"/>
      <w:marRight w:val="0"/>
      <w:marTop w:val="0"/>
      <w:marBottom w:val="0"/>
      <w:divBdr>
        <w:top w:val="none" w:sz="0" w:space="0" w:color="auto"/>
        <w:left w:val="none" w:sz="0" w:space="0" w:color="auto"/>
        <w:bottom w:val="none" w:sz="0" w:space="0" w:color="auto"/>
        <w:right w:val="none" w:sz="0" w:space="0" w:color="auto"/>
      </w:divBdr>
    </w:div>
    <w:div w:id="1310012360">
      <w:bodyDiv w:val="1"/>
      <w:marLeft w:val="0"/>
      <w:marRight w:val="0"/>
      <w:marTop w:val="0"/>
      <w:marBottom w:val="0"/>
      <w:divBdr>
        <w:top w:val="none" w:sz="0" w:space="0" w:color="auto"/>
        <w:left w:val="none" w:sz="0" w:space="0" w:color="auto"/>
        <w:bottom w:val="none" w:sz="0" w:space="0" w:color="auto"/>
        <w:right w:val="none" w:sz="0" w:space="0" w:color="auto"/>
      </w:divBdr>
      <w:divsChild>
        <w:div w:id="436371247">
          <w:marLeft w:val="-225"/>
          <w:marRight w:val="-225"/>
          <w:marTop w:val="0"/>
          <w:marBottom w:val="0"/>
          <w:divBdr>
            <w:top w:val="none" w:sz="0" w:space="0" w:color="auto"/>
            <w:left w:val="none" w:sz="0" w:space="0" w:color="auto"/>
            <w:bottom w:val="none" w:sz="0" w:space="0" w:color="auto"/>
            <w:right w:val="none" w:sz="0" w:space="0" w:color="auto"/>
          </w:divBdr>
          <w:divsChild>
            <w:div w:id="1729526616">
              <w:marLeft w:val="0"/>
              <w:marRight w:val="0"/>
              <w:marTop w:val="0"/>
              <w:marBottom w:val="0"/>
              <w:divBdr>
                <w:top w:val="none" w:sz="0" w:space="0" w:color="auto"/>
                <w:left w:val="none" w:sz="0" w:space="0" w:color="auto"/>
                <w:bottom w:val="none" w:sz="0" w:space="0" w:color="auto"/>
                <w:right w:val="none" w:sz="0" w:space="0" w:color="auto"/>
              </w:divBdr>
              <w:divsChild>
                <w:div w:id="1780098864">
                  <w:marLeft w:val="0"/>
                  <w:marRight w:val="0"/>
                  <w:marTop w:val="0"/>
                  <w:marBottom w:val="0"/>
                  <w:divBdr>
                    <w:top w:val="none" w:sz="0" w:space="0" w:color="auto"/>
                    <w:left w:val="none" w:sz="0" w:space="0" w:color="auto"/>
                    <w:bottom w:val="none" w:sz="0" w:space="0" w:color="auto"/>
                    <w:right w:val="none" w:sz="0" w:space="0" w:color="auto"/>
                  </w:divBdr>
                  <w:divsChild>
                    <w:div w:id="690449922">
                      <w:marLeft w:val="0"/>
                      <w:marRight w:val="0"/>
                      <w:marTop w:val="0"/>
                      <w:marBottom w:val="300"/>
                      <w:divBdr>
                        <w:top w:val="none" w:sz="0" w:space="0" w:color="auto"/>
                        <w:left w:val="none" w:sz="0" w:space="0" w:color="auto"/>
                        <w:bottom w:val="none" w:sz="0" w:space="0" w:color="auto"/>
                        <w:right w:val="none" w:sz="0" w:space="0" w:color="auto"/>
                      </w:divBdr>
                      <w:divsChild>
                        <w:div w:id="317733796">
                          <w:marLeft w:val="0"/>
                          <w:marRight w:val="0"/>
                          <w:marTop w:val="0"/>
                          <w:marBottom w:val="0"/>
                          <w:divBdr>
                            <w:top w:val="none" w:sz="0" w:space="0" w:color="auto"/>
                            <w:left w:val="none" w:sz="0" w:space="0" w:color="auto"/>
                            <w:bottom w:val="none" w:sz="0" w:space="0" w:color="auto"/>
                            <w:right w:val="none" w:sz="0" w:space="0" w:color="auto"/>
                          </w:divBdr>
                          <w:divsChild>
                            <w:div w:id="1710300763">
                              <w:marLeft w:val="0"/>
                              <w:marRight w:val="0"/>
                              <w:marTop w:val="0"/>
                              <w:marBottom w:val="0"/>
                              <w:divBdr>
                                <w:top w:val="none" w:sz="0" w:space="0" w:color="auto"/>
                                <w:left w:val="none" w:sz="0" w:space="0" w:color="auto"/>
                                <w:bottom w:val="none" w:sz="0" w:space="0" w:color="auto"/>
                                <w:right w:val="none" w:sz="0" w:space="0" w:color="auto"/>
                              </w:divBdr>
                              <w:divsChild>
                                <w:div w:id="1013999369">
                                  <w:marLeft w:val="0"/>
                                  <w:marRight w:val="0"/>
                                  <w:marTop w:val="0"/>
                                  <w:marBottom w:val="0"/>
                                  <w:divBdr>
                                    <w:top w:val="none" w:sz="0" w:space="0" w:color="auto"/>
                                    <w:left w:val="none" w:sz="0" w:space="0" w:color="auto"/>
                                    <w:bottom w:val="none" w:sz="0" w:space="0" w:color="auto"/>
                                    <w:right w:val="none" w:sz="0" w:space="0" w:color="auto"/>
                                  </w:divBdr>
                                  <w:divsChild>
                                    <w:div w:id="296843571">
                                      <w:marLeft w:val="0"/>
                                      <w:marRight w:val="0"/>
                                      <w:marTop w:val="0"/>
                                      <w:marBottom w:val="120"/>
                                      <w:divBdr>
                                        <w:top w:val="none" w:sz="0" w:space="0" w:color="auto"/>
                                        <w:left w:val="none" w:sz="0" w:space="0" w:color="auto"/>
                                        <w:bottom w:val="single" w:sz="6" w:space="0" w:color="DDDDDD"/>
                                        <w:right w:val="none" w:sz="0" w:space="0" w:color="auto"/>
                                      </w:divBdr>
                                      <w:divsChild>
                                        <w:div w:id="1116099764">
                                          <w:marLeft w:val="0"/>
                                          <w:marRight w:val="0"/>
                                          <w:marTop w:val="0"/>
                                          <w:marBottom w:val="0"/>
                                          <w:divBdr>
                                            <w:top w:val="none" w:sz="0" w:space="0" w:color="auto"/>
                                            <w:left w:val="none" w:sz="0" w:space="0" w:color="auto"/>
                                            <w:bottom w:val="none" w:sz="0" w:space="0" w:color="auto"/>
                                            <w:right w:val="none" w:sz="0" w:space="0" w:color="auto"/>
                                          </w:divBdr>
                                          <w:divsChild>
                                            <w:div w:id="496848483">
                                              <w:marLeft w:val="0"/>
                                              <w:marRight w:val="0"/>
                                              <w:marTop w:val="0"/>
                                              <w:marBottom w:val="0"/>
                                              <w:divBdr>
                                                <w:top w:val="none" w:sz="0" w:space="0" w:color="auto"/>
                                                <w:left w:val="none" w:sz="0" w:space="0" w:color="auto"/>
                                                <w:bottom w:val="none" w:sz="0" w:space="0" w:color="auto"/>
                                                <w:right w:val="none" w:sz="0" w:space="0" w:color="auto"/>
                                              </w:divBdr>
                                              <w:divsChild>
                                                <w:div w:id="1910455433">
                                                  <w:marLeft w:val="0"/>
                                                  <w:marRight w:val="0"/>
                                                  <w:marTop w:val="225"/>
                                                  <w:marBottom w:val="0"/>
                                                  <w:divBdr>
                                                    <w:top w:val="none" w:sz="0" w:space="0" w:color="auto"/>
                                                    <w:left w:val="none" w:sz="0" w:space="0" w:color="auto"/>
                                                    <w:bottom w:val="none" w:sz="0" w:space="0" w:color="auto"/>
                                                    <w:right w:val="none" w:sz="0" w:space="0" w:color="auto"/>
                                                  </w:divBdr>
                                                  <w:divsChild>
                                                    <w:div w:id="232931509">
                                                      <w:marLeft w:val="0"/>
                                                      <w:marRight w:val="0"/>
                                                      <w:marTop w:val="0"/>
                                                      <w:marBottom w:val="0"/>
                                                      <w:divBdr>
                                                        <w:top w:val="none" w:sz="0" w:space="0" w:color="auto"/>
                                                        <w:left w:val="none" w:sz="0" w:space="0" w:color="auto"/>
                                                        <w:bottom w:val="none" w:sz="0" w:space="0" w:color="auto"/>
                                                        <w:right w:val="none" w:sz="0" w:space="0" w:color="auto"/>
                                                      </w:divBdr>
                                                      <w:divsChild>
                                                        <w:div w:id="204467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8147748">
      <w:bodyDiv w:val="1"/>
      <w:marLeft w:val="0"/>
      <w:marRight w:val="0"/>
      <w:marTop w:val="0"/>
      <w:marBottom w:val="0"/>
      <w:divBdr>
        <w:top w:val="none" w:sz="0" w:space="0" w:color="auto"/>
        <w:left w:val="none" w:sz="0" w:space="0" w:color="auto"/>
        <w:bottom w:val="none" w:sz="0" w:space="0" w:color="auto"/>
        <w:right w:val="none" w:sz="0" w:space="0" w:color="auto"/>
      </w:divBdr>
    </w:div>
    <w:div w:id="1319261339">
      <w:bodyDiv w:val="1"/>
      <w:marLeft w:val="0"/>
      <w:marRight w:val="0"/>
      <w:marTop w:val="0"/>
      <w:marBottom w:val="0"/>
      <w:divBdr>
        <w:top w:val="none" w:sz="0" w:space="0" w:color="auto"/>
        <w:left w:val="none" w:sz="0" w:space="0" w:color="auto"/>
        <w:bottom w:val="none" w:sz="0" w:space="0" w:color="auto"/>
        <w:right w:val="none" w:sz="0" w:space="0" w:color="auto"/>
      </w:divBdr>
    </w:div>
    <w:div w:id="1319381843">
      <w:bodyDiv w:val="1"/>
      <w:marLeft w:val="0"/>
      <w:marRight w:val="0"/>
      <w:marTop w:val="0"/>
      <w:marBottom w:val="0"/>
      <w:divBdr>
        <w:top w:val="none" w:sz="0" w:space="0" w:color="auto"/>
        <w:left w:val="none" w:sz="0" w:space="0" w:color="auto"/>
        <w:bottom w:val="none" w:sz="0" w:space="0" w:color="auto"/>
        <w:right w:val="none" w:sz="0" w:space="0" w:color="auto"/>
      </w:divBdr>
    </w:div>
    <w:div w:id="1320038048">
      <w:bodyDiv w:val="1"/>
      <w:marLeft w:val="0"/>
      <w:marRight w:val="0"/>
      <w:marTop w:val="0"/>
      <w:marBottom w:val="0"/>
      <w:divBdr>
        <w:top w:val="none" w:sz="0" w:space="0" w:color="auto"/>
        <w:left w:val="none" w:sz="0" w:space="0" w:color="auto"/>
        <w:bottom w:val="none" w:sz="0" w:space="0" w:color="auto"/>
        <w:right w:val="none" w:sz="0" w:space="0" w:color="auto"/>
      </w:divBdr>
    </w:div>
    <w:div w:id="1322656034">
      <w:bodyDiv w:val="1"/>
      <w:marLeft w:val="0"/>
      <w:marRight w:val="0"/>
      <w:marTop w:val="0"/>
      <w:marBottom w:val="0"/>
      <w:divBdr>
        <w:top w:val="none" w:sz="0" w:space="0" w:color="auto"/>
        <w:left w:val="none" w:sz="0" w:space="0" w:color="auto"/>
        <w:bottom w:val="none" w:sz="0" w:space="0" w:color="auto"/>
        <w:right w:val="none" w:sz="0" w:space="0" w:color="auto"/>
      </w:divBdr>
    </w:div>
    <w:div w:id="1323048932">
      <w:bodyDiv w:val="1"/>
      <w:marLeft w:val="0"/>
      <w:marRight w:val="0"/>
      <w:marTop w:val="0"/>
      <w:marBottom w:val="0"/>
      <w:divBdr>
        <w:top w:val="none" w:sz="0" w:space="0" w:color="auto"/>
        <w:left w:val="none" w:sz="0" w:space="0" w:color="auto"/>
        <w:bottom w:val="none" w:sz="0" w:space="0" w:color="auto"/>
        <w:right w:val="none" w:sz="0" w:space="0" w:color="auto"/>
      </w:divBdr>
    </w:div>
    <w:div w:id="1323118782">
      <w:bodyDiv w:val="1"/>
      <w:marLeft w:val="0"/>
      <w:marRight w:val="0"/>
      <w:marTop w:val="0"/>
      <w:marBottom w:val="0"/>
      <w:divBdr>
        <w:top w:val="none" w:sz="0" w:space="0" w:color="auto"/>
        <w:left w:val="none" w:sz="0" w:space="0" w:color="auto"/>
        <w:bottom w:val="none" w:sz="0" w:space="0" w:color="auto"/>
        <w:right w:val="none" w:sz="0" w:space="0" w:color="auto"/>
      </w:divBdr>
    </w:div>
    <w:div w:id="1327589640">
      <w:bodyDiv w:val="1"/>
      <w:marLeft w:val="0"/>
      <w:marRight w:val="0"/>
      <w:marTop w:val="0"/>
      <w:marBottom w:val="0"/>
      <w:divBdr>
        <w:top w:val="none" w:sz="0" w:space="0" w:color="auto"/>
        <w:left w:val="none" w:sz="0" w:space="0" w:color="auto"/>
        <w:bottom w:val="none" w:sz="0" w:space="0" w:color="auto"/>
        <w:right w:val="none" w:sz="0" w:space="0" w:color="auto"/>
      </w:divBdr>
    </w:div>
    <w:div w:id="1338457720">
      <w:bodyDiv w:val="1"/>
      <w:marLeft w:val="0"/>
      <w:marRight w:val="0"/>
      <w:marTop w:val="0"/>
      <w:marBottom w:val="0"/>
      <w:divBdr>
        <w:top w:val="none" w:sz="0" w:space="0" w:color="auto"/>
        <w:left w:val="none" w:sz="0" w:space="0" w:color="auto"/>
        <w:bottom w:val="none" w:sz="0" w:space="0" w:color="auto"/>
        <w:right w:val="none" w:sz="0" w:space="0" w:color="auto"/>
      </w:divBdr>
    </w:div>
    <w:div w:id="1340893169">
      <w:bodyDiv w:val="1"/>
      <w:marLeft w:val="0"/>
      <w:marRight w:val="0"/>
      <w:marTop w:val="0"/>
      <w:marBottom w:val="0"/>
      <w:divBdr>
        <w:top w:val="none" w:sz="0" w:space="0" w:color="auto"/>
        <w:left w:val="none" w:sz="0" w:space="0" w:color="auto"/>
        <w:bottom w:val="none" w:sz="0" w:space="0" w:color="auto"/>
        <w:right w:val="none" w:sz="0" w:space="0" w:color="auto"/>
      </w:divBdr>
    </w:div>
    <w:div w:id="1341001954">
      <w:bodyDiv w:val="1"/>
      <w:marLeft w:val="0"/>
      <w:marRight w:val="0"/>
      <w:marTop w:val="0"/>
      <w:marBottom w:val="0"/>
      <w:divBdr>
        <w:top w:val="none" w:sz="0" w:space="0" w:color="auto"/>
        <w:left w:val="none" w:sz="0" w:space="0" w:color="auto"/>
        <w:bottom w:val="none" w:sz="0" w:space="0" w:color="auto"/>
        <w:right w:val="none" w:sz="0" w:space="0" w:color="auto"/>
      </w:divBdr>
    </w:div>
    <w:div w:id="1341195402">
      <w:bodyDiv w:val="1"/>
      <w:marLeft w:val="0"/>
      <w:marRight w:val="0"/>
      <w:marTop w:val="0"/>
      <w:marBottom w:val="0"/>
      <w:divBdr>
        <w:top w:val="none" w:sz="0" w:space="0" w:color="auto"/>
        <w:left w:val="none" w:sz="0" w:space="0" w:color="auto"/>
        <w:bottom w:val="none" w:sz="0" w:space="0" w:color="auto"/>
        <w:right w:val="none" w:sz="0" w:space="0" w:color="auto"/>
      </w:divBdr>
    </w:div>
    <w:div w:id="1344361391">
      <w:bodyDiv w:val="1"/>
      <w:marLeft w:val="0"/>
      <w:marRight w:val="0"/>
      <w:marTop w:val="0"/>
      <w:marBottom w:val="0"/>
      <w:divBdr>
        <w:top w:val="none" w:sz="0" w:space="0" w:color="auto"/>
        <w:left w:val="none" w:sz="0" w:space="0" w:color="auto"/>
        <w:bottom w:val="none" w:sz="0" w:space="0" w:color="auto"/>
        <w:right w:val="none" w:sz="0" w:space="0" w:color="auto"/>
      </w:divBdr>
    </w:div>
    <w:div w:id="1345598333">
      <w:bodyDiv w:val="1"/>
      <w:marLeft w:val="0"/>
      <w:marRight w:val="0"/>
      <w:marTop w:val="0"/>
      <w:marBottom w:val="0"/>
      <w:divBdr>
        <w:top w:val="none" w:sz="0" w:space="0" w:color="auto"/>
        <w:left w:val="none" w:sz="0" w:space="0" w:color="auto"/>
        <w:bottom w:val="none" w:sz="0" w:space="0" w:color="auto"/>
        <w:right w:val="none" w:sz="0" w:space="0" w:color="auto"/>
      </w:divBdr>
    </w:div>
    <w:div w:id="1348289237">
      <w:bodyDiv w:val="1"/>
      <w:marLeft w:val="0"/>
      <w:marRight w:val="0"/>
      <w:marTop w:val="0"/>
      <w:marBottom w:val="0"/>
      <w:divBdr>
        <w:top w:val="none" w:sz="0" w:space="0" w:color="auto"/>
        <w:left w:val="none" w:sz="0" w:space="0" w:color="auto"/>
        <w:bottom w:val="none" w:sz="0" w:space="0" w:color="auto"/>
        <w:right w:val="none" w:sz="0" w:space="0" w:color="auto"/>
      </w:divBdr>
    </w:div>
    <w:div w:id="1348479369">
      <w:bodyDiv w:val="1"/>
      <w:marLeft w:val="0"/>
      <w:marRight w:val="0"/>
      <w:marTop w:val="0"/>
      <w:marBottom w:val="0"/>
      <w:divBdr>
        <w:top w:val="none" w:sz="0" w:space="0" w:color="auto"/>
        <w:left w:val="none" w:sz="0" w:space="0" w:color="auto"/>
        <w:bottom w:val="none" w:sz="0" w:space="0" w:color="auto"/>
        <w:right w:val="none" w:sz="0" w:space="0" w:color="auto"/>
      </w:divBdr>
    </w:div>
    <w:div w:id="1351445840">
      <w:bodyDiv w:val="1"/>
      <w:marLeft w:val="0"/>
      <w:marRight w:val="0"/>
      <w:marTop w:val="0"/>
      <w:marBottom w:val="0"/>
      <w:divBdr>
        <w:top w:val="none" w:sz="0" w:space="0" w:color="auto"/>
        <w:left w:val="none" w:sz="0" w:space="0" w:color="auto"/>
        <w:bottom w:val="none" w:sz="0" w:space="0" w:color="auto"/>
        <w:right w:val="none" w:sz="0" w:space="0" w:color="auto"/>
      </w:divBdr>
    </w:div>
    <w:div w:id="1351646376">
      <w:bodyDiv w:val="1"/>
      <w:marLeft w:val="0"/>
      <w:marRight w:val="0"/>
      <w:marTop w:val="0"/>
      <w:marBottom w:val="0"/>
      <w:divBdr>
        <w:top w:val="none" w:sz="0" w:space="0" w:color="auto"/>
        <w:left w:val="none" w:sz="0" w:space="0" w:color="auto"/>
        <w:bottom w:val="none" w:sz="0" w:space="0" w:color="auto"/>
        <w:right w:val="none" w:sz="0" w:space="0" w:color="auto"/>
      </w:divBdr>
      <w:divsChild>
        <w:div w:id="504714114">
          <w:marLeft w:val="-225"/>
          <w:marRight w:val="-225"/>
          <w:marTop w:val="0"/>
          <w:marBottom w:val="0"/>
          <w:divBdr>
            <w:top w:val="none" w:sz="0" w:space="0" w:color="auto"/>
            <w:left w:val="none" w:sz="0" w:space="0" w:color="auto"/>
            <w:bottom w:val="none" w:sz="0" w:space="0" w:color="auto"/>
            <w:right w:val="none" w:sz="0" w:space="0" w:color="auto"/>
          </w:divBdr>
          <w:divsChild>
            <w:div w:id="1562399397">
              <w:marLeft w:val="0"/>
              <w:marRight w:val="0"/>
              <w:marTop w:val="0"/>
              <w:marBottom w:val="0"/>
              <w:divBdr>
                <w:top w:val="none" w:sz="0" w:space="0" w:color="auto"/>
                <w:left w:val="none" w:sz="0" w:space="0" w:color="auto"/>
                <w:bottom w:val="none" w:sz="0" w:space="0" w:color="auto"/>
                <w:right w:val="none" w:sz="0" w:space="0" w:color="auto"/>
              </w:divBdr>
              <w:divsChild>
                <w:div w:id="1130579">
                  <w:marLeft w:val="0"/>
                  <w:marRight w:val="0"/>
                  <w:marTop w:val="0"/>
                  <w:marBottom w:val="0"/>
                  <w:divBdr>
                    <w:top w:val="none" w:sz="0" w:space="0" w:color="auto"/>
                    <w:left w:val="none" w:sz="0" w:space="0" w:color="auto"/>
                    <w:bottom w:val="none" w:sz="0" w:space="0" w:color="auto"/>
                    <w:right w:val="none" w:sz="0" w:space="0" w:color="auto"/>
                  </w:divBdr>
                  <w:divsChild>
                    <w:div w:id="906190581">
                      <w:marLeft w:val="0"/>
                      <w:marRight w:val="0"/>
                      <w:marTop w:val="0"/>
                      <w:marBottom w:val="300"/>
                      <w:divBdr>
                        <w:top w:val="none" w:sz="0" w:space="0" w:color="auto"/>
                        <w:left w:val="none" w:sz="0" w:space="0" w:color="auto"/>
                        <w:bottom w:val="none" w:sz="0" w:space="0" w:color="auto"/>
                        <w:right w:val="none" w:sz="0" w:space="0" w:color="auto"/>
                      </w:divBdr>
                      <w:divsChild>
                        <w:div w:id="814180464">
                          <w:marLeft w:val="0"/>
                          <w:marRight w:val="0"/>
                          <w:marTop w:val="0"/>
                          <w:marBottom w:val="0"/>
                          <w:divBdr>
                            <w:top w:val="none" w:sz="0" w:space="0" w:color="auto"/>
                            <w:left w:val="none" w:sz="0" w:space="0" w:color="auto"/>
                            <w:bottom w:val="none" w:sz="0" w:space="0" w:color="auto"/>
                            <w:right w:val="none" w:sz="0" w:space="0" w:color="auto"/>
                          </w:divBdr>
                          <w:divsChild>
                            <w:div w:id="868176850">
                              <w:marLeft w:val="0"/>
                              <w:marRight w:val="0"/>
                              <w:marTop w:val="0"/>
                              <w:marBottom w:val="0"/>
                              <w:divBdr>
                                <w:top w:val="none" w:sz="0" w:space="0" w:color="auto"/>
                                <w:left w:val="none" w:sz="0" w:space="0" w:color="auto"/>
                                <w:bottom w:val="none" w:sz="0" w:space="0" w:color="auto"/>
                                <w:right w:val="none" w:sz="0" w:space="0" w:color="auto"/>
                              </w:divBdr>
                              <w:divsChild>
                                <w:div w:id="2120175783">
                                  <w:marLeft w:val="0"/>
                                  <w:marRight w:val="0"/>
                                  <w:marTop w:val="0"/>
                                  <w:marBottom w:val="0"/>
                                  <w:divBdr>
                                    <w:top w:val="none" w:sz="0" w:space="0" w:color="auto"/>
                                    <w:left w:val="none" w:sz="0" w:space="0" w:color="auto"/>
                                    <w:bottom w:val="none" w:sz="0" w:space="0" w:color="auto"/>
                                    <w:right w:val="none" w:sz="0" w:space="0" w:color="auto"/>
                                  </w:divBdr>
                                  <w:divsChild>
                                    <w:div w:id="694770354">
                                      <w:marLeft w:val="0"/>
                                      <w:marRight w:val="0"/>
                                      <w:marTop w:val="0"/>
                                      <w:marBottom w:val="120"/>
                                      <w:divBdr>
                                        <w:top w:val="none" w:sz="0" w:space="0" w:color="auto"/>
                                        <w:left w:val="none" w:sz="0" w:space="0" w:color="auto"/>
                                        <w:bottom w:val="single" w:sz="6" w:space="0" w:color="DDDDDD"/>
                                        <w:right w:val="none" w:sz="0" w:space="0" w:color="auto"/>
                                      </w:divBdr>
                                      <w:divsChild>
                                        <w:div w:id="804739233">
                                          <w:marLeft w:val="0"/>
                                          <w:marRight w:val="0"/>
                                          <w:marTop w:val="0"/>
                                          <w:marBottom w:val="0"/>
                                          <w:divBdr>
                                            <w:top w:val="none" w:sz="0" w:space="0" w:color="auto"/>
                                            <w:left w:val="none" w:sz="0" w:space="0" w:color="auto"/>
                                            <w:bottom w:val="none" w:sz="0" w:space="0" w:color="auto"/>
                                            <w:right w:val="none" w:sz="0" w:space="0" w:color="auto"/>
                                          </w:divBdr>
                                          <w:divsChild>
                                            <w:div w:id="1451628967">
                                              <w:marLeft w:val="0"/>
                                              <w:marRight w:val="0"/>
                                              <w:marTop w:val="0"/>
                                              <w:marBottom w:val="0"/>
                                              <w:divBdr>
                                                <w:top w:val="none" w:sz="0" w:space="0" w:color="auto"/>
                                                <w:left w:val="none" w:sz="0" w:space="0" w:color="auto"/>
                                                <w:bottom w:val="none" w:sz="0" w:space="0" w:color="auto"/>
                                                <w:right w:val="none" w:sz="0" w:space="0" w:color="auto"/>
                                              </w:divBdr>
                                              <w:divsChild>
                                                <w:div w:id="1421023931">
                                                  <w:marLeft w:val="0"/>
                                                  <w:marRight w:val="0"/>
                                                  <w:marTop w:val="225"/>
                                                  <w:marBottom w:val="0"/>
                                                  <w:divBdr>
                                                    <w:top w:val="none" w:sz="0" w:space="0" w:color="auto"/>
                                                    <w:left w:val="none" w:sz="0" w:space="0" w:color="auto"/>
                                                    <w:bottom w:val="none" w:sz="0" w:space="0" w:color="auto"/>
                                                    <w:right w:val="none" w:sz="0" w:space="0" w:color="auto"/>
                                                  </w:divBdr>
                                                  <w:divsChild>
                                                    <w:div w:id="1504321363">
                                                      <w:marLeft w:val="0"/>
                                                      <w:marRight w:val="0"/>
                                                      <w:marTop w:val="0"/>
                                                      <w:marBottom w:val="0"/>
                                                      <w:divBdr>
                                                        <w:top w:val="none" w:sz="0" w:space="0" w:color="auto"/>
                                                        <w:left w:val="none" w:sz="0" w:space="0" w:color="auto"/>
                                                        <w:bottom w:val="none" w:sz="0" w:space="0" w:color="auto"/>
                                                        <w:right w:val="none" w:sz="0" w:space="0" w:color="auto"/>
                                                      </w:divBdr>
                                                      <w:divsChild>
                                                        <w:div w:id="187749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56613346">
      <w:bodyDiv w:val="1"/>
      <w:marLeft w:val="0"/>
      <w:marRight w:val="0"/>
      <w:marTop w:val="0"/>
      <w:marBottom w:val="0"/>
      <w:divBdr>
        <w:top w:val="none" w:sz="0" w:space="0" w:color="auto"/>
        <w:left w:val="none" w:sz="0" w:space="0" w:color="auto"/>
        <w:bottom w:val="none" w:sz="0" w:space="0" w:color="auto"/>
        <w:right w:val="none" w:sz="0" w:space="0" w:color="auto"/>
      </w:divBdr>
    </w:div>
    <w:div w:id="1359627155">
      <w:bodyDiv w:val="1"/>
      <w:marLeft w:val="0"/>
      <w:marRight w:val="0"/>
      <w:marTop w:val="0"/>
      <w:marBottom w:val="0"/>
      <w:divBdr>
        <w:top w:val="none" w:sz="0" w:space="0" w:color="auto"/>
        <w:left w:val="none" w:sz="0" w:space="0" w:color="auto"/>
        <w:bottom w:val="none" w:sz="0" w:space="0" w:color="auto"/>
        <w:right w:val="none" w:sz="0" w:space="0" w:color="auto"/>
      </w:divBdr>
    </w:div>
    <w:div w:id="1365793688">
      <w:bodyDiv w:val="1"/>
      <w:marLeft w:val="0"/>
      <w:marRight w:val="0"/>
      <w:marTop w:val="0"/>
      <w:marBottom w:val="0"/>
      <w:divBdr>
        <w:top w:val="none" w:sz="0" w:space="0" w:color="auto"/>
        <w:left w:val="none" w:sz="0" w:space="0" w:color="auto"/>
        <w:bottom w:val="none" w:sz="0" w:space="0" w:color="auto"/>
        <w:right w:val="none" w:sz="0" w:space="0" w:color="auto"/>
      </w:divBdr>
    </w:div>
    <w:div w:id="1371297839">
      <w:bodyDiv w:val="1"/>
      <w:marLeft w:val="0"/>
      <w:marRight w:val="0"/>
      <w:marTop w:val="0"/>
      <w:marBottom w:val="0"/>
      <w:divBdr>
        <w:top w:val="none" w:sz="0" w:space="0" w:color="auto"/>
        <w:left w:val="none" w:sz="0" w:space="0" w:color="auto"/>
        <w:bottom w:val="none" w:sz="0" w:space="0" w:color="auto"/>
        <w:right w:val="none" w:sz="0" w:space="0" w:color="auto"/>
      </w:divBdr>
    </w:div>
    <w:div w:id="1372802429">
      <w:bodyDiv w:val="1"/>
      <w:marLeft w:val="0"/>
      <w:marRight w:val="0"/>
      <w:marTop w:val="0"/>
      <w:marBottom w:val="0"/>
      <w:divBdr>
        <w:top w:val="none" w:sz="0" w:space="0" w:color="auto"/>
        <w:left w:val="none" w:sz="0" w:space="0" w:color="auto"/>
        <w:bottom w:val="none" w:sz="0" w:space="0" w:color="auto"/>
        <w:right w:val="none" w:sz="0" w:space="0" w:color="auto"/>
      </w:divBdr>
    </w:div>
    <w:div w:id="1374043548">
      <w:bodyDiv w:val="1"/>
      <w:marLeft w:val="0"/>
      <w:marRight w:val="0"/>
      <w:marTop w:val="0"/>
      <w:marBottom w:val="0"/>
      <w:divBdr>
        <w:top w:val="none" w:sz="0" w:space="0" w:color="auto"/>
        <w:left w:val="none" w:sz="0" w:space="0" w:color="auto"/>
        <w:bottom w:val="none" w:sz="0" w:space="0" w:color="auto"/>
        <w:right w:val="none" w:sz="0" w:space="0" w:color="auto"/>
      </w:divBdr>
    </w:div>
    <w:div w:id="1374303481">
      <w:bodyDiv w:val="1"/>
      <w:marLeft w:val="0"/>
      <w:marRight w:val="0"/>
      <w:marTop w:val="0"/>
      <w:marBottom w:val="0"/>
      <w:divBdr>
        <w:top w:val="none" w:sz="0" w:space="0" w:color="auto"/>
        <w:left w:val="none" w:sz="0" w:space="0" w:color="auto"/>
        <w:bottom w:val="none" w:sz="0" w:space="0" w:color="auto"/>
        <w:right w:val="none" w:sz="0" w:space="0" w:color="auto"/>
      </w:divBdr>
    </w:div>
    <w:div w:id="1375539782">
      <w:bodyDiv w:val="1"/>
      <w:marLeft w:val="0"/>
      <w:marRight w:val="0"/>
      <w:marTop w:val="0"/>
      <w:marBottom w:val="0"/>
      <w:divBdr>
        <w:top w:val="none" w:sz="0" w:space="0" w:color="auto"/>
        <w:left w:val="none" w:sz="0" w:space="0" w:color="auto"/>
        <w:bottom w:val="none" w:sz="0" w:space="0" w:color="auto"/>
        <w:right w:val="none" w:sz="0" w:space="0" w:color="auto"/>
      </w:divBdr>
    </w:div>
    <w:div w:id="1377583153">
      <w:bodyDiv w:val="1"/>
      <w:marLeft w:val="0"/>
      <w:marRight w:val="0"/>
      <w:marTop w:val="0"/>
      <w:marBottom w:val="0"/>
      <w:divBdr>
        <w:top w:val="none" w:sz="0" w:space="0" w:color="auto"/>
        <w:left w:val="none" w:sz="0" w:space="0" w:color="auto"/>
        <w:bottom w:val="none" w:sz="0" w:space="0" w:color="auto"/>
        <w:right w:val="none" w:sz="0" w:space="0" w:color="auto"/>
      </w:divBdr>
    </w:div>
    <w:div w:id="1377971119">
      <w:bodyDiv w:val="1"/>
      <w:marLeft w:val="0"/>
      <w:marRight w:val="0"/>
      <w:marTop w:val="0"/>
      <w:marBottom w:val="0"/>
      <w:divBdr>
        <w:top w:val="none" w:sz="0" w:space="0" w:color="auto"/>
        <w:left w:val="none" w:sz="0" w:space="0" w:color="auto"/>
        <w:bottom w:val="none" w:sz="0" w:space="0" w:color="auto"/>
        <w:right w:val="none" w:sz="0" w:space="0" w:color="auto"/>
      </w:divBdr>
    </w:div>
    <w:div w:id="1380591651">
      <w:bodyDiv w:val="1"/>
      <w:marLeft w:val="0"/>
      <w:marRight w:val="0"/>
      <w:marTop w:val="0"/>
      <w:marBottom w:val="0"/>
      <w:divBdr>
        <w:top w:val="none" w:sz="0" w:space="0" w:color="auto"/>
        <w:left w:val="none" w:sz="0" w:space="0" w:color="auto"/>
        <w:bottom w:val="none" w:sz="0" w:space="0" w:color="auto"/>
        <w:right w:val="none" w:sz="0" w:space="0" w:color="auto"/>
      </w:divBdr>
    </w:div>
    <w:div w:id="1380670893">
      <w:bodyDiv w:val="1"/>
      <w:marLeft w:val="0"/>
      <w:marRight w:val="0"/>
      <w:marTop w:val="0"/>
      <w:marBottom w:val="0"/>
      <w:divBdr>
        <w:top w:val="none" w:sz="0" w:space="0" w:color="auto"/>
        <w:left w:val="none" w:sz="0" w:space="0" w:color="auto"/>
        <w:bottom w:val="none" w:sz="0" w:space="0" w:color="auto"/>
        <w:right w:val="none" w:sz="0" w:space="0" w:color="auto"/>
      </w:divBdr>
    </w:div>
    <w:div w:id="1381202268">
      <w:bodyDiv w:val="1"/>
      <w:marLeft w:val="0"/>
      <w:marRight w:val="0"/>
      <w:marTop w:val="0"/>
      <w:marBottom w:val="0"/>
      <w:divBdr>
        <w:top w:val="none" w:sz="0" w:space="0" w:color="auto"/>
        <w:left w:val="none" w:sz="0" w:space="0" w:color="auto"/>
        <w:bottom w:val="none" w:sz="0" w:space="0" w:color="auto"/>
        <w:right w:val="none" w:sz="0" w:space="0" w:color="auto"/>
      </w:divBdr>
    </w:div>
    <w:div w:id="1382943769">
      <w:bodyDiv w:val="1"/>
      <w:marLeft w:val="0"/>
      <w:marRight w:val="0"/>
      <w:marTop w:val="0"/>
      <w:marBottom w:val="0"/>
      <w:divBdr>
        <w:top w:val="none" w:sz="0" w:space="0" w:color="auto"/>
        <w:left w:val="none" w:sz="0" w:space="0" w:color="auto"/>
        <w:bottom w:val="none" w:sz="0" w:space="0" w:color="auto"/>
        <w:right w:val="none" w:sz="0" w:space="0" w:color="auto"/>
      </w:divBdr>
    </w:div>
    <w:div w:id="1383365597">
      <w:bodyDiv w:val="1"/>
      <w:marLeft w:val="0"/>
      <w:marRight w:val="0"/>
      <w:marTop w:val="0"/>
      <w:marBottom w:val="0"/>
      <w:divBdr>
        <w:top w:val="none" w:sz="0" w:space="0" w:color="auto"/>
        <w:left w:val="none" w:sz="0" w:space="0" w:color="auto"/>
        <w:bottom w:val="none" w:sz="0" w:space="0" w:color="auto"/>
        <w:right w:val="none" w:sz="0" w:space="0" w:color="auto"/>
      </w:divBdr>
    </w:div>
    <w:div w:id="1388382169">
      <w:bodyDiv w:val="1"/>
      <w:marLeft w:val="0"/>
      <w:marRight w:val="0"/>
      <w:marTop w:val="0"/>
      <w:marBottom w:val="0"/>
      <w:divBdr>
        <w:top w:val="none" w:sz="0" w:space="0" w:color="auto"/>
        <w:left w:val="none" w:sz="0" w:space="0" w:color="auto"/>
        <w:bottom w:val="none" w:sz="0" w:space="0" w:color="auto"/>
        <w:right w:val="none" w:sz="0" w:space="0" w:color="auto"/>
      </w:divBdr>
    </w:div>
    <w:div w:id="1390373448">
      <w:bodyDiv w:val="1"/>
      <w:marLeft w:val="0"/>
      <w:marRight w:val="0"/>
      <w:marTop w:val="0"/>
      <w:marBottom w:val="0"/>
      <w:divBdr>
        <w:top w:val="none" w:sz="0" w:space="0" w:color="auto"/>
        <w:left w:val="none" w:sz="0" w:space="0" w:color="auto"/>
        <w:bottom w:val="none" w:sz="0" w:space="0" w:color="auto"/>
        <w:right w:val="none" w:sz="0" w:space="0" w:color="auto"/>
      </w:divBdr>
    </w:div>
    <w:div w:id="1391877213">
      <w:bodyDiv w:val="1"/>
      <w:marLeft w:val="0"/>
      <w:marRight w:val="0"/>
      <w:marTop w:val="0"/>
      <w:marBottom w:val="0"/>
      <w:divBdr>
        <w:top w:val="none" w:sz="0" w:space="0" w:color="auto"/>
        <w:left w:val="none" w:sz="0" w:space="0" w:color="auto"/>
        <w:bottom w:val="none" w:sz="0" w:space="0" w:color="auto"/>
        <w:right w:val="none" w:sz="0" w:space="0" w:color="auto"/>
      </w:divBdr>
    </w:div>
    <w:div w:id="1397432725">
      <w:bodyDiv w:val="1"/>
      <w:marLeft w:val="0"/>
      <w:marRight w:val="0"/>
      <w:marTop w:val="0"/>
      <w:marBottom w:val="0"/>
      <w:divBdr>
        <w:top w:val="none" w:sz="0" w:space="0" w:color="auto"/>
        <w:left w:val="none" w:sz="0" w:space="0" w:color="auto"/>
        <w:bottom w:val="none" w:sz="0" w:space="0" w:color="auto"/>
        <w:right w:val="none" w:sz="0" w:space="0" w:color="auto"/>
      </w:divBdr>
    </w:div>
    <w:div w:id="1398669721">
      <w:bodyDiv w:val="1"/>
      <w:marLeft w:val="0"/>
      <w:marRight w:val="0"/>
      <w:marTop w:val="0"/>
      <w:marBottom w:val="0"/>
      <w:divBdr>
        <w:top w:val="none" w:sz="0" w:space="0" w:color="auto"/>
        <w:left w:val="none" w:sz="0" w:space="0" w:color="auto"/>
        <w:bottom w:val="none" w:sz="0" w:space="0" w:color="auto"/>
        <w:right w:val="none" w:sz="0" w:space="0" w:color="auto"/>
      </w:divBdr>
    </w:div>
    <w:div w:id="1398936007">
      <w:bodyDiv w:val="1"/>
      <w:marLeft w:val="0"/>
      <w:marRight w:val="0"/>
      <w:marTop w:val="0"/>
      <w:marBottom w:val="0"/>
      <w:divBdr>
        <w:top w:val="none" w:sz="0" w:space="0" w:color="auto"/>
        <w:left w:val="none" w:sz="0" w:space="0" w:color="auto"/>
        <w:bottom w:val="none" w:sz="0" w:space="0" w:color="auto"/>
        <w:right w:val="none" w:sz="0" w:space="0" w:color="auto"/>
      </w:divBdr>
    </w:div>
    <w:div w:id="1399745580">
      <w:bodyDiv w:val="1"/>
      <w:marLeft w:val="0"/>
      <w:marRight w:val="0"/>
      <w:marTop w:val="0"/>
      <w:marBottom w:val="0"/>
      <w:divBdr>
        <w:top w:val="none" w:sz="0" w:space="0" w:color="auto"/>
        <w:left w:val="none" w:sz="0" w:space="0" w:color="auto"/>
        <w:bottom w:val="none" w:sz="0" w:space="0" w:color="auto"/>
        <w:right w:val="none" w:sz="0" w:space="0" w:color="auto"/>
      </w:divBdr>
    </w:div>
    <w:div w:id="1405177442">
      <w:bodyDiv w:val="1"/>
      <w:marLeft w:val="0"/>
      <w:marRight w:val="0"/>
      <w:marTop w:val="0"/>
      <w:marBottom w:val="0"/>
      <w:divBdr>
        <w:top w:val="none" w:sz="0" w:space="0" w:color="auto"/>
        <w:left w:val="none" w:sz="0" w:space="0" w:color="auto"/>
        <w:bottom w:val="none" w:sz="0" w:space="0" w:color="auto"/>
        <w:right w:val="none" w:sz="0" w:space="0" w:color="auto"/>
      </w:divBdr>
    </w:div>
    <w:div w:id="1407146121">
      <w:bodyDiv w:val="1"/>
      <w:marLeft w:val="0"/>
      <w:marRight w:val="0"/>
      <w:marTop w:val="0"/>
      <w:marBottom w:val="0"/>
      <w:divBdr>
        <w:top w:val="none" w:sz="0" w:space="0" w:color="auto"/>
        <w:left w:val="none" w:sz="0" w:space="0" w:color="auto"/>
        <w:bottom w:val="none" w:sz="0" w:space="0" w:color="auto"/>
        <w:right w:val="none" w:sz="0" w:space="0" w:color="auto"/>
      </w:divBdr>
    </w:div>
    <w:div w:id="1409382900">
      <w:bodyDiv w:val="1"/>
      <w:marLeft w:val="0"/>
      <w:marRight w:val="0"/>
      <w:marTop w:val="0"/>
      <w:marBottom w:val="0"/>
      <w:divBdr>
        <w:top w:val="none" w:sz="0" w:space="0" w:color="auto"/>
        <w:left w:val="none" w:sz="0" w:space="0" w:color="auto"/>
        <w:bottom w:val="none" w:sz="0" w:space="0" w:color="auto"/>
        <w:right w:val="none" w:sz="0" w:space="0" w:color="auto"/>
      </w:divBdr>
    </w:div>
    <w:div w:id="1415280246">
      <w:bodyDiv w:val="1"/>
      <w:marLeft w:val="0"/>
      <w:marRight w:val="0"/>
      <w:marTop w:val="0"/>
      <w:marBottom w:val="0"/>
      <w:divBdr>
        <w:top w:val="none" w:sz="0" w:space="0" w:color="auto"/>
        <w:left w:val="none" w:sz="0" w:space="0" w:color="auto"/>
        <w:bottom w:val="none" w:sz="0" w:space="0" w:color="auto"/>
        <w:right w:val="none" w:sz="0" w:space="0" w:color="auto"/>
      </w:divBdr>
    </w:div>
    <w:div w:id="1421607298">
      <w:bodyDiv w:val="1"/>
      <w:marLeft w:val="0"/>
      <w:marRight w:val="0"/>
      <w:marTop w:val="0"/>
      <w:marBottom w:val="0"/>
      <w:divBdr>
        <w:top w:val="none" w:sz="0" w:space="0" w:color="auto"/>
        <w:left w:val="none" w:sz="0" w:space="0" w:color="auto"/>
        <w:bottom w:val="none" w:sz="0" w:space="0" w:color="auto"/>
        <w:right w:val="none" w:sz="0" w:space="0" w:color="auto"/>
      </w:divBdr>
    </w:div>
    <w:div w:id="1423255557">
      <w:bodyDiv w:val="1"/>
      <w:marLeft w:val="0"/>
      <w:marRight w:val="0"/>
      <w:marTop w:val="0"/>
      <w:marBottom w:val="0"/>
      <w:divBdr>
        <w:top w:val="none" w:sz="0" w:space="0" w:color="auto"/>
        <w:left w:val="none" w:sz="0" w:space="0" w:color="auto"/>
        <w:bottom w:val="none" w:sz="0" w:space="0" w:color="auto"/>
        <w:right w:val="none" w:sz="0" w:space="0" w:color="auto"/>
      </w:divBdr>
    </w:div>
    <w:div w:id="1424062294">
      <w:bodyDiv w:val="1"/>
      <w:marLeft w:val="0"/>
      <w:marRight w:val="0"/>
      <w:marTop w:val="0"/>
      <w:marBottom w:val="0"/>
      <w:divBdr>
        <w:top w:val="none" w:sz="0" w:space="0" w:color="auto"/>
        <w:left w:val="none" w:sz="0" w:space="0" w:color="auto"/>
        <w:bottom w:val="none" w:sz="0" w:space="0" w:color="auto"/>
        <w:right w:val="none" w:sz="0" w:space="0" w:color="auto"/>
      </w:divBdr>
    </w:div>
    <w:div w:id="1425301297">
      <w:bodyDiv w:val="1"/>
      <w:marLeft w:val="0"/>
      <w:marRight w:val="0"/>
      <w:marTop w:val="0"/>
      <w:marBottom w:val="0"/>
      <w:divBdr>
        <w:top w:val="none" w:sz="0" w:space="0" w:color="auto"/>
        <w:left w:val="none" w:sz="0" w:space="0" w:color="auto"/>
        <w:bottom w:val="none" w:sz="0" w:space="0" w:color="auto"/>
        <w:right w:val="none" w:sz="0" w:space="0" w:color="auto"/>
      </w:divBdr>
    </w:div>
    <w:div w:id="1425687852">
      <w:bodyDiv w:val="1"/>
      <w:marLeft w:val="0"/>
      <w:marRight w:val="0"/>
      <w:marTop w:val="0"/>
      <w:marBottom w:val="0"/>
      <w:divBdr>
        <w:top w:val="none" w:sz="0" w:space="0" w:color="auto"/>
        <w:left w:val="none" w:sz="0" w:space="0" w:color="auto"/>
        <w:bottom w:val="none" w:sz="0" w:space="0" w:color="auto"/>
        <w:right w:val="none" w:sz="0" w:space="0" w:color="auto"/>
      </w:divBdr>
    </w:div>
    <w:div w:id="1425762497">
      <w:bodyDiv w:val="1"/>
      <w:marLeft w:val="0"/>
      <w:marRight w:val="0"/>
      <w:marTop w:val="0"/>
      <w:marBottom w:val="0"/>
      <w:divBdr>
        <w:top w:val="none" w:sz="0" w:space="0" w:color="auto"/>
        <w:left w:val="none" w:sz="0" w:space="0" w:color="auto"/>
        <w:bottom w:val="none" w:sz="0" w:space="0" w:color="auto"/>
        <w:right w:val="none" w:sz="0" w:space="0" w:color="auto"/>
      </w:divBdr>
    </w:div>
    <w:div w:id="1427189027">
      <w:bodyDiv w:val="1"/>
      <w:marLeft w:val="0"/>
      <w:marRight w:val="0"/>
      <w:marTop w:val="0"/>
      <w:marBottom w:val="0"/>
      <w:divBdr>
        <w:top w:val="none" w:sz="0" w:space="0" w:color="auto"/>
        <w:left w:val="none" w:sz="0" w:space="0" w:color="auto"/>
        <w:bottom w:val="none" w:sz="0" w:space="0" w:color="auto"/>
        <w:right w:val="none" w:sz="0" w:space="0" w:color="auto"/>
      </w:divBdr>
    </w:div>
    <w:div w:id="1428423247">
      <w:bodyDiv w:val="1"/>
      <w:marLeft w:val="0"/>
      <w:marRight w:val="0"/>
      <w:marTop w:val="0"/>
      <w:marBottom w:val="0"/>
      <w:divBdr>
        <w:top w:val="none" w:sz="0" w:space="0" w:color="auto"/>
        <w:left w:val="none" w:sz="0" w:space="0" w:color="auto"/>
        <w:bottom w:val="none" w:sz="0" w:space="0" w:color="auto"/>
        <w:right w:val="none" w:sz="0" w:space="0" w:color="auto"/>
      </w:divBdr>
    </w:div>
    <w:div w:id="1428648792">
      <w:bodyDiv w:val="1"/>
      <w:marLeft w:val="0"/>
      <w:marRight w:val="0"/>
      <w:marTop w:val="0"/>
      <w:marBottom w:val="0"/>
      <w:divBdr>
        <w:top w:val="none" w:sz="0" w:space="0" w:color="auto"/>
        <w:left w:val="none" w:sz="0" w:space="0" w:color="auto"/>
        <w:bottom w:val="none" w:sz="0" w:space="0" w:color="auto"/>
        <w:right w:val="none" w:sz="0" w:space="0" w:color="auto"/>
      </w:divBdr>
    </w:div>
    <w:div w:id="1433361256">
      <w:bodyDiv w:val="1"/>
      <w:marLeft w:val="0"/>
      <w:marRight w:val="0"/>
      <w:marTop w:val="0"/>
      <w:marBottom w:val="0"/>
      <w:divBdr>
        <w:top w:val="none" w:sz="0" w:space="0" w:color="auto"/>
        <w:left w:val="none" w:sz="0" w:space="0" w:color="auto"/>
        <w:bottom w:val="none" w:sz="0" w:space="0" w:color="auto"/>
        <w:right w:val="none" w:sz="0" w:space="0" w:color="auto"/>
      </w:divBdr>
    </w:div>
    <w:div w:id="1433404319">
      <w:bodyDiv w:val="1"/>
      <w:marLeft w:val="0"/>
      <w:marRight w:val="0"/>
      <w:marTop w:val="0"/>
      <w:marBottom w:val="0"/>
      <w:divBdr>
        <w:top w:val="none" w:sz="0" w:space="0" w:color="auto"/>
        <w:left w:val="none" w:sz="0" w:space="0" w:color="auto"/>
        <w:bottom w:val="none" w:sz="0" w:space="0" w:color="auto"/>
        <w:right w:val="none" w:sz="0" w:space="0" w:color="auto"/>
      </w:divBdr>
    </w:div>
    <w:div w:id="1436091430">
      <w:bodyDiv w:val="1"/>
      <w:marLeft w:val="0"/>
      <w:marRight w:val="0"/>
      <w:marTop w:val="0"/>
      <w:marBottom w:val="0"/>
      <w:divBdr>
        <w:top w:val="none" w:sz="0" w:space="0" w:color="auto"/>
        <w:left w:val="none" w:sz="0" w:space="0" w:color="auto"/>
        <w:bottom w:val="none" w:sz="0" w:space="0" w:color="auto"/>
        <w:right w:val="none" w:sz="0" w:space="0" w:color="auto"/>
      </w:divBdr>
    </w:div>
    <w:div w:id="1438057726">
      <w:bodyDiv w:val="1"/>
      <w:marLeft w:val="0"/>
      <w:marRight w:val="0"/>
      <w:marTop w:val="0"/>
      <w:marBottom w:val="0"/>
      <w:divBdr>
        <w:top w:val="none" w:sz="0" w:space="0" w:color="auto"/>
        <w:left w:val="none" w:sz="0" w:space="0" w:color="auto"/>
        <w:bottom w:val="none" w:sz="0" w:space="0" w:color="auto"/>
        <w:right w:val="none" w:sz="0" w:space="0" w:color="auto"/>
      </w:divBdr>
    </w:div>
    <w:div w:id="1438908447">
      <w:bodyDiv w:val="1"/>
      <w:marLeft w:val="0"/>
      <w:marRight w:val="0"/>
      <w:marTop w:val="0"/>
      <w:marBottom w:val="0"/>
      <w:divBdr>
        <w:top w:val="none" w:sz="0" w:space="0" w:color="auto"/>
        <w:left w:val="none" w:sz="0" w:space="0" w:color="auto"/>
        <w:bottom w:val="none" w:sz="0" w:space="0" w:color="auto"/>
        <w:right w:val="none" w:sz="0" w:space="0" w:color="auto"/>
      </w:divBdr>
    </w:div>
    <w:div w:id="1440954627">
      <w:bodyDiv w:val="1"/>
      <w:marLeft w:val="0"/>
      <w:marRight w:val="0"/>
      <w:marTop w:val="0"/>
      <w:marBottom w:val="0"/>
      <w:divBdr>
        <w:top w:val="none" w:sz="0" w:space="0" w:color="auto"/>
        <w:left w:val="none" w:sz="0" w:space="0" w:color="auto"/>
        <w:bottom w:val="none" w:sz="0" w:space="0" w:color="auto"/>
        <w:right w:val="none" w:sz="0" w:space="0" w:color="auto"/>
      </w:divBdr>
    </w:div>
    <w:div w:id="1441795496">
      <w:bodyDiv w:val="1"/>
      <w:marLeft w:val="0"/>
      <w:marRight w:val="0"/>
      <w:marTop w:val="0"/>
      <w:marBottom w:val="0"/>
      <w:divBdr>
        <w:top w:val="none" w:sz="0" w:space="0" w:color="auto"/>
        <w:left w:val="none" w:sz="0" w:space="0" w:color="auto"/>
        <w:bottom w:val="none" w:sz="0" w:space="0" w:color="auto"/>
        <w:right w:val="none" w:sz="0" w:space="0" w:color="auto"/>
      </w:divBdr>
    </w:div>
    <w:div w:id="1443063843">
      <w:bodyDiv w:val="1"/>
      <w:marLeft w:val="0"/>
      <w:marRight w:val="0"/>
      <w:marTop w:val="0"/>
      <w:marBottom w:val="0"/>
      <w:divBdr>
        <w:top w:val="none" w:sz="0" w:space="0" w:color="auto"/>
        <w:left w:val="none" w:sz="0" w:space="0" w:color="auto"/>
        <w:bottom w:val="none" w:sz="0" w:space="0" w:color="auto"/>
        <w:right w:val="none" w:sz="0" w:space="0" w:color="auto"/>
      </w:divBdr>
    </w:div>
    <w:div w:id="1446390119">
      <w:bodyDiv w:val="1"/>
      <w:marLeft w:val="0"/>
      <w:marRight w:val="0"/>
      <w:marTop w:val="0"/>
      <w:marBottom w:val="0"/>
      <w:divBdr>
        <w:top w:val="none" w:sz="0" w:space="0" w:color="auto"/>
        <w:left w:val="none" w:sz="0" w:space="0" w:color="auto"/>
        <w:bottom w:val="none" w:sz="0" w:space="0" w:color="auto"/>
        <w:right w:val="none" w:sz="0" w:space="0" w:color="auto"/>
      </w:divBdr>
    </w:div>
    <w:div w:id="1447428717">
      <w:bodyDiv w:val="1"/>
      <w:marLeft w:val="0"/>
      <w:marRight w:val="0"/>
      <w:marTop w:val="0"/>
      <w:marBottom w:val="0"/>
      <w:divBdr>
        <w:top w:val="none" w:sz="0" w:space="0" w:color="auto"/>
        <w:left w:val="none" w:sz="0" w:space="0" w:color="auto"/>
        <w:bottom w:val="none" w:sz="0" w:space="0" w:color="auto"/>
        <w:right w:val="none" w:sz="0" w:space="0" w:color="auto"/>
      </w:divBdr>
    </w:div>
    <w:div w:id="1450971805">
      <w:bodyDiv w:val="1"/>
      <w:marLeft w:val="0"/>
      <w:marRight w:val="0"/>
      <w:marTop w:val="0"/>
      <w:marBottom w:val="0"/>
      <w:divBdr>
        <w:top w:val="none" w:sz="0" w:space="0" w:color="auto"/>
        <w:left w:val="none" w:sz="0" w:space="0" w:color="auto"/>
        <w:bottom w:val="none" w:sz="0" w:space="0" w:color="auto"/>
        <w:right w:val="none" w:sz="0" w:space="0" w:color="auto"/>
      </w:divBdr>
    </w:div>
    <w:div w:id="1455447280">
      <w:bodyDiv w:val="1"/>
      <w:marLeft w:val="0"/>
      <w:marRight w:val="0"/>
      <w:marTop w:val="0"/>
      <w:marBottom w:val="0"/>
      <w:divBdr>
        <w:top w:val="none" w:sz="0" w:space="0" w:color="auto"/>
        <w:left w:val="none" w:sz="0" w:space="0" w:color="auto"/>
        <w:bottom w:val="none" w:sz="0" w:space="0" w:color="auto"/>
        <w:right w:val="none" w:sz="0" w:space="0" w:color="auto"/>
      </w:divBdr>
    </w:div>
    <w:div w:id="1456941945">
      <w:bodyDiv w:val="1"/>
      <w:marLeft w:val="0"/>
      <w:marRight w:val="0"/>
      <w:marTop w:val="0"/>
      <w:marBottom w:val="0"/>
      <w:divBdr>
        <w:top w:val="none" w:sz="0" w:space="0" w:color="auto"/>
        <w:left w:val="none" w:sz="0" w:space="0" w:color="auto"/>
        <w:bottom w:val="none" w:sz="0" w:space="0" w:color="auto"/>
        <w:right w:val="none" w:sz="0" w:space="0" w:color="auto"/>
      </w:divBdr>
    </w:div>
    <w:div w:id="1457019139">
      <w:bodyDiv w:val="1"/>
      <w:marLeft w:val="0"/>
      <w:marRight w:val="0"/>
      <w:marTop w:val="0"/>
      <w:marBottom w:val="0"/>
      <w:divBdr>
        <w:top w:val="none" w:sz="0" w:space="0" w:color="auto"/>
        <w:left w:val="none" w:sz="0" w:space="0" w:color="auto"/>
        <w:bottom w:val="none" w:sz="0" w:space="0" w:color="auto"/>
        <w:right w:val="none" w:sz="0" w:space="0" w:color="auto"/>
      </w:divBdr>
    </w:div>
    <w:div w:id="1461921929">
      <w:bodyDiv w:val="1"/>
      <w:marLeft w:val="0"/>
      <w:marRight w:val="0"/>
      <w:marTop w:val="0"/>
      <w:marBottom w:val="0"/>
      <w:divBdr>
        <w:top w:val="none" w:sz="0" w:space="0" w:color="auto"/>
        <w:left w:val="none" w:sz="0" w:space="0" w:color="auto"/>
        <w:bottom w:val="none" w:sz="0" w:space="0" w:color="auto"/>
        <w:right w:val="none" w:sz="0" w:space="0" w:color="auto"/>
      </w:divBdr>
    </w:div>
    <w:div w:id="1464234473">
      <w:bodyDiv w:val="1"/>
      <w:marLeft w:val="0"/>
      <w:marRight w:val="0"/>
      <w:marTop w:val="0"/>
      <w:marBottom w:val="0"/>
      <w:divBdr>
        <w:top w:val="none" w:sz="0" w:space="0" w:color="auto"/>
        <w:left w:val="none" w:sz="0" w:space="0" w:color="auto"/>
        <w:bottom w:val="none" w:sz="0" w:space="0" w:color="auto"/>
        <w:right w:val="none" w:sz="0" w:space="0" w:color="auto"/>
      </w:divBdr>
    </w:div>
    <w:div w:id="1465197058">
      <w:bodyDiv w:val="1"/>
      <w:marLeft w:val="0"/>
      <w:marRight w:val="0"/>
      <w:marTop w:val="0"/>
      <w:marBottom w:val="0"/>
      <w:divBdr>
        <w:top w:val="none" w:sz="0" w:space="0" w:color="auto"/>
        <w:left w:val="none" w:sz="0" w:space="0" w:color="auto"/>
        <w:bottom w:val="none" w:sz="0" w:space="0" w:color="auto"/>
        <w:right w:val="none" w:sz="0" w:space="0" w:color="auto"/>
      </w:divBdr>
    </w:div>
    <w:div w:id="1465544162">
      <w:bodyDiv w:val="1"/>
      <w:marLeft w:val="0"/>
      <w:marRight w:val="0"/>
      <w:marTop w:val="0"/>
      <w:marBottom w:val="0"/>
      <w:divBdr>
        <w:top w:val="none" w:sz="0" w:space="0" w:color="auto"/>
        <w:left w:val="none" w:sz="0" w:space="0" w:color="auto"/>
        <w:bottom w:val="none" w:sz="0" w:space="0" w:color="auto"/>
        <w:right w:val="none" w:sz="0" w:space="0" w:color="auto"/>
      </w:divBdr>
    </w:div>
    <w:div w:id="1465930000">
      <w:bodyDiv w:val="1"/>
      <w:marLeft w:val="0"/>
      <w:marRight w:val="0"/>
      <w:marTop w:val="0"/>
      <w:marBottom w:val="0"/>
      <w:divBdr>
        <w:top w:val="none" w:sz="0" w:space="0" w:color="auto"/>
        <w:left w:val="none" w:sz="0" w:space="0" w:color="auto"/>
        <w:bottom w:val="none" w:sz="0" w:space="0" w:color="auto"/>
        <w:right w:val="none" w:sz="0" w:space="0" w:color="auto"/>
      </w:divBdr>
    </w:div>
    <w:div w:id="1466268652">
      <w:bodyDiv w:val="1"/>
      <w:marLeft w:val="0"/>
      <w:marRight w:val="0"/>
      <w:marTop w:val="0"/>
      <w:marBottom w:val="0"/>
      <w:divBdr>
        <w:top w:val="none" w:sz="0" w:space="0" w:color="auto"/>
        <w:left w:val="none" w:sz="0" w:space="0" w:color="auto"/>
        <w:bottom w:val="none" w:sz="0" w:space="0" w:color="auto"/>
        <w:right w:val="none" w:sz="0" w:space="0" w:color="auto"/>
      </w:divBdr>
    </w:div>
    <w:div w:id="1467160377">
      <w:bodyDiv w:val="1"/>
      <w:marLeft w:val="0"/>
      <w:marRight w:val="0"/>
      <w:marTop w:val="0"/>
      <w:marBottom w:val="0"/>
      <w:divBdr>
        <w:top w:val="none" w:sz="0" w:space="0" w:color="auto"/>
        <w:left w:val="none" w:sz="0" w:space="0" w:color="auto"/>
        <w:bottom w:val="none" w:sz="0" w:space="0" w:color="auto"/>
        <w:right w:val="none" w:sz="0" w:space="0" w:color="auto"/>
      </w:divBdr>
    </w:div>
    <w:div w:id="1472207226">
      <w:bodyDiv w:val="1"/>
      <w:marLeft w:val="0"/>
      <w:marRight w:val="0"/>
      <w:marTop w:val="0"/>
      <w:marBottom w:val="0"/>
      <w:divBdr>
        <w:top w:val="none" w:sz="0" w:space="0" w:color="auto"/>
        <w:left w:val="none" w:sz="0" w:space="0" w:color="auto"/>
        <w:bottom w:val="none" w:sz="0" w:space="0" w:color="auto"/>
        <w:right w:val="none" w:sz="0" w:space="0" w:color="auto"/>
      </w:divBdr>
    </w:div>
    <w:div w:id="1472749927">
      <w:bodyDiv w:val="1"/>
      <w:marLeft w:val="0"/>
      <w:marRight w:val="0"/>
      <w:marTop w:val="0"/>
      <w:marBottom w:val="0"/>
      <w:divBdr>
        <w:top w:val="none" w:sz="0" w:space="0" w:color="auto"/>
        <w:left w:val="none" w:sz="0" w:space="0" w:color="auto"/>
        <w:bottom w:val="none" w:sz="0" w:space="0" w:color="auto"/>
        <w:right w:val="none" w:sz="0" w:space="0" w:color="auto"/>
      </w:divBdr>
    </w:div>
    <w:div w:id="1474105903">
      <w:bodyDiv w:val="1"/>
      <w:marLeft w:val="0"/>
      <w:marRight w:val="0"/>
      <w:marTop w:val="0"/>
      <w:marBottom w:val="0"/>
      <w:divBdr>
        <w:top w:val="none" w:sz="0" w:space="0" w:color="auto"/>
        <w:left w:val="none" w:sz="0" w:space="0" w:color="auto"/>
        <w:bottom w:val="none" w:sz="0" w:space="0" w:color="auto"/>
        <w:right w:val="none" w:sz="0" w:space="0" w:color="auto"/>
      </w:divBdr>
    </w:div>
    <w:div w:id="1478956381">
      <w:bodyDiv w:val="1"/>
      <w:marLeft w:val="0"/>
      <w:marRight w:val="0"/>
      <w:marTop w:val="0"/>
      <w:marBottom w:val="0"/>
      <w:divBdr>
        <w:top w:val="none" w:sz="0" w:space="0" w:color="auto"/>
        <w:left w:val="none" w:sz="0" w:space="0" w:color="auto"/>
        <w:bottom w:val="none" w:sz="0" w:space="0" w:color="auto"/>
        <w:right w:val="none" w:sz="0" w:space="0" w:color="auto"/>
      </w:divBdr>
    </w:div>
    <w:div w:id="1482843732">
      <w:bodyDiv w:val="1"/>
      <w:marLeft w:val="0"/>
      <w:marRight w:val="0"/>
      <w:marTop w:val="0"/>
      <w:marBottom w:val="0"/>
      <w:divBdr>
        <w:top w:val="none" w:sz="0" w:space="0" w:color="auto"/>
        <w:left w:val="none" w:sz="0" w:space="0" w:color="auto"/>
        <w:bottom w:val="none" w:sz="0" w:space="0" w:color="auto"/>
        <w:right w:val="none" w:sz="0" w:space="0" w:color="auto"/>
      </w:divBdr>
    </w:div>
    <w:div w:id="1484664851">
      <w:bodyDiv w:val="1"/>
      <w:marLeft w:val="0"/>
      <w:marRight w:val="0"/>
      <w:marTop w:val="0"/>
      <w:marBottom w:val="0"/>
      <w:divBdr>
        <w:top w:val="none" w:sz="0" w:space="0" w:color="auto"/>
        <w:left w:val="none" w:sz="0" w:space="0" w:color="auto"/>
        <w:bottom w:val="none" w:sz="0" w:space="0" w:color="auto"/>
        <w:right w:val="none" w:sz="0" w:space="0" w:color="auto"/>
      </w:divBdr>
    </w:div>
    <w:div w:id="1486044788">
      <w:bodyDiv w:val="1"/>
      <w:marLeft w:val="0"/>
      <w:marRight w:val="0"/>
      <w:marTop w:val="0"/>
      <w:marBottom w:val="0"/>
      <w:divBdr>
        <w:top w:val="none" w:sz="0" w:space="0" w:color="auto"/>
        <w:left w:val="none" w:sz="0" w:space="0" w:color="auto"/>
        <w:bottom w:val="none" w:sz="0" w:space="0" w:color="auto"/>
        <w:right w:val="none" w:sz="0" w:space="0" w:color="auto"/>
      </w:divBdr>
    </w:div>
    <w:div w:id="1488738835">
      <w:bodyDiv w:val="1"/>
      <w:marLeft w:val="0"/>
      <w:marRight w:val="0"/>
      <w:marTop w:val="0"/>
      <w:marBottom w:val="0"/>
      <w:divBdr>
        <w:top w:val="none" w:sz="0" w:space="0" w:color="auto"/>
        <w:left w:val="none" w:sz="0" w:space="0" w:color="auto"/>
        <w:bottom w:val="none" w:sz="0" w:space="0" w:color="auto"/>
        <w:right w:val="none" w:sz="0" w:space="0" w:color="auto"/>
      </w:divBdr>
    </w:div>
    <w:div w:id="1491482920">
      <w:bodyDiv w:val="1"/>
      <w:marLeft w:val="0"/>
      <w:marRight w:val="0"/>
      <w:marTop w:val="0"/>
      <w:marBottom w:val="0"/>
      <w:divBdr>
        <w:top w:val="none" w:sz="0" w:space="0" w:color="auto"/>
        <w:left w:val="none" w:sz="0" w:space="0" w:color="auto"/>
        <w:bottom w:val="none" w:sz="0" w:space="0" w:color="auto"/>
        <w:right w:val="none" w:sz="0" w:space="0" w:color="auto"/>
      </w:divBdr>
    </w:div>
    <w:div w:id="1505584309">
      <w:bodyDiv w:val="1"/>
      <w:marLeft w:val="0"/>
      <w:marRight w:val="0"/>
      <w:marTop w:val="0"/>
      <w:marBottom w:val="0"/>
      <w:divBdr>
        <w:top w:val="none" w:sz="0" w:space="0" w:color="auto"/>
        <w:left w:val="none" w:sz="0" w:space="0" w:color="auto"/>
        <w:bottom w:val="none" w:sz="0" w:space="0" w:color="auto"/>
        <w:right w:val="none" w:sz="0" w:space="0" w:color="auto"/>
      </w:divBdr>
    </w:div>
    <w:div w:id="1506171193">
      <w:bodyDiv w:val="1"/>
      <w:marLeft w:val="0"/>
      <w:marRight w:val="0"/>
      <w:marTop w:val="0"/>
      <w:marBottom w:val="0"/>
      <w:divBdr>
        <w:top w:val="none" w:sz="0" w:space="0" w:color="auto"/>
        <w:left w:val="none" w:sz="0" w:space="0" w:color="auto"/>
        <w:bottom w:val="none" w:sz="0" w:space="0" w:color="auto"/>
        <w:right w:val="none" w:sz="0" w:space="0" w:color="auto"/>
      </w:divBdr>
    </w:div>
    <w:div w:id="1509102797">
      <w:bodyDiv w:val="1"/>
      <w:marLeft w:val="0"/>
      <w:marRight w:val="0"/>
      <w:marTop w:val="0"/>
      <w:marBottom w:val="0"/>
      <w:divBdr>
        <w:top w:val="none" w:sz="0" w:space="0" w:color="auto"/>
        <w:left w:val="none" w:sz="0" w:space="0" w:color="auto"/>
        <w:bottom w:val="none" w:sz="0" w:space="0" w:color="auto"/>
        <w:right w:val="none" w:sz="0" w:space="0" w:color="auto"/>
      </w:divBdr>
    </w:div>
    <w:div w:id="1510101345">
      <w:bodyDiv w:val="1"/>
      <w:marLeft w:val="0"/>
      <w:marRight w:val="0"/>
      <w:marTop w:val="0"/>
      <w:marBottom w:val="0"/>
      <w:divBdr>
        <w:top w:val="none" w:sz="0" w:space="0" w:color="auto"/>
        <w:left w:val="none" w:sz="0" w:space="0" w:color="auto"/>
        <w:bottom w:val="none" w:sz="0" w:space="0" w:color="auto"/>
        <w:right w:val="none" w:sz="0" w:space="0" w:color="auto"/>
      </w:divBdr>
    </w:div>
    <w:div w:id="1510874414">
      <w:bodyDiv w:val="1"/>
      <w:marLeft w:val="0"/>
      <w:marRight w:val="0"/>
      <w:marTop w:val="0"/>
      <w:marBottom w:val="0"/>
      <w:divBdr>
        <w:top w:val="none" w:sz="0" w:space="0" w:color="auto"/>
        <w:left w:val="none" w:sz="0" w:space="0" w:color="auto"/>
        <w:bottom w:val="none" w:sz="0" w:space="0" w:color="auto"/>
        <w:right w:val="none" w:sz="0" w:space="0" w:color="auto"/>
      </w:divBdr>
    </w:div>
    <w:div w:id="1510946893">
      <w:bodyDiv w:val="1"/>
      <w:marLeft w:val="0"/>
      <w:marRight w:val="0"/>
      <w:marTop w:val="0"/>
      <w:marBottom w:val="0"/>
      <w:divBdr>
        <w:top w:val="none" w:sz="0" w:space="0" w:color="auto"/>
        <w:left w:val="none" w:sz="0" w:space="0" w:color="auto"/>
        <w:bottom w:val="none" w:sz="0" w:space="0" w:color="auto"/>
        <w:right w:val="none" w:sz="0" w:space="0" w:color="auto"/>
      </w:divBdr>
    </w:div>
    <w:div w:id="1514032381">
      <w:bodyDiv w:val="1"/>
      <w:marLeft w:val="0"/>
      <w:marRight w:val="0"/>
      <w:marTop w:val="0"/>
      <w:marBottom w:val="0"/>
      <w:divBdr>
        <w:top w:val="none" w:sz="0" w:space="0" w:color="auto"/>
        <w:left w:val="none" w:sz="0" w:space="0" w:color="auto"/>
        <w:bottom w:val="none" w:sz="0" w:space="0" w:color="auto"/>
        <w:right w:val="none" w:sz="0" w:space="0" w:color="auto"/>
      </w:divBdr>
    </w:div>
    <w:div w:id="1519347200">
      <w:bodyDiv w:val="1"/>
      <w:marLeft w:val="0"/>
      <w:marRight w:val="0"/>
      <w:marTop w:val="0"/>
      <w:marBottom w:val="0"/>
      <w:divBdr>
        <w:top w:val="none" w:sz="0" w:space="0" w:color="auto"/>
        <w:left w:val="none" w:sz="0" w:space="0" w:color="auto"/>
        <w:bottom w:val="none" w:sz="0" w:space="0" w:color="auto"/>
        <w:right w:val="none" w:sz="0" w:space="0" w:color="auto"/>
      </w:divBdr>
    </w:div>
    <w:div w:id="1522626185">
      <w:bodyDiv w:val="1"/>
      <w:marLeft w:val="0"/>
      <w:marRight w:val="0"/>
      <w:marTop w:val="0"/>
      <w:marBottom w:val="0"/>
      <w:divBdr>
        <w:top w:val="none" w:sz="0" w:space="0" w:color="auto"/>
        <w:left w:val="none" w:sz="0" w:space="0" w:color="auto"/>
        <w:bottom w:val="none" w:sz="0" w:space="0" w:color="auto"/>
        <w:right w:val="none" w:sz="0" w:space="0" w:color="auto"/>
      </w:divBdr>
    </w:div>
    <w:div w:id="1523786348">
      <w:bodyDiv w:val="1"/>
      <w:marLeft w:val="0"/>
      <w:marRight w:val="0"/>
      <w:marTop w:val="0"/>
      <w:marBottom w:val="0"/>
      <w:divBdr>
        <w:top w:val="none" w:sz="0" w:space="0" w:color="auto"/>
        <w:left w:val="none" w:sz="0" w:space="0" w:color="auto"/>
        <w:bottom w:val="none" w:sz="0" w:space="0" w:color="auto"/>
        <w:right w:val="none" w:sz="0" w:space="0" w:color="auto"/>
      </w:divBdr>
    </w:div>
    <w:div w:id="1529099095">
      <w:bodyDiv w:val="1"/>
      <w:marLeft w:val="0"/>
      <w:marRight w:val="0"/>
      <w:marTop w:val="0"/>
      <w:marBottom w:val="0"/>
      <w:divBdr>
        <w:top w:val="none" w:sz="0" w:space="0" w:color="auto"/>
        <w:left w:val="none" w:sz="0" w:space="0" w:color="auto"/>
        <w:bottom w:val="none" w:sz="0" w:space="0" w:color="auto"/>
        <w:right w:val="none" w:sz="0" w:space="0" w:color="auto"/>
      </w:divBdr>
    </w:div>
    <w:div w:id="1533608801">
      <w:bodyDiv w:val="1"/>
      <w:marLeft w:val="0"/>
      <w:marRight w:val="0"/>
      <w:marTop w:val="0"/>
      <w:marBottom w:val="0"/>
      <w:divBdr>
        <w:top w:val="none" w:sz="0" w:space="0" w:color="auto"/>
        <w:left w:val="none" w:sz="0" w:space="0" w:color="auto"/>
        <w:bottom w:val="none" w:sz="0" w:space="0" w:color="auto"/>
        <w:right w:val="none" w:sz="0" w:space="0" w:color="auto"/>
      </w:divBdr>
    </w:div>
    <w:div w:id="1541940887">
      <w:bodyDiv w:val="1"/>
      <w:marLeft w:val="0"/>
      <w:marRight w:val="0"/>
      <w:marTop w:val="0"/>
      <w:marBottom w:val="0"/>
      <w:divBdr>
        <w:top w:val="none" w:sz="0" w:space="0" w:color="auto"/>
        <w:left w:val="none" w:sz="0" w:space="0" w:color="auto"/>
        <w:bottom w:val="none" w:sz="0" w:space="0" w:color="auto"/>
        <w:right w:val="none" w:sz="0" w:space="0" w:color="auto"/>
      </w:divBdr>
    </w:div>
    <w:div w:id="1544638063">
      <w:bodyDiv w:val="1"/>
      <w:marLeft w:val="0"/>
      <w:marRight w:val="0"/>
      <w:marTop w:val="0"/>
      <w:marBottom w:val="0"/>
      <w:divBdr>
        <w:top w:val="none" w:sz="0" w:space="0" w:color="auto"/>
        <w:left w:val="none" w:sz="0" w:space="0" w:color="auto"/>
        <w:bottom w:val="none" w:sz="0" w:space="0" w:color="auto"/>
        <w:right w:val="none" w:sz="0" w:space="0" w:color="auto"/>
      </w:divBdr>
    </w:div>
    <w:div w:id="1544710203">
      <w:bodyDiv w:val="1"/>
      <w:marLeft w:val="0"/>
      <w:marRight w:val="0"/>
      <w:marTop w:val="0"/>
      <w:marBottom w:val="0"/>
      <w:divBdr>
        <w:top w:val="none" w:sz="0" w:space="0" w:color="auto"/>
        <w:left w:val="none" w:sz="0" w:space="0" w:color="auto"/>
        <w:bottom w:val="none" w:sz="0" w:space="0" w:color="auto"/>
        <w:right w:val="none" w:sz="0" w:space="0" w:color="auto"/>
      </w:divBdr>
    </w:div>
    <w:div w:id="1545092226">
      <w:bodyDiv w:val="1"/>
      <w:marLeft w:val="0"/>
      <w:marRight w:val="0"/>
      <w:marTop w:val="0"/>
      <w:marBottom w:val="0"/>
      <w:divBdr>
        <w:top w:val="none" w:sz="0" w:space="0" w:color="auto"/>
        <w:left w:val="none" w:sz="0" w:space="0" w:color="auto"/>
        <w:bottom w:val="none" w:sz="0" w:space="0" w:color="auto"/>
        <w:right w:val="none" w:sz="0" w:space="0" w:color="auto"/>
      </w:divBdr>
    </w:div>
    <w:div w:id="1550149438">
      <w:bodyDiv w:val="1"/>
      <w:marLeft w:val="0"/>
      <w:marRight w:val="0"/>
      <w:marTop w:val="0"/>
      <w:marBottom w:val="0"/>
      <w:divBdr>
        <w:top w:val="none" w:sz="0" w:space="0" w:color="auto"/>
        <w:left w:val="none" w:sz="0" w:space="0" w:color="auto"/>
        <w:bottom w:val="none" w:sz="0" w:space="0" w:color="auto"/>
        <w:right w:val="none" w:sz="0" w:space="0" w:color="auto"/>
      </w:divBdr>
    </w:div>
    <w:div w:id="1550605143">
      <w:bodyDiv w:val="1"/>
      <w:marLeft w:val="0"/>
      <w:marRight w:val="0"/>
      <w:marTop w:val="0"/>
      <w:marBottom w:val="0"/>
      <w:divBdr>
        <w:top w:val="none" w:sz="0" w:space="0" w:color="auto"/>
        <w:left w:val="none" w:sz="0" w:space="0" w:color="auto"/>
        <w:bottom w:val="none" w:sz="0" w:space="0" w:color="auto"/>
        <w:right w:val="none" w:sz="0" w:space="0" w:color="auto"/>
      </w:divBdr>
    </w:div>
    <w:div w:id="1554004218">
      <w:bodyDiv w:val="1"/>
      <w:marLeft w:val="0"/>
      <w:marRight w:val="0"/>
      <w:marTop w:val="0"/>
      <w:marBottom w:val="0"/>
      <w:divBdr>
        <w:top w:val="none" w:sz="0" w:space="0" w:color="auto"/>
        <w:left w:val="none" w:sz="0" w:space="0" w:color="auto"/>
        <w:bottom w:val="none" w:sz="0" w:space="0" w:color="auto"/>
        <w:right w:val="none" w:sz="0" w:space="0" w:color="auto"/>
      </w:divBdr>
    </w:div>
    <w:div w:id="1556038910">
      <w:bodyDiv w:val="1"/>
      <w:marLeft w:val="0"/>
      <w:marRight w:val="0"/>
      <w:marTop w:val="0"/>
      <w:marBottom w:val="0"/>
      <w:divBdr>
        <w:top w:val="none" w:sz="0" w:space="0" w:color="auto"/>
        <w:left w:val="none" w:sz="0" w:space="0" w:color="auto"/>
        <w:bottom w:val="none" w:sz="0" w:space="0" w:color="auto"/>
        <w:right w:val="none" w:sz="0" w:space="0" w:color="auto"/>
      </w:divBdr>
    </w:div>
    <w:div w:id="1557204196">
      <w:bodyDiv w:val="1"/>
      <w:marLeft w:val="0"/>
      <w:marRight w:val="0"/>
      <w:marTop w:val="0"/>
      <w:marBottom w:val="0"/>
      <w:divBdr>
        <w:top w:val="none" w:sz="0" w:space="0" w:color="auto"/>
        <w:left w:val="none" w:sz="0" w:space="0" w:color="auto"/>
        <w:bottom w:val="none" w:sz="0" w:space="0" w:color="auto"/>
        <w:right w:val="none" w:sz="0" w:space="0" w:color="auto"/>
      </w:divBdr>
    </w:div>
    <w:div w:id="1559509811">
      <w:bodyDiv w:val="1"/>
      <w:marLeft w:val="0"/>
      <w:marRight w:val="0"/>
      <w:marTop w:val="0"/>
      <w:marBottom w:val="0"/>
      <w:divBdr>
        <w:top w:val="none" w:sz="0" w:space="0" w:color="auto"/>
        <w:left w:val="none" w:sz="0" w:space="0" w:color="auto"/>
        <w:bottom w:val="none" w:sz="0" w:space="0" w:color="auto"/>
        <w:right w:val="none" w:sz="0" w:space="0" w:color="auto"/>
      </w:divBdr>
    </w:div>
    <w:div w:id="1563253577">
      <w:bodyDiv w:val="1"/>
      <w:marLeft w:val="0"/>
      <w:marRight w:val="0"/>
      <w:marTop w:val="0"/>
      <w:marBottom w:val="0"/>
      <w:divBdr>
        <w:top w:val="none" w:sz="0" w:space="0" w:color="auto"/>
        <w:left w:val="none" w:sz="0" w:space="0" w:color="auto"/>
        <w:bottom w:val="none" w:sz="0" w:space="0" w:color="auto"/>
        <w:right w:val="none" w:sz="0" w:space="0" w:color="auto"/>
      </w:divBdr>
    </w:div>
    <w:div w:id="1563902720">
      <w:bodyDiv w:val="1"/>
      <w:marLeft w:val="0"/>
      <w:marRight w:val="0"/>
      <w:marTop w:val="0"/>
      <w:marBottom w:val="0"/>
      <w:divBdr>
        <w:top w:val="none" w:sz="0" w:space="0" w:color="auto"/>
        <w:left w:val="none" w:sz="0" w:space="0" w:color="auto"/>
        <w:bottom w:val="none" w:sz="0" w:space="0" w:color="auto"/>
        <w:right w:val="none" w:sz="0" w:space="0" w:color="auto"/>
      </w:divBdr>
    </w:div>
    <w:div w:id="1564217177">
      <w:bodyDiv w:val="1"/>
      <w:marLeft w:val="0"/>
      <w:marRight w:val="0"/>
      <w:marTop w:val="0"/>
      <w:marBottom w:val="0"/>
      <w:divBdr>
        <w:top w:val="none" w:sz="0" w:space="0" w:color="auto"/>
        <w:left w:val="none" w:sz="0" w:space="0" w:color="auto"/>
        <w:bottom w:val="none" w:sz="0" w:space="0" w:color="auto"/>
        <w:right w:val="none" w:sz="0" w:space="0" w:color="auto"/>
      </w:divBdr>
    </w:div>
    <w:div w:id="1577008614">
      <w:bodyDiv w:val="1"/>
      <w:marLeft w:val="0"/>
      <w:marRight w:val="0"/>
      <w:marTop w:val="0"/>
      <w:marBottom w:val="0"/>
      <w:divBdr>
        <w:top w:val="none" w:sz="0" w:space="0" w:color="auto"/>
        <w:left w:val="none" w:sz="0" w:space="0" w:color="auto"/>
        <w:bottom w:val="none" w:sz="0" w:space="0" w:color="auto"/>
        <w:right w:val="none" w:sz="0" w:space="0" w:color="auto"/>
      </w:divBdr>
    </w:div>
    <w:div w:id="1578593576">
      <w:bodyDiv w:val="1"/>
      <w:marLeft w:val="0"/>
      <w:marRight w:val="0"/>
      <w:marTop w:val="0"/>
      <w:marBottom w:val="0"/>
      <w:divBdr>
        <w:top w:val="none" w:sz="0" w:space="0" w:color="auto"/>
        <w:left w:val="none" w:sz="0" w:space="0" w:color="auto"/>
        <w:bottom w:val="none" w:sz="0" w:space="0" w:color="auto"/>
        <w:right w:val="none" w:sz="0" w:space="0" w:color="auto"/>
      </w:divBdr>
    </w:div>
    <w:div w:id="1581133680">
      <w:bodyDiv w:val="1"/>
      <w:marLeft w:val="0"/>
      <w:marRight w:val="0"/>
      <w:marTop w:val="0"/>
      <w:marBottom w:val="0"/>
      <w:divBdr>
        <w:top w:val="none" w:sz="0" w:space="0" w:color="auto"/>
        <w:left w:val="none" w:sz="0" w:space="0" w:color="auto"/>
        <w:bottom w:val="none" w:sz="0" w:space="0" w:color="auto"/>
        <w:right w:val="none" w:sz="0" w:space="0" w:color="auto"/>
      </w:divBdr>
    </w:div>
    <w:div w:id="1588034748">
      <w:bodyDiv w:val="1"/>
      <w:marLeft w:val="0"/>
      <w:marRight w:val="0"/>
      <w:marTop w:val="0"/>
      <w:marBottom w:val="0"/>
      <w:divBdr>
        <w:top w:val="none" w:sz="0" w:space="0" w:color="auto"/>
        <w:left w:val="none" w:sz="0" w:space="0" w:color="auto"/>
        <w:bottom w:val="none" w:sz="0" w:space="0" w:color="auto"/>
        <w:right w:val="none" w:sz="0" w:space="0" w:color="auto"/>
      </w:divBdr>
    </w:div>
    <w:div w:id="1591352678">
      <w:bodyDiv w:val="1"/>
      <w:marLeft w:val="0"/>
      <w:marRight w:val="0"/>
      <w:marTop w:val="0"/>
      <w:marBottom w:val="0"/>
      <w:divBdr>
        <w:top w:val="none" w:sz="0" w:space="0" w:color="auto"/>
        <w:left w:val="none" w:sz="0" w:space="0" w:color="auto"/>
        <w:bottom w:val="none" w:sz="0" w:space="0" w:color="auto"/>
        <w:right w:val="none" w:sz="0" w:space="0" w:color="auto"/>
      </w:divBdr>
    </w:div>
    <w:div w:id="1595671564">
      <w:bodyDiv w:val="1"/>
      <w:marLeft w:val="0"/>
      <w:marRight w:val="0"/>
      <w:marTop w:val="0"/>
      <w:marBottom w:val="0"/>
      <w:divBdr>
        <w:top w:val="none" w:sz="0" w:space="0" w:color="auto"/>
        <w:left w:val="none" w:sz="0" w:space="0" w:color="auto"/>
        <w:bottom w:val="none" w:sz="0" w:space="0" w:color="auto"/>
        <w:right w:val="none" w:sz="0" w:space="0" w:color="auto"/>
      </w:divBdr>
    </w:div>
    <w:div w:id="1602295666">
      <w:bodyDiv w:val="1"/>
      <w:marLeft w:val="0"/>
      <w:marRight w:val="0"/>
      <w:marTop w:val="0"/>
      <w:marBottom w:val="0"/>
      <w:divBdr>
        <w:top w:val="none" w:sz="0" w:space="0" w:color="auto"/>
        <w:left w:val="none" w:sz="0" w:space="0" w:color="auto"/>
        <w:bottom w:val="none" w:sz="0" w:space="0" w:color="auto"/>
        <w:right w:val="none" w:sz="0" w:space="0" w:color="auto"/>
      </w:divBdr>
    </w:div>
    <w:div w:id="1602369994">
      <w:bodyDiv w:val="1"/>
      <w:marLeft w:val="0"/>
      <w:marRight w:val="0"/>
      <w:marTop w:val="0"/>
      <w:marBottom w:val="0"/>
      <w:divBdr>
        <w:top w:val="none" w:sz="0" w:space="0" w:color="auto"/>
        <w:left w:val="none" w:sz="0" w:space="0" w:color="auto"/>
        <w:bottom w:val="none" w:sz="0" w:space="0" w:color="auto"/>
        <w:right w:val="none" w:sz="0" w:space="0" w:color="auto"/>
      </w:divBdr>
    </w:div>
    <w:div w:id="1604727097">
      <w:bodyDiv w:val="1"/>
      <w:marLeft w:val="0"/>
      <w:marRight w:val="0"/>
      <w:marTop w:val="0"/>
      <w:marBottom w:val="0"/>
      <w:divBdr>
        <w:top w:val="none" w:sz="0" w:space="0" w:color="auto"/>
        <w:left w:val="none" w:sz="0" w:space="0" w:color="auto"/>
        <w:bottom w:val="none" w:sz="0" w:space="0" w:color="auto"/>
        <w:right w:val="none" w:sz="0" w:space="0" w:color="auto"/>
      </w:divBdr>
    </w:div>
    <w:div w:id="1605576150">
      <w:bodyDiv w:val="1"/>
      <w:marLeft w:val="0"/>
      <w:marRight w:val="0"/>
      <w:marTop w:val="0"/>
      <w:marBottom w:val="0"/>
      <w:divBdr>
        <w:top w:val="none" w:sz="0" w:space="0" w:color="auto"/>
        <w:left w:val="none" w:sz="0" w:space="0" w:color="auto"/>
        <w:bottom w:val="none" w:sz="0" w:space="0" w:color="auto"/>
        <w:right w:val="none" w:sz="0" w:space="0" w:color="auto"/>
      </w:divBdr>
    </w:div>
    <w:div w:id="1607272994">
      <w:bodyDiv w:val="1"/>
      <w:marLeft w:val="0"/>
      <w:marRight w:val="0"/>
      <w:marTop w:val="0"/>
      <w:marBottom w:val="0"/>
      <w:divBdr>
        <w:top w:val="none" w:sz="0" w:space="0" w:color="auto"/>
        <w:left w:val="none" w:sz="0" w:space="0" w:color="auto"/>
        <w:bottom w:val="none" w:sz="0" w:space="0" w:color="auto"/>
        <w:right w:val="none" w:sz="0" w:space="0" w:color="auto"/>
      </w:divBdr>
    </w:div>
    <w:div w:id="1609853637">
      <w:bodyDiv w:val="1"/>
      <w:marLeft w:val="0"/>
      <w:marRight w:val="0"/>
      <w:marTop w:val="0"/>
      <w:marBottom w:val="0"/>
      <w:divBdr>
        <w:top w:val="none" w:sz="0" w:space="0" w:color="auto"/>
        <w:left w:val="none" w:sz="0" w:space="0" w:color="auto"/>
        <w:bottom w:val="none" w:sz="0" w:space="0" w:color="auto"/>
        <w:right w:val="none" w:sz="0" w:space="0" w:color="auto"/>
      </w:divBdr>
    </w:div>
    <w:div w:id="1612129463">
      <w:bodyDiv w:val="1"/>
      <w:marLeft w:val="0"/>
      <w:marRight w:val="0"/>
      <w:marTop w:val="0"/>
      <w:marBottom w:val="0"/>
      <w:divBdr>
        <w:top w:val="none" w:sz="0" w:space="0" w:color="auto"/>
        <w:left w:val="none" w:sz="0" w:space="0" w:color="auto"/>
        <w:bottom w:val="none" w:sz="0" w:space="0" w:color="auto"/>
        <w:right w:val="none" w:sz="0" w:space="0" w:color="auto"/>
      </w:divBdr>
    </w:div>
    <w:div w:id="1613633460">
      <w:bodyDiv w:val="1"/>
      <w:marLeft w:val="0"/>
      <w:marRight w:val="0"/>
      <w:marTop w:val="0"/>
      <w:marBottom w:val="0"/>
      <w:divBdr>
        <w:top w:val="none" w:sz="0" w:space="0" w:color="auto"/>
        <w:left w:val="none" w:sz="0" w:space="0" w:color="auto"/>
        <w:bottom w:val="none" w:sz="0" w:space="0" w:color="auto"/>
        <w:right w:val="none" w:sz="0" w:space="0" w:color="auto"/>
      </w:divBdr>
    </w:div>
    <w:div w:id="1617519778">
      <w:bodyDiv w:val="1"/>
      <w:marLeft w:val="0"/>
      <w:marRight w:val="0"/>
      <w:marTop w:val="0"/>
      <w:marBottom w:val="0"/>
      <w:divBdr>
        <w:top w:val="none" w:sz="0" w:space="0" w:color="auto"/>
        <w:left w:val="none" w:sz="0" w:space="0" w:color="auto"/>
        <w:bottom w:val="none" w:sz="0" w:space="0" w:color="auto"/>
        <w:right w:val="none" w:sz="0" w:space="0" w:color="auto"/>
      </w:divBdr>
    </w:div>
    <w:div w:id="1619218777">
      <w:bodyDiv w:val="1"/>
      <w:marLeft w:val="0"/>
      <w:marRight w:val="0"/>
      <w:marTop w:val="0"/>
      <w:marBottom w:val="0"/>
      <w:divBdr>
        <w:top w:val="none" w:sz="0" w:space="0" w:color="auto"/>
        <w:left w:val="none" w:sz="0" w:space="0" w:color="auto"/>
        <w:bottom w:val="none" w:sz="0" w:space="0" w:color="auto"/>
        <w:right w:val="none" w:sz="0" w:space="0" w:color="auto"/>
      </w:divBdr>
    </w:div>
    <w:div w:id="1620911870">
      <w:bodyDiv w:val="1"/>
      <w:marLeft w:val="0"/>
      <w:marRight w:val="0"/>
      <w:marTop w:val="0"/>
      <w:marBottom w:val="0"/>
      <w:divBdr>
        <w:top w:val="none" w:sz="0" w:space="0" w:color="auto"/>
        <w:left w:val="none" w:sz="0" w:space="0" w:color="auto"/>
        <w:bottom w:val="none" w:sz="0" w:space="0" w:color="auto"/>
        <w:right w:val="none" w:sz="0" w:space="0" w:color="auto"/>
      </w:divBdr>
    </w:div>
    <w:div w:id="1621834708">
      <w:bodyDiv w:val="1"/>
      <w:marLeft w:val="0"/>
      <w:marRight w:val="0"/>
      <w:marTop w:val="0"/>
      <w:marBottom w:val="0"/>
      <w:divBdr>
        <w:top w:val="none" w:sz="0" w:space="0" w:color="auto"/>
        <w:left w:val="none" w:sz="0" w:space="0" w:color="auto"/>
        <w:bottom w:val="none" w:sz="0" w:space="0" w:color="auto"/>
        <w:right w:val="none" w:sz="0" w:space="0" w:color="auto"/>
      </w:divBdr>
    </w:div>
    <w:div w:id="1623195649">
      <w:bodyDiv w:val="1"/>
      <w:marLeft w:val="0"/>
      <w:marRight w:val="0"/>
      <w:marTop w:val="0"/>
      <w:marBottom w:val="0"/>
      <w:divBdr>
        <w:top w:val="none" w:sz="0" w:space="0" w:color="auto"/>
        <w:left w:val="none" w:sz="0" w:space="0" w:color="auto"/>
        <w:bottom w:val="none" w:sz="0" w:space="0" w:color="auto"/>
        <w:right w:val="none" w:sz="0" w:space="0" w:color="auto"/>
      </w:divBdr>
    </w:div>
    <w:div w:id="1623222875">
      <w:bodyDiv w:val="1"/>
      <w:marLeft w:val="0"/>
      <w:marRight w:val="0"/>
      <w:marTop w:val="0"/>
      <w:marBottom w:val="0"/>
      <w:divBdr>
        <w:top w:val="none" w:sz="0" w:space="0" w:color="auto"/>
        <w:left w:val="none" w:sz="0" w:space="0" w:color="auto"/>
        <w:bottom w:val="none" w:sz="0" w:space="0" w:color="auto"/>
        <w:right w:val="none" w:sz="0" w:space="0" w:color="auto"/>
      </w:divBdr>
    </w:div>
    <w:div w:id="1624770492">
      <w:bodyDiv w:val="1"/>
      <w:marLeft w:val="0"/>
      <w:marRight w:val="0"/>
      <w:marTop w:val="0"/>
      <w:marBottom w:val="0"/>
      <w:divBdr>
        <w:top w:val="none" w:sz="0" w:space="0" w:color="auto"/>
        <w:left w:val="none" w:sz="0" w:space="0" w:color="auto"/>
        <w:bottom w:val="none" w:sz="0" w:space="0" w:color="auto"/>
        <w:right w:val="none" w:sz="0" w:space="0" w:color="auto"/>
      </w:divBdr>
    </w:div>
    <w:div w:id="1626428344">
      <w:bodyDiv w:val="1"/>
      <w:marLeft w:val="0"/>
      <w:marRight w:val="0"/>
      <w:marTop w:val="0"/>
      <w:marBottom w:val="0"/>
      <w:divBdr>
        <w:top w:val="none" w:sz="0" w:space="0" w:color="auto"/>
        <w:left w:val="none" w:sz="0" w:space="0" w:color="auto"/>
        <w:bottom w:val="none" w:sz="0" w:space="0" w:color="auto"/>
        <w:right w:val="none" w:sz="0" w:space="0" w:color="auto"/>
      </w:divBdr>
    </w:div>
    <w:div w:id="1630163990">
      <w:bodyDiv w:val="1"/>
      <w:marLeft w:val="0"/>
      <w:marRight w:val="0"/>
      <w:marTop w:val="0"/>
      <w:marBottom w:val="0"/>
      <w:divBdr>
        <w:top w:val="none" w:sz="0" w:space="0" w:color="auto"/>
        <w:left w:val="none" w:sz="0" w:space="0" w:color="auto"/>
        <w:bottom w:val="none" w:sz="0" w:space="0" w:color="auto"/>
        <w:right w:val="none" w:sz="0" w:space="0" w:color="auto"/>
      </w:divBdr>
    </w:div>
    <w:div w:id="1630625278">
      <w:bodyDiv w:val="1"/>
      <w:marLeft w:val="0"/>
      <w:marRight w:val="0"/>
      <w:marTop w:val="0"/>
      <w:marBottom w:val="0"/>
      <w:divBdr>
        <w:top w:val="none" w:sz="0" w:space="0" w:color="auto"/>
        <w:left w:val="none" w:sz="0" w:space="0" w:color="auto"/>
        <w:bottom w:val="none" w:sz="0" w:space="0" w:color="auto"/>
        <w:right w:val="none" w:sz="0" w:space="0" w:color="auto"/>
      </w:divBdr>
    </w:div>
    <w:div w:id="1631548161">
      <w:bodyDiv w:val="1"/>
      <w:marLeft w:val="0"/>
      <w:marRight w:val="0"/>
      <w:marTop w:val="0"/>
      <w:marBottom w:val="0"/>
      <w:divBdr>
        <w:top w:val="none" w:sz="0" w:space="0" w:color="auto"/>
        <w:left w:val="none" w:sz="0" w:space="0" w:color="auto"/>
        <w:bottom w:val="none" w:sz="0" w:space="0" w:color="auto"/>
        <w:right w:val="none" w:sz="0" w:space="0" w:color="auto"/>
      </w:divBdr>
    </w:div>
    <w:div w:id="1643653132">
      <w:bodyDiv w:val="1"/>
      <w:marLeft w:val="0"/>
      <w:marRight w:val="0"/>
      <w:marTop w:val="0"/>
      <w:marBottom w:val="0"/>
      <w:divBdr>
        <w:top w:val="none" w:sz="0" w:space="0" w:color="auto"/>
        <w:left w:val="none" w:sz="0" w:space="0" w:color="auto"/>
        <w:bottom w:val="none" w:sz="0" w:space="0" w:color="auto"/>
        <w:right w:val="none" w:sz="0" w:space="0" w:color="auto"/>
      </w:divBdr>
    </w:div>
    <w:div w:id="1644118602">
      <w:bodyDiv w:val="1"/>
      <w:marLeft w:val="0"/>
      <w:marRight w:val="0"/>
      <w:marTop w:val="0"/>
      <w:marBottom w:val="0"/>
      <w:divBdr>
        <w:top w:val="none" w:sz="0" w:space="0" w:color="auto"/>
        <w:left w:val="none" w:sz="0" w:space="0" w:color="auto"/>
        <w:bottom w:val="none" w:sz="0" w:space="0" w:color="auto"/>
        <w:right w:val="none" w:sz="0" w:space="0" w:color="auto"/>
      </w:divBdr>
    </w:div>
    <w:div w:id="1647273700">
      <w:bodyDiv w:val="1"/>
      <w:marLeft w:val="0"/>
      <w:marRight w:val="0"/>
      <w:marTop w:val="0"/>
      <w:marBottom w:val="0"/>
      <w:divBdr>
        <w:top w:val="none" w:sz="0" w:space="0" w:color="auto"/>
        <w:left w:val="none" w:sz="0" w:space="0" w:color="auto"/>
        <w:bottom w:val="none" w:sz="0" w:space="0" w:color="auto"/>
        <w:right w:val="none" w:sz="0" w:space="0" w:color="auto"/>
      </w:divBdr>
    </w:div>
    <w:div w:id="1652247911">
      <w:bodyDiv w:val="1"/>
      <w:marLeft w:val="0"/>
      <w:marRight w:val="0"/>
      <w:marTop w:val="0"/>
      <w:marBottom w:val="0"/>
      <w:divBdr>
        <w:top w:val="none" w:sz="0" w:space="0" w:color="auto"/>
        <w:left w:val="none" w:sz="0" w:space="0" w:color="auto"/>
        <w:bottom w:val="none" w:sz="0" w:space="0" w:color="auto"/>
        <w:right w:val="none" w:sz="0" w:space="0" w:color="auto"/>
      </w:divBdr>
    </w:div>
    <w:div w:id="1660184528">
      <w:bodyDiv w:val="1"/>
      <w:marLeft w:val="0"/>
      <w:marRight w:val="0"/>
      <w:marTop w:val="0"/>
      <w:marBottom w:val="0"/>
      <w:divBdr>
        <w:top w:val="none" w:sz="0" w:space="0" w:color="auto"/>
        <w:left w:val="none" w:sz="0" w:space="0" w:color="auto"/>
        <w:bottom w:val="none" w:sz="0" w:space="0" w:color="auto"/>
        <w:right w:val="none" w:sz="0" w:space="0" w:color="auto"/>
      </w:divBdr>
    </w:div>
    <w:div w:id="1660421479">
      <w:bodyDiv w:val="1"/>
      <w:marLeft w:val="0"/>
      <w:marRight w:val="0"/>
      <w:marTop w:val="0"/>
      <w:marBottom w:val="0"/>
      <w:divBdr>
        <w:top w:val="none" w:sz="0" w:space="0" w:color="auto"/>
        <w:left w:val="none" w:sz="0" w:space="0" w:color="auto"/>
        <w:bottom w:val="none" w:sz="0" w:space="0" w:color="auto"/>
        <w:right w:val="none" w:sz="0" w:space="0" w:color="auto"/>
      </w:divBdr>
    </w:div>
    <w:div w:id="1660646911">
      <w:bodyDiv w:val="1"/>
      <w:marLeft w:val="0"/>
      <w:marRight w:val="0"/>
      <w:marTop w:val="0"/>
      <w:marBottom w:val="0"/>
      <w:divBdr>
        <w:top w:val="none" w:sz="0" w:space="0" w:color="auto"/>
        <w:left w:val="none" w:sz="0" w:space="0" w:color="auto"/>
        <w:bottom w:val="none" w:sz="0" w:space="0" w:color="auto"/>
        <w:right w:val="none" w:sz="0" w:space="0" w:color="auto"/>
      </w:divBdr>
    </w:div>
    <w:div w:id="1665665634">
      <w:bodyDiv w:val="1"/>
      <w:marLeft w:val="0"/>
      <w:marRight w:val="0"/>
      <w:marTop w:val="0"/>
      <w:marBottom w:val="0"/>
      <w:divBdr>
        <w:top w:val="none" w:sz="0" w:space="0" w:color="auto"/>
        <w:left w:val="none" w:sz="0" w:space="0" w:color="auto"/>
        <w:bottom w:val="none" w:sz="0" w:space="0" w:color="auto"/>
        <w:right w:val="none" w:sz="0" w:space="0" w:color="auto"/>
      </w:divBdr>
    </w:div>
    <w:div w:id="1667174406">
      <w:bodyDiv w:val="1"/>
      <w:marLeft w:val="0"/>
      <w:marRight w:val="0"/>
      <w:marTop w:val="0"/>
      <w:marBottom w:val="0"/>
      <w:divBdr>
        <w:top w:val="none" w:sz="0" w:space="0" w:color="auto"/>
        <w:left w:val="none" w:sz="0" w:space="0" w:color="auto"/>
        <w:bottom w:val="none" w:sz="0" w:space="0" w:color="auto"/>
        <w:right w:val="none" w:sz="0" w:space="0" w:color="auto"/>
      </w:divBdr>
    </w:div>
    <w:div w:id="1668050507">
      <w:bodyDiv w:val="1"/>
      <w:marLeft w:val="0"/>
      <w:marRight w:val="0"/>
      <w:marTop w:val="0"/>
      <w:marBottom w:val="0"/>
      <w:divBdr>
        <w:top w:val="none" w:sz="0" w:space="0" w:color="auto"/>
        <w:left w:val="none" w:sz="0" w:space="0" w:color="auto"/>
        <w:bottom w:val="none" w:sz="0" w:space="0" w:color="auto"/>
        <w:right w:val="none" w:sz="0" w:space="0" w:color="auto"/>
      </w:divBdr>
    </w:div>
    <w:div w:id="1676226822">
      <w:bodyDiv w:val="1"/>
      <w:marLeft w:val="0"/>
      <w:marRight w:val="0"/>
      <w:marTop w:val="0"/>
      <w:marBottom w:val="0"/>
      <w:divBdr>
        <w:top w:val="none" w:sz="0" w:space="0" w:color="auto"/>
        <w:left w:val="none" w:sz="0" w:space="0" w:color="auto"/>
        <w:bottom w:val="none" w:sz="0" w:space="0" w:color="auto"/>
        <w:right w:val="none" w:sz="0" w:space="0" w:color="auto"/>
      </w:divBdr>
    </w:div>
    <w:div w:id="1678918740">
      <w:bodyDiv w:val="1"/>
      <w:marLeft w:val="0"/>
      <w:marRight w:val="0"/>
      <w:marTop w:val="0"/>
      <w:marBottom w:val="0"/>
      <w:divBdr>
        <w:top w:val="none" w:sz="0" w:space="0" w:color="auto"/>
        <w:left w:val="none" w:sz="0" w:space="0" w:color="auto"/>
        <w:bottom w:val="none" w:sz="0" w:space="0" w:color="auto"/>
        <w:right w:val="none" w:sz="0" w:space="0" w:color="auto"/>
      </w:divBdr>
    </w:div>
    <w:div w:id="1679113342">
      <w:bodyDiv w:val="1"/>
      <w:marLeft w:val="0"/>
      <w:marRight w:val="0"/>
      <w:marTop w:val="0"/>
      <w:marBottom w:val="0"/>
      <w:divBdr>
        <w:top w:val="none" w:sz="0" w:space="0" w:color="auto"/>
        <w:left w:val="none" w:sz="0" w:space="0" w:color="auto"/>
        <w:bottom w:val="none" w:sz="0" w:space="0" w:color="auto"/>
        <w:right w:val="none" w:sz="0" w:space="0" w:color="auto"/>
      </w:divBdr>
    </w:div>
    <w:div w:id="1682008467">
      <w:bodyDiv w:val="1"/>
      <w:marLeft w:val="0"/>
      <w:marRight w:val="0"/>
      <w:marTop w:val="0"/>
      <w:marBottom w:val="0"/>
      <w:divBdr>
        <w:top w:val="none" w:sz="0" w:space="0" w:color="auto"/>
        <w:left w:val="none" w:sz="0" w:space="0" w:color="auto"/>
        <w:bottom w:val="none" w:sz="0" w:space="0" w:color="auto"/>
        <w:right w:val="none" w:sz="0" w:space="0" w:color="auto"/>
      </w:divBdr>
    </w:div>
    <w:div w:id="1686202261">
      <w:bodyDiv w:val="1"/>
      <w:marLeft w:val="0"/>
      <w:marRight w:val="0"/>
      <w:marTop w:val="0"/>
      <w:marBottom w:val="0"/>
      <w:divBdr>
        <w:top w:val="none" w:sz="0" w:space="0" w:color="auto"/>
        <w:left w:val="none" w:sz="0" w:space="0" w:color="auto"/>
        <w:bottom w:val="none" w:sz="0" w:space="0" w:color="auto"/>
        <w:right w:val="none" w:sz="0" w:space="0" w:color="auto"/>
      </w:divBdr>
    </w:div>
    <w:div w:id="1688485020">
      <w:bodyDiv w:val="1"/>
      <w:marLeft w:val="0"/>
      <w:marRight w:val="0"/>
      <w:marTop w:val="0"/>
      <w:marBottom w:val="0"/>
      <w:divBdr>
        <w:top w:val="none" w:sz="0" w:space="0" w:color="auto"/>
        <w:left w:val="none" w:sz="0" w:space="0" w:color="auto"/>
        <w:bottom w:val="none" w:sz="0" w:space="0" w:color="auto"/>
        <w:right w:val="none" w:sz="0" w:space="0" w:color="auto"/>
      </w:divBdr>
      <w:divsChild>
        <w:div w:id="264466405">
          <w:marLeft w:val="0"/>
          <w:marRight w:val="0"/>
          <w:marTop w:val="0"/>
          <w:marBottom w:val="150"/>
          <w:divBdr>
            <w:top w:val="none" w:sz="0" w:space="0" w:color="auto"/>
            <w:left w:val="none" w:sz="0" w:space="0" w:color="auto"/>
            <w:bottom w:val="none" w:sz="0" w:space="0" w:color="auto"/>
            <w:right w:val="none" w:sz="0" w:space="0" w:color="auto"/>
          </w:divBdr>
        </w:div>
        <w:div w:id="1444878494">
          <w:marLeft w:val="0"/>
          <w:marRight w:val="0"/>
          <w:marTop w:val="0"/>
          <w:marBottom w:val="0"/>
          <w:divBdr>
            <w:top w:val="none" w:sz="0" w:space="0" w:color="auto"/>
            <w:left w:val="none" w:sz="0" w:space="0" w:color="auto"/>
            <w:bottom w:val="none" w:sz="0" w:space="0" w:color="auto"/>
            <w:right w:val="none" w:sz="0" w:space="0" w:color="auto"/>
          </w:divBdr>
        </w:div>
      </w:divsChild>
    </w:div>
    <w:div w:id="1689866991">
      <w:bodyDiv w:val="1"/>
      <w:marLeft w:val="0"/>
      <w:marRight w:val="0"/>
      <w:marTop w:val="0"/>
      <w:marBottom w:val="0"/>
      <w:divBdr>
        <w:top w:val="none" w:sz="0" w:space="0" w:color="auto"/>
        <w:left w:val="none" w:sz="0" w:space="0" w:color="auto"/>
        <w:bottom w:val="none" w:sz="0" w:space="0" w:color="auto"/>
        <w:right w:val="none" w:sz="0" w:space="0" w:color="auto"/>
      </w:divBdr>
    </w:div>
    <w:div w:id="1692098490">
      <w:bodyDiv w:val="1"/>
      <w:marLeft w:val="0"/>
      <w:marRight w:val="0"/>
      <w:marTop w:val="0"/>
      <w:marBottom w:val="0"/>
      <w:divBdr>
        <w:top w:val="none" w:sz="0" w:space="0" w:color="auto"/>
        <w:left w:val="none" w:sz="0" w:space="0" w:color="auto"/>
        <w:bottom w:val="none" w:sz="0" w:space="0" w:color="auto"/>
        <w:right w:val="none" w:sz="0" w:space="0" w:color="auto"/>
      </w:divBdr>
    </w:div>
    <w:div w:id="1693065562">
      <w:bodyDiv w:val="1"/>
      <w:marLeft w:val="0"/>
      <w:marRight w:val="0"/>
      <w:marTop w:val="0"/>
      <w:marBottom w:val="0"/>
      <w:divBdr>
        <w:top w:val="none" w:sz="0" w:space="0" w:color="auto"/>
        <w:left w:val="none" w:sz="0" w:space="0" w:color="auto"/>
        <w:bottom w:val="none" w:sz="0" w:space="0" w:color="auto"/>
        <w:right w:val="none" w:sz="0" w:space="0" w:color="auto"/>
      </w:divBdr>
    </w:div>
    <w:div w:id="1695886427">
      <w:bodyDiv w:val="1"/>
      <w:marLeft w:val="0"/>
      <w:marRight w:val="0"/>
      <w:marTop w:val="0"/>
      <w:marBottom w:val="0"/>
      <w:divBdr>
        <w:top w:val="none" w:sz="0" w:space="0" w:color="auto"/>
        <w:left w:val="none" w:sz="0" w:space="0" w:color="auto"/>
        <w:bottom w:val="none" w:sz="0" w:space="0" w:color="auto"/>
        <w:right w:val="none" w:sz="0" w:space="0" w:color="auto"/>
      </w:divBdr>
    </w:div>
    <w:div w:id="1698578503">
      <w:bodyDiv w:val="1"/>
      <w:marLeft w:val="0"/>
      <w:marRight w:val="0"/>
      <w:marTop w:val="0"/>
      <w:marBottom w:val="0"/>
      <w:divBdr>
        <w:top w:val="none" w:sz="0" w:space="0" w:color="auto"/>
        <w:left w:val="none" w:sz="0" w:space="0" w:color="auto"/>
        <w:bottom w:val="none" w:sz="0" w:space="0" w:color="auto"/>
        <w:right w:val="none" w:sz="0" w:space="0" w:color="auto"/>
      </w:divBdr>
    </w:div>
    <w:div w:id="1698651033">
      <w:bodyDiv w:val="1"/>
      <w:marLeft w:val="0"/>
      <w:marRight w:val="0"/>
      <w:marTop w:val="0"/>
      <w:marBottom w:val="0"/>
      <w:divBdr>
        <w:top w:val="none" w:sz="0" w:space="0" w:color="auto"/>
        <w:left w:val="none" w:sz="0" w:space="0" w:color="auto"/>
        <w:bottom w:val="none" w:sz="0" w:space="0" w:color="auto"/>
        <w:right w:val="none" w:sz="0" w:space="0" w:color="auto"/>
      </w:divBdr>
    </w:div>
    <w:div w:id="1699507788">
      <w:bodyDiv w:val="1"/>
      <w:marLeft w:val="0"/>
      <w:marRight w:val="0"/>
      <w:marTop w:val="0"/>
      <w:marBottom w:val="0"/>
      <w:divBdr>
        <w:top w:val="none" w:sz="0" w:space="0" w:color="auto"/>
        <w:left w:val="none" w:sz="0" w:space="0" w:color="auto"/>
        <w:bottom w:val="none" w:sz="0" w:space="0" w:color="auto"/>
        <w:right w:val="none" w:sz="0" w:space="0" w:color="auto"/>
      </w:divBdr>
    </w:div>
    <w:div w:id="1703822639">
      <w:bodyDiv w:val="1"/>
      <w:marLeft w:val="0"/>
      <w:marRight w:val="0"/>
      <w:marTop w:val="0"/>
      <w:marBottom w:val="0"/>
      <w:divBdr>
        <w:top w:val="none" w:sz="0" w:space="0" w:color="auto"/>
        <w:left w:val="none" w:sz="0" w:space="0" w:color="auto"/>
        <w:bottom w:val="none" w:sz="0" w:space="0" w:color="auto"/>
        <w:right w:val="none" w:sz="0" w:space="0" w:color="auto"/>
      </w:divBdr>
    </w:div>
    <w:div w:id="1705252470">
      <w:bodyDiv w:val="1"/>
      <w:marLeft w:val="0"/>
      <w:marRight w:val="0"/>
      <w:marTop w:val="0"/>
      <w:marBottom w:val="0"/>
      <w:divBdr>
        <w:top w:val="none" w:sz="0" w:space="0" w:color="auto"/>
        <w:left w:val="none" w:sz="0" w:space="0" w:color="auto"/>
        <w:bottom w:val="none" w:sz="0" w:space="0" w:color="auto"/>
        <w:right w:val="none" w:sz="0" w:space="0" w:color="auto"/>
      </w:divBdr>
      <w:divsChild>
        <w:div w:id="244002247">
          <w:marLeft w:val="547"/>
          <w:marRight w:val="0"/>
          <w:marTop w:val="106"/>
          <w:marBottom w:val="0"/>
          <w:divBdr>
            <w:top w:val="none" w:sz="0" w:space="0" w:color="auto"/>
            <w:left w:val="none" w:sz="0" w:space="0" w:color="auto"/>
            <w:bottom w:val="none" w:sz="0" w:space="0" w:color="auto"/>
            <w:right w:val="none" w:sz="0" w:space="0" w:color="auto"/>
          </w:divBdr>
        </w:div>
        <w:div w:id="529757850">
          <w:marLeft w:val="1166"/>
          <w:marRight w:val="0"/>
          <w:marTop w:val="96"/>
          <w:marBottom w:val="0"/>
          <w:divBdr>
            <w:top w:val="none" w:sz="0" w:space="0" w:color="auto"/>
            <w:left w:val="none" w:sz="0" w:space="0" w:color="auto"/>
            <w:bottom w:val="none" w:sz="0" w:space="0" w:color="auto"/>
            <w:right w:val="none" w:sz="0" w:space="0" w:color="auto"/>
          </w:divBdr>
        </w:div>
        <w:div w:id="1218124177">
          <w:marLeft w:val="1166"/>
          <w:marRight w:val="0"/>
          <w:marTop w:val="96"/>
          <w:marBottom w:val="0"/>
          <w:divBdr>
            <w:top w:val="none" w:sz="0" w:space="0" w:color="auto"/>
            <w:left w:val="none" w:sz="0" w:space="0" w:color="auto"/>
            <w:bottom w:val="none" w:sz="0" w:space="0" w:color="auto"/>
            <w:right w:val="none" w:sz="0" w:space="0" w:color="auto"/>
          </w:divBdr>
        </w:div>
        <w:div w:id="1968192800">
          <w:marLeft w:val="547"/>
          <w:marRight w:val="0"/>
          <w:marTop w:val="106"/>
          <w:marBottom w:val="0"/>
          <w:divBdr>
            <w:top w:val="none" w:sz="0" w:space="0" w:color="auto"/>
            <w:left w:val="none" w:sz="0" w:space="0" w:color="auto"/>
            <w:bottom w:val="none" w:sz="0" w:space="0" w:color="auto"/>
            <w:right w:val="none" w:sz="0" w:space="0" w:color="auto"/>
          </w:divBdr>
        </w:div>
      </w:divsChild>
    </w:div>
    <w:div w:id="1708066023">
      <w:bodyDiv w:val="1"/>
      <w:marLeft w:val="0"/>
      <w:marRight w:val="0"/>
      <w:marTop w:val="0"/>
      <w:marBottom w:val="0"/>
      <w:divBdr>
        <w:top w:val="none" w:sz="0" w:space="0" w:color="auto"/>
        <w:left w:val="none" w:sz="0" w:space="0" w:color="auto"/>
        <w:bottom w:val="none" w:sz="0" w:space="0" w:color="auto"/>
        <w:right w:val="none" w:sz="0" w:space="0" w:color="auto"/>
      </w:divBdr>
    </w:div>
    <w:div w:id="1710953407">
      <w:bodyDiv w:val="1"/>
      <w:marLeft w:val="0"/>
      <w:marRight w:val="0"/>
      <w:marTop w:val="0"/>
      <w:marBottom w:val="0"/>
      <w:divBdr>
        <w:top w:val="none" w:sz="0" w:space="0" w:color="auto"/>
        <w:left w:val="none" w:sz="0" w:space="0" w:color="auto"/>
        <w:bottom w:val="none" w:sz="0" w:space="0" w:color="auto"/>
        <w:right w:val="none" w:sz="0" w:space="0" w:color="auto"/>
      </w:divBdr>
    </w:div>
    <w:div w:id="1711223913">
      <w:bodyDiv w:val="1"/>
      <w:marLeft w:val="0"/>
      <w:marRight w:val="0"/>
      <w:marTop w:val="0"/>
      <w:marBottom w:val="0"/>
      <w:divBdr>
        <w:top w:val="none" w:sz="0" w:space="0" w:color="auto"/>
        <w:left w:val="none" w:sz="0" w:space="0" w:color="auto"/>
        <w:bottom w:val="none" w:sz="0" w:space="0" w:color="auto"/>
        <w:right w:val="none" w:sz="0" w:space="0" w:color="auto"/>
      </w:divBdr>
    </w:div>
    <w:div w:id="1725828871">
      <w:bodyDiv w:val="1"/>
      <w:marLeft w:val="0"/>
      <w:marRight w:val="0"/>
      <w:marTop w:val="0"/>
      <w:marBottom w:val="0"/>
      <w:divBdr>
        <w:top w:val="none" w:sz="0" w:space="0" w:color="auto"/>
        <w:left w:val="none" w:sz="0" w:space="0" w:color="auto"/>
        <w:bottom w:val="none" w:sz="0" w:space="0" w:color="auto"/>
        <w:right w:val="none" w:sz="0" w:space="0" w:color="auto"/>
      </w:divBdr>
    </w:div>
    <w:div w:id="1726683044">
      <w:bodyDiv w:val="1"/>
      <w:marLeft w:val="0"/>
      <w:marRight w:val="0"/>
      <w:marTop w:val="0"/>
      <w:marBottom w:val="0"/>
      <w:divBdr>
        <w:top w:val="none" w:sz="0" w:space="0" w:color="auto"/>
        <w:left w:val="none" w:sz="0" w:space="0" w:color="auto"/>
        <w:bottom w:val="none" w:sz="0" w:space="0" w:color="auto"/>
        <w:right w:val="none" w:sz="0" w:space="0" w:color="auto"/>
      </w:divBdr>
    </w:div>
    <w:div w:id="1730691852">
      <w:bodyDiv w:val="1"/>
      <w:marLeft w:val="0"/>
      <w:marRight w:val="0"/>
      <w:marTop w:val="0"/>
      <w:marBottom w:val="0"/>
      <w:divBdr>
        <w:top w:val="none" w:sz="0" w:space="0" w:color="auto"/>
        <w:left w:val="none" w:sz="0" w:space="0" w:color="auto"/>
        <w:bottom w:val="none" w:sz="0" w:space="0" w:color="auto"/>
        <w:right w:val="none" w:sz="0" w:space="0" w:color="auto"/>
      </w:divBdr>
    </w:div>
    <w:div w:id="1732577338">
      <w:bodyDiv w:val="1"/>
      <w:marLeft w:val="0"/>
      <w:marRight w:val="0"/>
      <w:marTop w:val="0"/>
      <w:marBottom w:val="0"/>
      <w:divBdr>
        <w:top w:val="none" w:sz="0" w:space="0" w:color="auto"/>
        <w:left w:val="none" w:sz="0" w:space="0" w:color="auto"/>
        <w:bottom w:val="none" w:sz="0" w:space="0" w:color="auto"/>
        <w:right w:val="none" w:sz="0" w:space="0" w:color="auto"/>
      </w:divBdr>
    </w:div>
    <w:div w:id="1733847057">
      <w:bodyDiv w:val="1"/>
      <w:marLeft w:val="0"/>
      <w:marRight w:val="0"/>
      <w:marTop w:val="0"/>
      <w:marBottom w:val="0"/>
      <w:divBdr>
        <w:top w:val="none" w:sz="0" w:space="0" w:color="auto"/>
        <w:left w:val="none" w:sz="0" w:space="0" w:color="auto"/>
        <w:bottom w:val="none" w:sz="0" w:space="0" w:color="auto"/>
        <w:right w:val="none" w:sz="0" w:space="0" w:color="auto"/>
      </w:divBdr>
    </w:div>
    <w:div w:id="1736276431">
      <w:bodyDiv w:val="1"/>
      <w:marLeft w:val="0"/>
      <w:marRight w:val="0"/>
      <w:marTop w:val="0"/>
      <w:marBottom w:val="0"/>
      <w:divBdr>
        <w:top w:val="none" w:sz="0" w:space="0" w:color="auto"/>
        <w:left w:val="none" w:sz="0" w:space="0" w:color="auto"/>
        <w:bottom w:val="none" w:sz="0" w:space="0" w:color="auto"/>
        <w:right w:val="none" w:sz="0" w:space="0" w:color="auto"/>
      </w:divBdr>
    </w:div>
    <w:div w:id="1739211448">
      <w:bodyDiv w:val="1"/>
      <w:marLeft w:val="0"/>
      <w:marRight w:val="0"/>
      <w:marTop w:val="0"/>
      <w:marBottom w:val="0"/>
      <w:divBdr>
        <w:top w:val="none" w:sz="0" w:space="0" w:color="auto"/>
        <w:left w:val="none" w:sz="0" w:space="0" w:color="auto"/>
        <w:bottom w:val="none" w:sz="0" w:space="0" w:color="auto"/>
        <w:right w:val="none" w:sz="0" w:space="0" w:color="auto"/>
      </w:divBdr>
    </w:div>
    <w:div w:id="1743025313">
      <w:bodyDiv w:val="1"/>
      <w:marLeft w:val="0"/>
      <w:marRight w:val="0"/>
      <w:marTop w:val="0"/>
      <w:marBottom w:val="0"/>
      <w:divBdr>
        <w:top w:val="none" w:sz="0" w:space="0" w:color="auto"/>
        <w:left w:val="none" w:sz="0" w:space="0" w:color="auto"/>
        <w:bottom w:val="none" w:sz="0" w:space="0" w:color="auto"/>
        <w:right w:val="none" w:sz="0" w:space="0" w:color="auto"/>
      </w:divBdr>
    </w:div>
    <w:div w:id="1744374890">
      <w:bodyDiv w:val="1"/>
      <w:marLeft w:val="0"/>
      <w:marRight w:val="0"/>
      <w:marTop w:val="0"/>
      <w:marBottom w:val="0"/>
      <w:divBdr>
        <w:top w:val="none" w:sz="0" w:space="0" w:color="auto"/>
        <w:left w:val="none" w:sz="0" w:space="0" w:color="auto"/>
        <w:bottom w:val="none" w:sz="0" w:space="0" w:color="auto"/>
        <w:right w:val="none" w:sz="0" w:space="0" w:color="auto"/>
      </w:divBdr>
    </w:div>
    <w:div w:id="1744986314">
      <w:bodyDiv w:val="1"/>
      <w:marLeft w:val="0"/>
      <w:marRight w:val="0"/>
      <w:marTop w:val="0"/>
      <w:marBottom w:val="0"/>
      <w:divBdr>
        <w:top w:val="none" w:sz="0" w:space="0" w:color="auto"/>
        <w:left w:val="none" w:sz="0" w:space="0" w:color="auto"/>
        <w:bottom w:val="none" w:sz="0" w:space="0" w:color="auto"/>
        <w:right w:val="none" w:sz="0" w:space="0" w:color="auto"/>
      </w:divBdr>
    </w:div>
    <w:div w:id="1748959766">
      <w:bodyDiv w:val="1"/>
      <w:marLeft w:val="0"/>
      <w:marRight w:val="0"/>
      <w:marTop w:val="0"/>
      <w:marBottom w:val="0"/>
      <w:divBdr>
        <w:top w:val="none" w:sz="0" w:space="0" w:color="auto"/>
        <w:left w:val="none" w:sz="0" w:space="0" w:color="auto"/>
        <w:bottom w:val="none" w:sz="0" w:space="0" w:color="auto"/>
        <w:right w:val="none" w:sz="0" w:space="0" w:color="auto"/>
      </w:divBdr>
    </w:div>
    <w:div w:id="1751585576">
      <w:bodyDiv w:val="1"/>
      <w:marLeft w:val="0"/>
      <w:marRight w:val="0"/>
      <w:marTop w:val="0"/>
      <w:marBottom w:val="0"/>
      <w:divBdr>
        <w:top w:val="none" w:sz="0" w:space="0" w:color="auto"/>
        <w:left w:val="none" w:sz="0" w:space="0" w:color="auto"/>
        <w:bottom w:val="none" w:sz="0" w:space="0" w:color="auto"/>
        <w:right w:val="none" w:sz="0" w:space="0" w:color="auto"/>
      </w:divBdr>
    </w:div>
    <w:div w:id="1751611607">
      <w:bodyDiv w:val="1"/>
      <w:marLeft w:val="0"/>
      <w:marRight w:val="0"/>
      <w:marTop w:val="0"/>
      <w:marBottom w:val="0"/>
      <w:divBdr>
        <w:top w:val="none" w:sz="0" w:space="0" w:color="auto"/>
        <w:left w:val="none" w:sz="0" w:space="0" w:color="auto"/>
        <w:bottom w:val="none" w:sz="0" w:space="0" w:color="auto"/>
        <w:right w:val="none" w:sz="0" w:space="0" w:color="auto"/>
      </w:divBdr>
    </w:div>
    <w:div w:id="1753041666">
      <w:bodyDiv w:val="1"/>
      <w:marLeft w:val="0"/>
      <w:marRight w:val="0"/>
      <w:marTop w:val="0"/>
      <w:marBottom w:val="0"/>
      <w:divBdr>
        <w:top w:val="none" w:sz="0" w:space="0" w:color="auto"/>
        <w:left w:val="none" w:sz="0" w:space="0" w:color="auto"/>
        <w:bottom w:val="none" w:sz="0" w:space="0" w:color="auto"/>
        <w:right w:val="none" w:sz="0" w:space="0" w:color="auto"/>
      </w:divBdr>
    </w:div>
    <w:div w:id="1755130884">
      <w:bodyDiv w:val="1"/>
      <w:marLeft w:val="0"/>
      <w:marRight w:val="0"/>
      <w:marTop w:val="0"/>
      <w:marBottom w:val="0"/>
      <w:divBdr>
        <w:top w:val="none" w:sz="0" w:space="0" w:color="auto"/>
        <w:left w:val="none" w:sz="0" w:space="0" w:color="auto"/>
        <w:bottom w:val="none" w:sz="0" w:space="0" w:color="auto"/>
        <w:right w:val="none" w:sz="0" w:space="0" w:color="auto"/>
      </w:divBdr>
    </w:div>
    <w:div w:id="1757437956">
      <w:bodyDiv w:val="1"/>
      <w:marLeft w:val="0"/>
      <w:marRight w:val="0"/>
      <w:marTop w:val="0"/>
      <w:marBottom w:val="0"/>
      <w:divBdr>
        <w:top w:val="none" w:sz="0" w:space="0" w:color="auto"/>
        <w:left w:val="none" w:sz="0" w:space="0" w:color="auto"/>
        <w:bottom w:val="none" w:sz="0" w:space="0" w:color="auto"/>
        <w:right w:val="none" w:sz="0" w:space="0" w:color="auto"/>
      </w:divBdr>
    </w:div>
    <w:div w:id="1758476642">
      <w:bodyDiv w:val="1"/>
      <w:marLeft w:val="0"/>
      <w:marRight w:val="0"/>
      <w:marTop w:val="0"/>
      <w:marBottom w:val="0"/>
      <w:divBdr>
        <w:top w:val="none" w:sz="0" w:space="0" w:color="auto"/>
        <w:left w:val="none" w:sz="0" w:space="0" w:color="auto"/>
        <w:bottom w:val="none" w:sz="0" w:space="0" w:color="auto"/>
        <w:right w:val="none" w:sz="0" w:space="0" w:color="auto"/>
      </w:divBdr>
    </w:div>
    <w:div w:id="1763800468">
      <w:bodyDiv w:val="1"/>
      <w:marLeft w:val="0"/>
      <w:marRight w:val="0"/>
      <w:marTop w:val="0"/>
      <w:marBottom w:val="0"/>
      <w:divBdr>
        <w:top w:val="none" w:sz="0" w:space="0" w:color="auto"/>
        <w:left w:val="none" w:sz="0" w:space="0" w:color="auto"/>
        <w:bottom w:val="none" w:sz="0" w:space="0" w:color="auto"/>
        <w:right w:val="none" w:sz="0" w:space="0" w:color="auto"/>
      </w:divBdr>
    </w:div>
    <w:div w:id="1765227570">
      <w:bodyDiv w:val="1"/>
      <w:marLeft w:val="0"/>
      <w:marRight w:val="0"/>
      <w:marTop w:val="0"/>
      <w:marBottom w:val="0"/>
      <w:divBdr>
        <w:top w:val="none" w:sz="0" w:space="0" w:color="auto"/>
        <w:left w:val="none" w:sz="0" w:space="0" w:color="auto"/>
        <w:bottom w:val="none" w:sz="0" w:space="0" w:color="auto"/>
        <w:right w:val="none" w:sz="0" w:space="0" w:color="auto"/>
      </w:divBdr>
    </w:div>
    <w:div w:id="1768426275">
      <w:bodyDiv w:val="1"/>
      <w:marLeft w:val="0"/>
      <w:marRight w:val="0"/>
      <w:marTop w:val="0"/>
      <w:marBottom w:val="0"/>
      <w:divBdr>
        <w:top w:val="none" w:sz="0" w:space="0" w:color="auto"/>
        <w:left w:val="none" w:sz="0" w:space="0" w:color="auto"/>
        <w:bottom w:val="none" w:sz="0" w:space="0" w:color="auto"/>
        <w:right w:val="none" w:sz="0" w:space="0" w:color="auto"/>
      </w:divBdr>
    </w:div>
    <w:div w:id="1769615370">
      <w:bodyDiv w:val="1"/>
      <w:marLeft w:val="0"/>
      <w:marRight w:val="0"/>
      <w:marTop w:val="0"/>
      <w:marBottom w:val="0"/>
      <w:divBdr>
        <w:top w:val="none" w:sz="0" w:space="0" w:color="auto"/>
        <w:left w:val="none" w:sz="0" w:space="0" w:color="auto"/>
        <w:bottom w:val="none" w:sz="0" w:space="0" w:color="auto"/>
        <w:right w:val="none" w:sz="0" w:space="0" w:color="auto"/>
      </w:divBdr>
    </w:div>
    <w:div w:id="1770420470">
      <w:bodyDiv w:val="1"/>
      <w:marLeft w:val="0"/>
      <w:marRight w:val="0"/>
      <w:marTop w:val="0"/>
      <w:marBottom w:val="0"/>
      <w:divBdr>
        <w:top w:val="none" w:sz="0" w:space="0" w:color="auto"/>
        <w:left w:val="none" w:sz="0" w:space="0" w:color="auto"/>
        <w:bottom w:val="none" w:sz="0" w:space="0" w:color="auto"/>
        <w:right w:val="none" w:sz="0" w:space="0" w:color="auto"/>
      </w:divBdr>
    </w:div>
    <w:div w:id="1770541629">
      <w:bodyDiv w:val="1"/>
      <w:marLeft w:val="0"/>
      <w:marRight w:val="0"/>
      <w:marTop w:val="0"/>
      <w:marBottom w:val="0"/>
      <w:divBdr>
        <w:top w:val="none" w:sz="0" w:space="0" w:color="auto"/>
        <w:left w:val="none" w:sz="0" w:space="0" w:color="auto"/>
        <w:bottom w:val="none" w:sz="0" w:space="0" w:color="auto"/>
        <w:right w:val="none" w:sz="0" w:space="0" w:color="auto"/>
      </w:divBdr>
    </w:div>
    <w:div w:id="1772699858">
      <w:bodyDiv w:val="1"/>
      <w:marLeft w:val="0"/>
      <w:marRight w:val="0"/>
      <w:marTop w:val="0"/>
      <w:marBottom w:val="0"/>
      <w:divBdr>
        <w:top w:val="none" w:sz="0" w:space="0" w:color="auto"/>
        <w:left w:val="none" w:sz="0" w:space="0" w:color="auto"/>
        <w:bottom w:val="none" w:sz="0" w:space="0" w:color="auto"/>
        <w:right w:val="none" w:sz="0" w:space="0" w:color="auto"/>
      </w:divBdr>
    </w:div>
    <w:div w:id="1774282459">
      <w:bodyDiv w:val="1"/>
      <w:marLeft w:val="0"/>
      <w:marRight w:val="0"/>
      <w:marTop w:val="0"/>
      <w:marBottom w:val="0"/>
      <w:divBdr>
        <w:top w:val="none" w:sz="0" w:space="0" w:color="auto"/>
        <w:left w:val="none" w:sz="0" w:space="0" w:color="auto"/>
        <w:bottom w:val="none" w:sz="0" w:space="0" w:color="auto"/>
        <w:right w:val="none" w:sz="0" w:space="0" w:color="auto"/>
      </w:divBdr>
    </w:div>
    <w:div w:id="1777292793">
      <w:bodyDiv w:val="1"/>
      <w:marLeft w:val="0"/>
      <w:marRight w:val="0"/>
      <w:marTop w:val="0"/>
      <w:marBottom w:val="0"/>
      <w:divBdr>
        <w:top w:val="none" w:sz="0" w:space="0" w:color="auto"/>
        <w:left w:val="none" w:sz="0" w:space="0" w:color="auto"/>
        <w:bottom w:val="none" w:sz="0" w:space="0" w:color="auto"/>
        <w:right w:val="none" w:sz="0" w:space="0" w:color="auto"/>
      </w:divBdr>
    </w:div>
    <w:div w:id="1778334315">
      <w:bodyDiv w:val="1"/>
      <w:marLeft w:val="0"/>
      <w:marRight w:val="0"/>
      <w:marTop w:val="0"/>
      <w:marBottom w:val="0"/>
      <w:divBdr>
        <w:top w:val="none" w:sz="0" w:space="0" w:color="auto"/>
        <w:left w:val="none" w:sz="0" w:space="0" w:color="auto"/>
        <w:bottom w:val="none" w:sz="0" w:space="0" w:color="auto"/>
        <w:right w:val="none" w:sz="0" w:space="0" w:color="auto"/>
      </w:divBdr>
    </w:div>
    <w:div w:id="1785926812">
      <w:bodyDiv w:val="1"/>
      <w:marLeft w:val="0"/>
      <w:marRight w:val="0"/>
      <w:marTop w:val="0"/>
      <w:marBottom w:val="0"/>
      <w:divBdr>
        <w:top w:val="none" w:sz="0" w:space="0" w:color="auto"/>
        <w:left w:val="none" w:sz="0" w:space="0" w:color="auto"/>
        <w:bottom w:val="none" w:sz="0" w:space="0" w:color="auto"/>
        <w:right w:val="none" w:sz="0" w:space="0" w:color="auto"/>
      </w:divBdr>
    </w:div>
    <w:div w:id="1787505324">
      <w:bodyDiv w:val="1"/>
      <w:marLeft w:val="0"/>
      <w:marRight w:val="0"/>
      <w:marTop w:val="0"/>
      <w:marBottom w:val="0"/>
      <w:divBdr>
        <w:top w:val="none" w:sz="0" w:space="0" w:color="auto"/>
        <w:left w:val="none" w:sz="0" w:space="0" w:color="auto"/>
        <w:bottom w:val="none" w:sz="0" w:space="0" w:color="auto"/>
        <w:right w:val="none" w:sz="0" w:space="0" w:color="auto"/>
      </w:divBdr>
    </w:div>
    <w:div w:id="1788767593">
      <w:bodyDiv w:val="1"/>
      <w:marLeft w:val="0"/>
      <w:marRight w:val="0"/>
      <w:marTop w:val="0"/>
      <w:marBottom w:val="0"/>
      <w:divBdr>
        <w:top w:val="none" w:sz="0" w:space="0" w:color="auto"/>
        <w:left w:val="none" w:sz="0" w:space="0" w:color="auto"/>
        <w:bottom w:val="none" w:sz="0" w:space="0" w:color="auto"/>
        <w:right w:val="none" w:sz="0" w:space="0" w:color="auto"/>
      </w:divBdr>
    </w:div>
    <w:div w:id="1790050773">
      <w:bodyDiv w:val="1"/>
      <w:marLeft w:val="0"/>
      <w:marRight w:val="0"/>
      <w:marTop w:val="0"/>
      <w:marBottom w:val="0"/>
      <w:divBdr>
        <w:top w:val="none" w:sz="0" w:space="0" w:color="auto"/>
        <w:left w:val="none" w:sz="0" w:space="0" w:color="auto"/>
        <w:bottom w:val="none" w:sz="0" w:space="0" w:color="auto"/>
        <w:right w:val="none" w:sz="0" w:space="0" w:color="auto"/>
      </w:divBdr>
    </w:div>
    <w:div w:id="1795979175">
      <w:bodyDiv w:val="1"/>
      <w:marLeft w:val="0"/>
      <w:marRight w:val="0"/>
      <w:marTop w:val="0"/>
      <w:marBottom w:val="0"/>
      <w:divBdr>
        <w:top w:val="none" w:sz="0" w:space="0" w:color="auto"/>
        <w:left w:val="none" w:sz="0" w:space="0" w:color="auto"/>
        <w:bottom w:val="none" w:sz="0" w:space="0" w:color="auto"/>
        <w:right w:val="none" w:sz="0" w:space="0" w:color="auto"/>
      </w:divBdr>
    </w:div>
    <w:div w:id="1798134393">
      <w:bodyDiv w:val="1"/>
      <w:marLeft w:val="0"/>
      <w:marRight w:val="0"/>
      <w:marTop w:val="0"/>
      <w:marBottom w:val="0"/>
      <w:divBdr>
        <w:top w:val="none" w:sz="0" w:space="0" w:color="auto"/>
        <w:left w:val="none" w:sz="0" w:space="0" w:color="auto"/>
        <w:bottom w:val="none" w:sz="0" w:space="0" w:color="auto"/>
        <w:right w:val="none" w:sz="0" w:space="0" w:color="auto"/>
      </w:divBdr>
    </w:div>
    <w:div w:id="1799958539">
      <w:bodyDiv w:val="1"/>
      <w:marLeft w:val="0"/>
      <w:marRight w:val="0"/>
      <w:marTop w:val="0"/>
      <w:marBottom w:val="0"/>
      <w:divBdr>
        <w:top w:val="none" w:sz="0" w:space="0" w:color="auto"/>
        <w:left w:val="none" w:sz="0" w:space="0" w:color="auto"/>
        <w:bottom w:val="none" w:sz="0" w:space="0" w:color="auto"/>
        <w:right w:val="none" w:sz="0" w:space="0" w:color="auto"/>
      </w:divBdr>
    </w:div>
    <w:div w:id="1801652982">
      <w:bodyDiv w:val="1"/>
      <w:marLeft w:val="0"/>
      <w:marRight w:val="0"/>
      <w:marTop w:val="0"/>
      <w:marBottom w:val="0"/>
      <w:divBdr>
        <w:top w:val="none" w:sz="0" w:space="0" w:color="auto"/>
        <w:left w:val="none" w:sz="0" w:space="0" w:color="auto"/>
        <w:bottom w:val="none" w:sz="0" w:space="0" w:color="auto"/>
        <w:right w:val="none" w:sz="0" w:space="0" w:color="auto"/>
      </w:divBdr>
    </w:div>
    <w:div w:id="1804543371">
      <w:bodyDiv w:val="1"/>
      <w:marLeft w:val="0"/>
      <w:marRight w:val="0"/>
      <w:marTop w:val="0"/>
      <w:marBottom w:val="0"/>
      <w:divBdr>
        <w:top w:val="none" w:sz="0" w:space="0" w:color="auto"/>
        <w:left w:val="none" w:sz="0" w:space="0" w:color="auto"/>
        <w:bottom w:val="none" w:sz="0" w:space="0" w:color="auto"/>
        <w:right w:val="none" w:sz="0" w:space="0" w:color="auto"/>
      </w:divBdr>
    </w:div>
    <w:div w:id="1806772568">
      <w:bodyDiv w:val="1"/>
      <w:marLeft w:val="0"/>
      <w:marRight w:val="0"/>
      <w:marTop w:val="0"/>
      <w:marBottom w:val="0"/>
      <w:divBdr>
        <w:top w:val="none" w:sz="0" w:space="0" w:color="auto"/>
        <w:left w:val="none" w:sz="0" w:space="0" w:color="auto"/>
        <w:bottom w:val="none" w:sz="0" w:space="0" w:color="auto"/>
        <w:right w:val="none" w:sz="0" w:space="0" w:color="auto"/>
      </w:divBdr>
    </w:div>
    <w:div w:id="1812285398">
      <w:bodyDiv w:val="1"/>
      <w:marLeft w:val="0"/>
      <w:marRight w:val="0"/>
      <w:marTop w:val="0"/>
      <w:marBottom w:val="0"/>
      <w:divBdr>
        <w:top w:val="none" w:sz="0" w:space="0" w:color="auto"/>
        <w:left w:val="none" w:sz="0" w:space="0" w:color="auto"/>
        <w:bottom w:val="none" w:sz="0" w:space="0" w:color="auto"/>
        <w:right w:val="none" w:sz="0" w:space="0" w:color="auto"/>
      </w:divBdr>
    </w:div>
    <w:div w:id="1813020384">
      <w:bodyDiv w:val="1"/>
      <w:marLeft w:val="0"/>
      <w:marRight w:val="0"/>
      <w:marTop w:val="0"/>
      <w:marBottom w:val="0"/>
      <w:divBdr>
        <w:top w:val="none" w:sz="0" w:space="0" w:color="auto"/>
        <w:left w:val="none" w:sz="0" w:space="0" w:color="auto"/>
        <w:bottom w:val="none" w:sz="0" w:space="0" w:color="auto"/>
        <w:right w:val="none" w:sz="0" w:space="0" w:color="auto"/>
      </w:divBdr>
    </w:div>
    <w:div w:id="1814718118">
      <w:bodyDiv w:val="1"/>
      <w:marLeft w:val="0"/>
      <w:marRight w:val="0"/>
      <w:marTop w:val="0"/>
      <w:marBottom w:val="0"/>
      <w:divBdr>
        <w:top w:val="none" w:sz="0" w:space="0" w:color="auto"/>
        <w:left w:val="none" w:sz="0" w:space="0" w:color="auto"/>
        <w:bottom w:val="none" w:sz="0" w:space="0" w:color="auto"/>
        <w:right w:val="none" w:sz="0" w:space="0" w:color="auto"/>
      </w:divBdr>
    </w:div>
    <w:div w:id="1817523839">
      <w:bodyDiv w:val="1"/>
      <w:marLeft w:val="0"/>
      <w:marRight w:val="0"/>
      <w:marTop w:val="0"/>
      <w:marBottom w:val="0"/>
      <w:divBdr>
        <w:top w:val="none" w:sz="0" w:space="0" w:color="auto"/>
        <w:left w:val="none" w:sz="0" w:space="0" w:color="auto"/>
        <w:bottom w:val="none" w:sz="0" w:space="0" w:color="auto"/>
        <w:right w:val="none" w:sz="0" w:space="0" w:color="auto"/>
      </w:divBdr>
    </w:div>
    <w:div w:id="1821313044">
      <w:bodyDiv w:val="1"/>
      <w:marLeft w:val="0"/>
      <w:marRight w:val="0"/>
      <w:marTop w:val="0"/>
      <w:marBottom w:val="0"/>
      <w:divBdr>
        <w:top w:val="none" w:sz="0" w:space="0" w:color="auto"/>
        <w:left w:val="none" w:sz="0" w:space="0" w:color="auto"/>
        <w:bottom w:val="none" w:sz="0" w:space="0" w:color="auto"/>
        <w:right w:val="none" w:sz="0" w:space="0" w:color="auto"/>
      </w:divBdr>
    </w:div>
    <w:div w:id="1821652462">
      <w:bodyDiv w:val="1"/>
      <w:marLeft w:val="0"/>
      <w:marRight w:val="0"/>
      <w:marTop w:val="0"/>
      <w:marBottom w:val="0"/>
      <w:divBdr>
        <w:top w:val="none" w:sz="0" w:space="0" w:color="auto"/>
        <w:left w:val="none" w:sz="0" w:space="0" w:color="auto"/>
        <w:bottom w:val="none" w:sz="0" w:space="0" w:color="auto"/>
        <w:right w:val="none" w:sz="0" w:space="0" w:color="auto"/>
      </w:divBdr>
    </w:div>
    <w:div w:id="1822383344">
      <w:bodyDiv w:val="1"/>
      <w:marLeft w:val="0"/>
      <w:marRight w:val="0"/>
      <w:marTop w:val="0"/>
      <w:marBottom w:val="0"/>
      <w:divBdr>
        <w:top w:val="none" w:sz="0" w:space="0" w:color="auto"/>
        <w:left w:val="none" w:sz="0" w:space="0" w:color="auto"/>
        <w:bottom w:val="none" w:sz="0" w:space="0" w:color="auto"/>
        <w:right w:val="none" w:sz="0" w:space="0" w:color="auto"/>
      </w:divBdr>
    </w:div>
    <w:div w:id="1823112701">
      <w:bodyDiv w:val="1"/>
      <w:marLeft w:val="0"/>
      <w:marRight w:val="0"/>
      <w:marTop w:val="0"/>
      <w:marBottom w:val="0"/>
      <w:divBdr>
        <w:top w:val="none" w:sz="0" w:space="0" w:color="auto"/>
        <w:left w:val="none" w:sz="0" w:space="0" w:color="auto"/>
        <w:bottom w:val="none" w:sz="0" w:space="0" w:color="auto"/>
        <w:right w:val="none" w:sz="0" w:space="0" w:color="auto"/>
      </w:divBdr>
    </w:div>
    <w:div w:id="1827013210">
      <w:bodyDiv w:val="1"/>
      <w:marLeft w:val="0"/>
      <w:marRight w:val="0"/>
      <w:marTop w:val="0"/>
      <w:marBottom w:val="0"/>
      <w:divBdr>
        <w:top w:val="none" w:sz="0" w:space="0" w:color="auto"/>
        <w:left w:val="none" w:sz="0" w:space="0" w:color="auto"/>
        <w:bottom w:val="none" w:sz="0" w:space="0" w:color="auto"/>
        <w:right w:val="none" w:sz="0" w:space="0" w:color="auto"/>
      </w:divBdr>
    </w:div>
    <w:div w:id="1829902774">
      <w:bodyDiv w:val="1"/>
      <w:marLeft w:val="0"/>
      <w:marRight w:val="0"/>
      <w:marTop w:val="0"/>
      <w:marBottom w:val="0"/>
      <w:divBdr>
        <w:top w:val="none" w:sz="0" w:space="0" w:color="auto"/>
        <w:left w:val="none" w:sz="0" w:space="0" w:color="auto"/>
        <w:bottom w:val="none" w:sz="0" w:space="0" w:color="auto"/>
        <w:right w:val="none" w:sz="0" w:space="0" w:color="auto"/>
      </w:divBdr>
    </w:div>
    <w:div w:id="1831368593">
      <w:bodyDiv w:val="1"/>
      <w:marLeft w:val="0"/>
      <w:marRight w:val="0"/>
      <w:marTop w:val="0"/>
      <w:marBottom w:val="0"/>
      <w:divBdr>
        <w:top w:val="none" w:sz="0" w:space="0" w:color="auto"/>
        <w:left w:val="none" w:sz="0" w:space="0" w:color="auto"/>
        <w:bottom w:val="none" w:sz="0" w:space="0" w:color="auto"/>
        <w:right w:val="none" w:sz="0" w:space="0" w:color="auto"/>
      </w:divBdr>
    </w:div>
    <w:div w:id="1832720713">
      <w:bodyDiv w:val="1"/>
      <w:marLeft w:val="0"/>
      <w:marRight w:val="0"/>
      <w:marTop w:val="0"/>
      <w:marBottom w:val="0"/>
      <w:divBdr>
        <w:top w:val="none" w:sz="0" w:space="0" w:color="auto"/>
        <w:left w:val="none" w:sz="0" w:space="0" w:color="auto"/>
        <w:bottom w:val="none" w:sz="0" w:space="0" w:color="auto"/>
        <w:right w:val="none" w:sz="0" w:space="0" w:color="auto"/>
      </w:divBdr>
    </w:div>
    <w:div w:id="1833376141">
      <w:bodyDiv w:val="1"/>
      <w:marLeft w:val="0"/>
      <w:marRight w:val="0"/>
      <w:marTop w:val="0"/>
      <w:marBottom w:val="0"/>
      <w:divBdr>
        <w:top w:val="none" w:sz="0" w:space="0" w:color="auto"/>
        <w:left w:val="none" w:sz="0" w:space="0" w:color="auto"/>
        <w:bottom w:val="none" w:sz="0" w:space="0" w:color="auto"/>
        <w:right w:val="none" w:sz="0" w:space="0" w:color="auto"/>
      </w:divBdr>
    </w:div>
    <w:div w:id="1834682653">
      <w:bodyDiv w:val="1"/>
      <w:marLeft w:val="0"/>
      <w:marRight w:val="0"/>
      <w:marTop w:val="0"/>
      <w:marBottom w:val="0"/>
      <w:divBdr>
        <w:top w:val="none" w:sz="0" w:space="0" w:color="auto"/>
        <w:left w:val="none" w:sz="0" w:space="0" w:color="auto"/>
        <w:bottom w:val="none" w:sz="0" w:space="0" w:color="auto"/>
        <w:right w:val="none" w:sz="0" w:space="0" w:color="auto"/>
      </w:divBdr>
    </w:div>
    <w:div w:id="1836022993">
      <w:bodyDiv w:val="1"/>
      <w:marLeft w:val="0"/>
      <w:marRight w:val="0"/>
      <w:marTop w:val="0"/>
      <w:marBottom w:val="0"/>
      <w:divBdr>
        <w:top w:val="none" w:sz="0" w:space="0" w:color="auto"/>
        <w:left w:val="none" w:sz="0" w:space="0" w:color="auto"/>
        <w:bottom w:val="none" w:sz="0" w:space="0" w:color="auto"/>
        <w:right w:val="none" w:sz="0" w:space="0" w:color="auto"/>
      </w:divBdr>
    </w:div>
    <w:div w:id="1843546746">
      <w:bodyDiv w:val="1"/>
      <w:marLeft w:val="0"/>
      <w:marRight w:val="0"/>
      <w:marTop w:val="0"/>
      <w:marBottom w:val="0"/>
      <w:divBdr>
        <w:top w:val="none" w:sz="0" w:space="0" w:color="auto"/>
        <w:left w:val="none" w:sz="0" w:space="0" w:color="auto"/>
        <w:bottom w:val="none" w:sz="0" w:space="0" w:color="auto"/>
        <w:right w:val="none" w:sz="0" w:space="0" w:color="auto"/>
      </w:divBdr>
    </w:div>
    <w:div w:id="1844322609">
      <w:bodyDiv w:val="1"/>
      <w:marLeft w:val="0"/>
      <w:marRight w:val="0"/>
      <w:marTop w:val="0"/>
      <w:marBottom w:val="0"/>
      <w:divBdr>
        <w:top w:val="none" w:sz="0" w:space="0" w:color="auto"/>
        <w:left w:val="none" w:sz="0" w:space="0" w:color="auto"/>
        <w:bottom w:val="none" w:sz="0" w:space="0" w:color="auto"/>
        <w:right w:val="none" w:sz="0" w:space="0" w:color="auto"/>
      </w:divBdr>
    </w:div>
    <w:div w:id="1844393477">
      <w:bodyDiv w:val="1"/>
      <w:marLeft w:val="0"/>
      <w:marRight w:val="0"/>
      <w:marTop w:val="0"/>
      <w:marBottom w:val="0"/>
      <w:divBdr>
        <w:top w:val="none" w:sz="0" w:space="0" w:color="auto"/>
        <w:left w:val="none" w:sz="0" w:space="0" w:color="auto"/>
        <w:bottom w:val="none" w:sz="0" w:space="0" w:color="auto"/>
        <w:right w:val="none" w:sz="0" w:space="0" w:color="auto"/>
      </w:divBdr>
    </w:div>
    <w:div w:id="1851866050">
      <w:bodyDiv w:val="1"/>
      <w:marLeft w:val="0"/>
      <w:marRight w:val="0"/>
      <w:marTop w:val="0"/>
      <w:marBottom w:val="0"/>
      <w:divBdr>
        <w:top w:val="none" w:sz="0" w:space="0" w:color="auto"/>
        <w:left w:val="none" w:sz="0" w:space="0" w:color="auto"/>
        <w:bottom w:val="none" w:sz="0" w:space="0" w:color="auto"/>
        <w:right w:val="none" w:sz="0" w:space="0" w:color="auto"/>
      </w:divBdr>
    </w:div>
    <w:div w:id="1855027089">
      <w:bodyDiv w:val="1"/>
      <w:marLeft w:val="0"/>
      <w:marRight w:val="0"/>
      <w:marTop w:val="0"/>
      <w:marBottom w:val="0"/>
      <w:divBdr>
        <w:top w:val="none" w:sz="0" w:space="0" w:color="auto"/>
        <w:left w:val="none" w:sz="0" w:space="0" w:color="auto"/>
        <w:bottom w:val="none" w:sz="0" w:space="0" w:color="auto"/>
        <w:right w:val="none" w:sz="0" w:space="0" w:color="auto"/>
      </w:divBdr>
    </w:div>
    <w:div w:id="1855415581">
      <w:bodyDiv w:val="1"/>
      <w:marLeft w:val="0"/>
      <w:marRight w:val="0"/>
      <w:marTop w:val="0"/>
      <w:marBottom w:val="0"/>
      <w:divBdr>
        <w:top w:val="none" w:sz="0" w:space="0" w:color="auto"/>
        <w:left w:val="none" w:sz="0" w:space="0" w:color="auto"/>
        <w:bottom w:val="none" w:sz="0" w:space="0" w:color="auto"/>
        <w:right w:val="none" w:sz="0" w:space="0" w:color="auto"/>
      </w:divBdr>
    </w:div>
    <w:div w:id="1855607643">
      <w:bodyDiv w:val="1"/>
      <w:marLeft w:val="0"/>
      <w:marRight w:val="0"/>
      <w:marTop w:val="0"/>
      <w:marBottom w:val="0"/>
      <w:divBdr>
        <w:top w:val="none" w:sz="0" w:space="0" w:color="auto"/>
        <w:left w:val="none" w:sz="0" w:space="0" w:color="auto"/>
        <w:bottom w:val="none" w:sz="0" w:space="0" w:color="auto"/>
        <w:right w:val="none" w:sz="0" w:space="0" w:color="auto"/>
      </w:divBdr>
    </w:div>
    <w:div w:id="1856071307">
      <w:bodyDiv w:val="1"/>
      <w:marLeft w:val="0"/>
      <w:marRight w:val="0"/>
      <w:marTop w:val="0"/>
      <w:marBottom w:val="0"/>
      <w:divBdr>
        <w:top w:val="none" w:sz="0" w:space="0" w:color="auto"/>
        <w:left w:val="none" w:sz="0" w:space="0" w:color="auto"/>
        <w:bottom w:val="none" w:sz="0" w:space="0" w:color="auto"/>
        <w:right w:val="none" w:sz="0" w:space="0" w:color="auto"/>
      </w:divBdr>
    </w:div>
    <w:div w:id="1857186292">
      <w:bodyDiv w:val="1"/>
      <w:marLeft w:val="0"/>
      <w:marRight w:val="0"/>
      <w:marTop w:val="0"/>
      <w:marBottom w:val="0"/>
      <w:divBdr>
        <w:top w:val="none" w:sz="0" w:space="0" w:color="auto"/>
        <w:left w:val="none" w:sz="0" w:space="0" w:color="auto"/>
        <w:bottom w:val="none" w:sz="0" w:space="0" w:color="auto"/>
        <w:right w:val="none" w:sz="0" w:space="0" w:color="auto"/>
      </w:divBdr>
    </w:div>
    <w:div w:id="1866596605">
      <w:bodyDiv w:val="1"/>
      <w:marLeft w:val="0"/>
      <w:marRight w:val="0"/>
      <w:marTop w:val="0"/>
      <w:marBottom w:val="0"/>
      <w:divBdr>
        <w:top w:val="none" w:sz="0" w:space="0" w:color="auto"/>
        <w:left w:val="none" w:sz="0" w:space="0" w:color="auto"/>
        <w:bottom w:val="none" w:sz="0" w:space="0" w:color="auto"/>
        <w:right w:val="none" w:sz="0" w:space="0" w:color="auto"/>
      </w:divBdr>
    </w:div>
    <w:div w:id="1867598326">
      <w:bodyDiv w:val="1"/>
      <w:marLeft w:val="0"/>
      <w:marRight w:val="0"/>
      <w:marTop w:val="0"/>
      <w:marBottom w:val="0"/>
      <w:divBdr>
        <w:top w:val="none" w:sz="0" w:space="0" w:color="auto"/>
        <w:left w:val="none" w:sz="0" w:space="0" w:color="auto"/>
        <w:bottom w:val="none" w:sz="0" w:space="0" w:color="auto"/>
        <w:right w:val="none" w:sz="0" w:space="0" w:color="auto"/>
      </w:divBdr>
    </w:div>
    <w:div w:id="1867668974">
      <w:bodyDiv w:val="1"/>
      <w:marLeft w:val="0"/>
      <w:marRight w:val="0"/>
      <w:marTop w:val="0"/>
      <w:marBottom w:val="0"/>
      <w:divBdr>
        <w:top w:val="none" w:sz="0" w:space="0" w:color="auto"/>
        <w:left w:val="none" w:sz="0" w:space="0" w:color="auto"/>
        <w:bottom w:val="none" w:sz="0" w:space="0" w:color="auto"/>
        <w:right w:val="none" w:sz="0" w:space="0" w:color="auto"/>
      </w:divBdr>
    </w:div>
    <w:div w:id="1871457516">
      <w:bodyDiv w:val="1"/>
      <w:marLeft w:val="0"/>
      <w:marRight w:val="0"/>
      <w:marTop w:val="0"/>
      <w:marBottom w:val="0"/>
      <w:divBdr>
        <w:top w:val="none" w:sz="0" w:space="0" w:color="auto"/>
        <w:left w:val="none" w:sz="0" w:space="0" w:color="auto"/>
        <w:bottom w:val="none" w:sz="0" w:space="0" w:color="auto"/>
        <w:right w:val="none" w:sz="0" w:space="0" w:color="auto"/>
      </w:divBdr>
    </w:div>
    <w:div w:id="1874345259">
      <w:bodyDiv w:val="1"/>
      <w:marLeft w:val="0"/>
      <w:marRight w:val="0"/>
      <w:marTop w:val="0"/>
      <w:marBottom w:val="0"/>
      <w:divBdr>
        <w:top w:val="none" w:sz="0" w:space="0" w:color="auto"/>
        <w:left w:val="none" w:sz="0" w:space="0" w:color="auto"/>
        <w:bottom w:val="none" w:sz="0" w:space="0" w:color="auto"/>
        <w:right w:val="none" w:sz="0" w:space="0" w:color="auto"/>
      </w:divBdr>
    </w:div>
    <w:div w:id="1883396900">
      <w:bodyDiv w:val="1"/>
      <w:marLeft w:val="0"/>
      <w:marRight w:val="0"/>
      <w:marTop w:val="0"/>
      <w:marBottom w:val="0"/>
      <w:divBdr>
        <w:top w:val="none" w:sz="0" w:space="0" w:color="auto"/>
        <w:left w:val="none" w:sz="0" w:space="0" w:color="auto"/>
        <w:bottom w:val="none" w:sz="0" w:space="0" w:color="auto"/>
        <w:right w:val="none" w:sz="0" w:space="0" w:color="auto"/>
      </w:divBdr>
    </w:div>
    <w:div w:id="1883899625">
      <w:bodyDiv w:val="1"/>
      <w:marLeft w:val="0"/>
      <w:marRight w:val="0"/>
      <w:marTop w:val="0"/>
      <w:marBottom w:val="0"/>
      <w:divBdr>
        <w:top w:val="none" w:sz="0" w:space="0" w:color="auto"/>
        <w:left w:val="none" w:sz="0" w:space="0" w:color="auto"/>
        <w:bottom w:val="none" w:sz="0" w:space="0" w:color="auto"/>
        <w:right w:val="none" w:sz="0" w:space="0" w:color="auto"/>
      </w:divBdr>
    </w:div>
    <w:div w:id="1885755972">
      <w:bodyDiv w:val="1"/>
      <w:marLeft w:val="0"/>
      <w:marRight w:val="0"/>
      <w:marTop w:val="0"/>
      <w:marBottom w:val="0"/>
      <w:divBdr>
        <w:top w:val="none" w:sz="0" w:space="0" w:color="auto"/>
        <w:left w:val="none" w:sz="0" w:space="0" w:color="auto"/>
        <w:bottom w:val="none" w:sz="0" w:space="0" w:color="auto"/>
        <w:right w:val="none" w:sz="0" w:space="0" w:color="auto"/>
      </w:divBdr>
    </w:div>
    <w:div w:id="1888645703">
      <w:bodyDiv w:val="1"/>
      <w:marLeft w:val="0"/>
      <w:marRight w:val="0"/>
      <w:marTop w:val="0"/>
      <w:marBottom w:val="0"/>
      <w:divBdr>
        <w:top w:val="none" w:sz="0" w:space="0" w:color="auto"/>
        <w:left w:val="none" w:sz="0" w:space="0" w:color="auto"/>
        <w:bottom w:val="none" w:sz="0" w:space="0" w:color="auto"/>
        <w:right w:val="none" w:sz="0" w:space="0" w:color="auto"/>
      </w:divBdr>
    </w:div>
    <w:div w:id="1893497673">
      <w:bodyDiv w:val="1"/>
      <w:marLeft w:val="0"/>
      <w:marRight w:val="0"/>
      <w:marTop w:val="0"/>
      <w:marBottom w:val="0"/>
      <w:divBdr>
        <w:top w:val="none" w:sz="0" w:space="0" w:color="auto"/>
        <w:left w:val="none" w:sz="0" w:space="0" w:color="auto"/>
        <w:bottom w:val="none" w:sz="0" w:space="0" w:color="auto"/>
        <w:right w:val="none" w:sz="0" w:space="0" w:color="auto"/>
      </w:divBdr>
    </w:div>
    <w:div w:id="1893694981">
      <w:bodyDiv w:val="1"/>
      <w:marLeft w:val="0"/>
      <w:marRight w:val="0"/>
      <w:marTop w:val="0"/>
      <w:marBottom w:val="0"/>
      <w:divBdr>
        <w:top w:val="none" w:sz="0" w:space="0" w:color="auto"/>
        <w:left w:val="none" w:sz="0" w:space="0" w:color="auto"/>
        <w:bottom w:val="none" w:sz="0" w:space="0" w:color="auto"/>
        <w:right w:val="none" w:sz="0" w:space="0" w:color="auto"/>
      </w:divBdr>
    </w:div>
    <w:div w:id="1898321212">
      <w:bodyDiv w:val="1"/>
      <w:marLeft w:val="0"/>
      <w:marRight w:val="0"/>
      <w:marTop w:val="0"/>
      <w:marBottom w:val="0"/>
      <w:divBdr>
        <w:top w:val="none" w:sz="0" w:space="0" w:color="auto"/>
        <w:left w:val="none" w:sz="0" w:space="0" w:color="auto"/>
        <w:bottom w:val="none" w:sz="0" w:space="0" w:color="auto"/>
        <w:right w:val="none" w:sz="0" w:space="0" w:color="auto"/>
      </w:divBdr>
    </w:div>
    <w:div w:id="1899125430">
      <w:bodyDiv w:val="1"/>
      <w:marLeft w:val="0"/>
      <w:marRight w:val="0"/>
      <w:marTop w:val="0"/>
      <w:marBottom w:val="0"/>
      <w:divBdr>
        <w:top w:val="none" w:sz="0" w:space="0" w:color="auto"/>
        <w:left w:val="none" w:sz="0" w:space="0" w:color="auto"/>
        <w:bottom w:val="none" w:sz="0" w:space="0" w:color="auto"/>
        <w:right w:val="none" w:sz="0" w:space="0" w:color="auto"/>
      </w:divBdr>
    </w:div>
    <w:div w:id="1899169848">
      <w:bodyDiv w:val="1"/>
      <w:marLeft w:val="0"/>
      <w:marRight w:val="0"/>
      <w:marTop w:val="0"/>
      <w:marBottom w:val="0"/>
      <w:divBdr>
        <w:top w:val="none" w:sz="0" w:space="0" w:color="auto"/>
        <w:left w:val="none" w:sz="0" w:space="0" w:color="auto"/>
        <w:bottom w:val="none" w:sz="0" w:space="0" w:color="auto"/>
        <w:right w:val="none" w:sz="0" w:space="0" w:color="auto"/>
      </w:divBdr>
    </w:div>
    <w:div w:id="1900244634">
      <w:bodyDiv w:val="1"/>
      <w:marLeft w:val="0"/>
      <w:marRight w:val="0"/>
      <w:marTop w:val="0"/>
      <w:marBottom w:val="0"/>
      <w:divBdr>
        <w:top w:val="none" w:sz="0" w:space="0" w:color="auto"/>
        <w:left w:val="none" w:sz="0" w:space="0" w:color="auto"/>
        <w:bottom w:val="none" w:sz="0" w:space="0" w:color="auto"/>
        <w:right w:val="none" w:sz="0" w:space="0" w:color="auto"/>
      </w:divBdr>
    </w:div>
    <w:div w:id="1900822508">
      <w:bodyDiv w:val="1"/>
      <w:marLeft w:val="0"/>
      <w:marRight w:val="0"/>
      <w:marTop w:val="0"/>
      <w:marBottom w:val="0"/>
      <w:divBdr>
        <w:top w:val="none" w:sz="0" w:space="0" w:color="auto"/>
        <w:left w:val="none" w:sz="0" w:space="0" w:color="auto"/>
        <w:bottom w:val="none" w:sz="0" w:space="0" w:color="auto"/>
        <w:right w:val="none" w:sz="0" w:space="0" w:color="auto"/>
      </w:divBdr>
    </w:div>
    <w:div w:id="1903565688">
      <w:bodyDiv w:val="1"/>
      <w:marLeft w:val="0"/>
      <w:marRight w:val="0"/>
      <w:marTop w:val="0"/>
      <w:marBottom w:val="0"/>
      <w:divBdr>
        <w:top w:val="none" w:sz="0" w:space="0" w:color="auto"/>
        <w:left w:val="none" w:sz="0" w:space="0" w:color="auto"/>
        <w:bottom w:val="none" w:sz="0" w:space="0" w:color="auto"/>
        <w:right w:val="none" w:sz="0" w:space="0" w:color="auto"/>
      </w:divBdr>
    </w:div>
    <w:div w:id="1908225000">
      <w:bodyDiv w:val="1"/>
      <w:marLeft w:val="0"/>
      <w:marRight w:val="0"/>
      <w:marTop w:val="0"/>
      <w:marBottom w:val="0"/>
      <w:divBdr>
        <w:top w:val="none" w:sz="0" w:space="0" w:color="auto"/>
        <w:left w:val="none" w:sz="0" w:space="0" w:color="auto"/>
        <w:bottom w:val="none" w:sz="0" w:space="0" w:color="auto"/>
        <w:right w:val="none" w:sz="0" w:space="0" w:color="auto"/>
      </w:divBdr>
    </w:div>
    <w:div w:id="1909027971">
      <w:bodyDiv w:val="1"/>
      <w:marLeft w:val="0"/>
      <w:marRight w:val="0"/>
      <w:marTop w:val="0"/>
      <w:marBottom w:val="0"/>
      <w:divBdr>
        <w:top w:val="none" w:sz="0" w:space="0" w:color="auto"/>
        <w:left w:val="none" w:sz="0" w:space="0" w:color="auto"/>
        <w:bottom w:val="none" w:sz="0" w:space="0" w:color="auto"/>
        <w:right w:val="none" w:sz="0" w:space="0" w:color="auto"/>
      </w:divBdr>
    </w:div>
    <w:div w:id="1911962509">
      <w:bodyDiv w:val="1"/>
      <w:marLeft w:val="0"/>
      <w:marRight w:val="0"/>
      <w:marTop w:val="0"/>
      <w:marBottom w:val="0"/>
      <w:divBdr>
        <w:top w:val="none" w:sz="0" w:space="0" w:color="auto"/>
        <w:left w:val="none" w:sz="0" w:space="0" w:color="auto"/>
        <w:bottom w:val="none" w:sz="0" w:space="0" w:color="auto"/>
        <w:right w:val="none" w:sz="0" w:space="0" w:color="auto"/>
      </w:divBdr>
    </w:div>
    <w:div w:id="1914660718">
      <w:bodyDiv w:val="1"/>
      <w:marLeft w:val="0"/>
      <w:marRight w:val="0"/>
      <w:marTop w:val="0"/>
      <w:marBottom w:val="0"/>
      <w:divBdr>
        <w:top w:val="none" w:sz="0" w:space="0" w:color="auto"/>
        <w:left w:val="none" w:sz="0" w:space="0" w:color="auto"/>
        <w:bottom w:val="none" w:sz="0" w:space="0" w:color="auto"/>
        <w:right w:val="none" w:sz="0" w:space="0" w:color="auto"/>
      </w:divBdr>
    </w:div>
    <w:div w:id="1915777304">
      <w:bodyDiv w:val="1"/>
      <w:marLeft w:val="0"/>
      <w:marRight w:val="0"/>
      <w:marTop w:val="0"/>
      <w:marBottom w:val="0"/>
      <w:divBdr>
        <w:top w:val="none" w:sz="0" w:space="0" w:color="auto"/>
        <w:left w:val="none" w:sz="0" w:space="0" w:color="auto"/>
        <w:bottom w:val="none" w:sz="0" w:space="0" w:color="auto"/>
        <w:right w:val="none" w:sz="0" w:space="0" w:color="auto"/>
      </w:divBdr>
    </w:div>
    <w:div w:id="1916742383">
      <w:bodyDiv w:val="1"/>
      <w:marLeft w:val="0"/>
      <w:marRight w:val="0"/>
      <w:marTop w:val="0"/>
      <w:marBottom w:val="0"/>
      <w:divBdr>
        <w:top w:val="none" w:sz="0" w:space="0" w:color="auto"/>
        <w:left w:val="none" w:sz="0" w:space="0" w:color="auto"/>
        <w:bottom w:val="none" w:sz="0" w:space="0" w:color="auto"/>
        <w:right w:val="none" w:sz="0" w:space="0" w:color="auto"/>
      </w:divBdr>
    </w:div>
    <w:div w:id="1919778446">
      <w:bodyDiv w:val="1"/>
      <w:marLeft w:val="0"/>
      <w:marRight w:val="0"/>
      <w:marTop w:val="0"/>
      <w:marBottom w:val="0"/>
      <w:divBdr>
        <w:top w:val="none" w:sz="0" w:space="0" w:color="auto"/>
        <w:left w:val="none" w:sz="0" w:space="0" w:color="auto"/>
        <w:bottom w:val="none" w:sz="0" w:space="0" w:color="auto"/>
        <w:right w:val="none" w:sz="0" w:space="0" w:color="auto"/>
      </w:divBdr>
    </w:div>
    <w:div w:id="1921014879">
      <w:bodyDiv w:val="1"/>
      <w:marLeft w:val="0"/>
      <w:marRight w:val="0"/>
      <w:marTop w:val="0"/>
      <w:marBottom w:val="0"/>
      <w:divBdr>
        <w:top w:val="none" w:sz="0" w:space="0" w:color="auto"/>
        <w:left w:val="none" w:sz="0" w:space="0" w:color="auto"/>
        <w:bottom w:val="none" w:sz="0" w:space="0" w:color="auto"/>
        <w:right w:val="none" w:sz="0" w:space="0" w:color="auto"/>
      </w:divBdr>
    </w:div>
    <w:div w:id="1921401566">
      <w:bodyDiv w:val="1"/>
      <w:marLeft w:val="0"/>
      <w:marRight w:val="0"/>
      <w:marTop w:val="0"/>
      <w:marBottom w:val="0"/>
      <w:divBdr>
        <w:top w:val="none" w:sz="0" w:space="0" w:color="auto"/>
        <w:left w:val="none" w:sz="0" w:space="0" w:color="auto"/>
        <w:bottom w:val="none" w:sz="0" w:space="0" w:color="auto"/>
        <w:right w:val="none" w:sz="0" w:space="0" w:color="auto"/>
      </w:divBdr>
    </w:div>
    <w:div w:id="1921673141">
      <w:bodyDiv w:val="1"/>
      <w:marLeft w:val="0"/>
      <w:marRight w:val="0"/>
      <w:marTop w:val="0"/>
      <w:marBottom w:val="0"/>
      <w:divBdr>
        <w:top w:val="none" w:sz="0" w:space="0" w:color="auto"/>
        <w:left w:val="none" w:sz="0" w:space="0" w:color="auto"/>
        <w:bottom w:val="none" w:sz="0" w:space="0" w:color="auto"/>
        <w:right w:val="none" w:sz="0" w:space="0" w:color="auto"/>
      </w:divBdr>
    </w:div>
    <w:div w:id="1924340136">
      <w:bodyDiv w:val="1"/>
      <w:marLeft w:val="0"/>
      <w:marRight w:val="0"/>
      <w:marTop w:val="0"/>
      <w:marBottom w:val="0"/>
      <w:divBdr>
        <w:top w:val="none" w:sz="0" w:space="0" w:color="auto"/>
        <w:left w:val="none" w:sz="0" w:space="0" w:color="auto"/>
        <w:bottom w:val="none" w:sz="0" w:space="0" w:color="auto"/>
        <w:right w:val="none" w:sz="0" w:space="0" w:color="auto"/>
      </w:divBdr>
    </w:div>
    <w:div w:id="1927610588">
      <w:bodyDiv w:val="1"/>
      <w:marLeft w:val="0"/>
      <w:marRight w:val="0"/>
      <w:marTop w:val="0"/>
      <w:marBottom w:val="0"/>
      <w:divBdr>
        <w:top w:val="none" w:sz="0" w:space="0" w:color="auto"/>
        <w:left w:val="none" w:sz="0" w:space="0" w:color="auto"/>
        <w:bottom w:val="none" w:sz="0" w:space="0" w:color="auto"/>
        <w:right w:val="none" w:sz="0" w:space="0" w:color="auto"/>
      </w:divBdr>
    </w:div>
    <w:div w:id="1931699393">
      <w:bodyDiv w:val="1"/>
      <w:marLeft w:val="0"/>
      <w:marRight w:val="0"/>
      <w:marTop w:val="0"/>
      <w:marBottom w:val="0"/>
      <w:divBdr>
        <w:top w:val="none" w:sz="0" w:space="0" w:color="auto"/>
        <w:left w:val="none" w:sz="0" w:space="0" w:color="auto"/>
        <w:bottom w:val="none" w:sz="0" w:space="0" w:color="auto"/>
        <w:right w:val="none" w:sz="0" w:space="0" w:color="auto"/>
      </w:divBdr>
    </w:div>
    <w:div w:id="1933510928">
      <w:bodyDiv w:val="1"/>
      <w:marLeft w:val="0"/>
      <w:marRight w:val="0"/>
      <w:marTop w:val="0"/>
      <w:marBottom w:val="0"/>
      <w:divBdr>
        <w:top w:val="none" w:sz="0" w:space="0" w:color="auto"/>
        <w:left w:val="none" w:sz="0" w:space="0" w:color="auto"/>
        <w:bottom w:val="none" w:sz="0" w:space="0" w:color="auto"/>
        <w:right w:val="none" w:sz="0" w:space="0" w:color="auto"/>
      </w:divBdr>
    </w:div>
    <w:div w:id="1935629992">
      <w:bodyDiv w:val="1"/>
      <w:marLeft w:val="0"/>
      <w:marRight w:val="0"/>
      <w:marTop w:val="0"/>
      <w:marBottom w:val="0"/>
      <w:divBdr>
        <w:top w:val="none" w:sz="0" w:space="0" w:color="auto"/>
        <w:left w:val="none" w:sz="0" w:space="0" w:color="auto"/>
        <w:bottom w:val="none" w:sz="0" w:space="0" w:color="auto"/>
        <w:right w:val="none" w:sz="0" w:space="0" w:color="auto"/>
      </w:divBdr>
    </w:div>
    <w:div w:id="1937785425">
      <w:bodyDiv w:val="1"/>
      <w:marLeft w:val="0"/>
      <w:marRight w:val="0"/>
      <w:marTop w:val="0"/>
      <w:marBottom w:val="0"/>
      <w:divBdr>
        <w:top w:val="none" w:sz="0" w:space="0" w:color="auto"/>
        <w:left w:val="none" w:sz="0" w:space="0" w:color="auto"/>
        <w:bottom w:val="none" w:sz="0" w:space="0" w:color="auto"/>
        <w:right w:val="none" w:sz="0" w:space="0" w:color="auto"/>
      </w:divBdr>
    </w:div>
    <w:div w:id="1943143368">
      <w:bodyDiv w:val="1"/>
      <w:marLeft w:val="0"/>
      <w:marRight w:val="0"/>
      <w:marTop w:val="0"/>
      <w:marBottom w:val="0"/>
      <w:divBdr>
        <w:top w:val="none" w:sz="0" w:space="0" w:color="auto"/>
        <w:left w:val="none" w:sz="0" w:space="0" w:color="auto"/>
        <w:bottom w:val="none" w:sz="0" w:space="0" w:color="auto"/>
        <w:right w:val="none" w:sz="0" w:space="0" w:color="auto"/>
      </w:divBdr>
    </w:div>
    <w:div w:id="1944216963">
      <w:bodyDiv w:val="1"/>
      <w:marLeft w:val="0"/>
      <w:marRight w:val="0"/>
      <w:marTop w:val="0"/>
      <w:marBottom w:val="0"/>
      <w:divBdr>
        <w:top w:val="none" w:sz="0" w:space="0" w:color="auto"/>
        <w:left w:val="none" w:sz="0" w:space="0" w:color="auto"/>
        <w:bottom w:val="none" w:sz="0" w:space="0" w:color="auto"/>
        <w:right w:val="none" w:sz="0" w:space="0" w:color="auto"/>
      </w:divBdr>
    </w:div>
    <w:div w:id="1947349263">
      <w:bodyDiv w:val="1"/>
      <w:marLeft w:val="0"/>
      <w:marRight w:val="0"/>
      <w:marTop w:val="0"/>
      <w:marBottom w:val="0"/>
      <w:divBdr>
        <w:top w:val="none" w:sz="0" w:space="0" w:color="auto"/>
        <w:left w:val="none" w:sz="0" w:space="0" w:color="auto"/>
        <w:bottom w:val="none" w:sz="0" w:space="0" w:color="auto"/>
        <w:right w:val="none" w:sz="0" w:space="0" w:color="auto"/>
      </w:divBdr>
    </w:div>
    <w:div w:id="1951664705">
      <w:bodyDiv w:val="1"/>
      <w:marLeft w:val="0"/>
      <w:marRight w:val="0"/>
      <w:marTop w:val="0"/>
      <w:marBottom w:val="0"/>
      <w:divBdr>
        <w:top w:val="none" w:sz="0" w:space="0" w:color="auto"/>
        <w:left w:val="none" w:sz="0" w:space="0" w:color="auto"/>
        <w:bottom w:val="none" w:sz="0" w:space="0" w:color="auto"/>
        <w:right w:val="none" w:sz="0" w:space="0" w:color="auto"/>
      </w:divBdr>
    </w:div>
    <w:div w:id="1954749440">
      <w:bodyDiv w:val="1"/>
      <w:marLeft w:val="0"/>
      <w:marRight w:val="0"/>
      <w:marTop w:val="0"/>
      <w:marBottom w:val="0"/>
      <w:divBdr>
        <w:top w:val="none" w:sz="0" w:space="0" w:color="auto"/>
        <w:left w:val="none" w:sz="0" w:space="0" w:color="auto"/>
        <w:bottom w:val="none" w:sz="0" w:space="0" w:color="auto"/>
        <w:right w:val="none" w:sz="0" w:space="0" w:color="auto"/>
      </w:divBdr>
    </w:div>
    <w:div w:id="1960992709">
      <w:bodyDiv w:val="1"/>
      <w:marLeft w:val="0"/>
      <w:marRight w:val="0"/>
      <w:marTop w:val="0"/>
      <w:marBottom w:val="0"/>
      <w:divBdr>
        <w:top w:val="none" w:sz="0" w:space="0" w:color="auto"/>
        <w:left w:val="none" w:sz="0" w:space="0" w:color="auto"/>
        <w:bottom w:val="none" w:sz="0" w:space="0" w:color="auto"/>
        <w:right w:val="none" w:sz="0" w:space="0" w:color="auto"/>
      </w:divBdr>
    </w:div>
    <w:div w:id="1965841192">
      <w:bodyDiv w:val="1"/>
      <w:marLeft w:val="0"/>
      <w:marRight w:val="0"/>
      <w:marTop w:val="0"/>
      <w:marBottom w:val="0"/>
      <w:divBdr>
        <w:top w:val="none" w:sz="0" w:space="0" w:color="auto"/>
        <w:left w:val="none" w:sz="0" w:space="0" w:color="auto"/>
        <w:bottom w:val="none" w:sz="0" w:space="0" w:color="auto"/>
        <w:right w:val="none" w:sz="0" w:space="0" w:color="auto"/>
      </w:divBdr>
    </w:div>
    <w:div w:id="1969891878">
      <w:bodyDiv w:val="1"/>
      <w:marLeft w:val="0"/>
      <w:marRight w:val="0"/>
      <w:marTop w:val="0"/>
      <w:marBottom w:val="0"/>
      <w:divBdr>
        <w:top w:val="none" w:sz="0" w:space="0" w:color="auto"/>
        <w:left w:val="none" w:sz="0" w:space="0" w:color="auto"/>
        <w:bottom w:val="none" w:sz="0" w:space="0" w:color="auto"/>
        <w:right w:val="none" w:sz="0" w:space="0" w:color="auto"/>
      </w:divBdr>
    </w:div>
    <w:div w:id="1972133965">
      <w:bodyDiv w:val="1"/>
      <w:marLeft w:val="0"/>
      <w:marRight w:val="0"/>
      <w:marTop w:val="0"/>
      <w:marBottom w:val="0"/>
      <w:divBdr>
        <w:top w:val="none" w:sz="0" w:space="0" w:color="auto"/>
        <w:left w:val="none" w:sz="0" w:space="0" w:color="auto"/>
        <w:bottom w:val="none" w:sz="0" w:space="0" w:color="auto"/>
        <w:right w:val="none" w:sz="0" w:space="0" w:color="auto"/>
      </w:divBdr>
    </w:div>
    <w:div w:id="1977104315">
      <w:bodyDiv w:val="1"/>
      <w:marLeft w:val="0"/>
      <w:marRight w:val="0"/>
      <w:marTop w:val="0"/>
      <w:marBottom w:val="0"/>
      <w:divBdr>
        <w:top w:val="none" w:sz="0" w:space="0" w:color="auto"/>
        <w:left w:val="none" w:sz="0" w:space="0" w:color="auto"/>
        <w:bottom w:val="none" w:sz="0" w:space="0" w:color="auto"/>
        <w:right w:val="none" w:sz="0" w:space="0" w:color="auto"/>
      </w:divBdr>
    </w:div>
    <w:div w:id="1977685832">
      <w:bodyDiv w:val="1"/>
      <w:marLeft w:val="0"/>
      <w:marRight w:val="0"/>
      <w:marTop w:val="0"/>
      <w:marBottom w:val="0"/>
      <w:divBdr>
        <w:top w:val="none" w:sz="0" w:space="0" w:color="auto"/>
        <w:left w:val="none" w:sz="0" w:space="0" w:color="auto"/>
        <w:bottom w:val="none" w:sz="0" w:space="0" w:color="auto"/>
        <w:right w:val="none" w:sz="0" w:space="0" w:color="auto"/>
      </w:divBdr>
    </w:div>
    <w:div w:id="1980724009">
      <w:bodyDiv w:val="1"/>
      <w:marLeft w:val="0"/>
      <w:marRight w:val="0"/>
      <w:marTop w:val="0"/>
      <w:marBottom w:val="0"/>
      <w:divBdr>
        <w:top w:val="none" w:sz="0" w:space="0" w:color="auto"/>
        <w:left w:val="none" w:sz="0" w:space="0" w:color="auto"/>
        <w:bottom w:val="none" w:sz="0" w:space="0" w:color="auto"/>
        <w:right w:val="none" w:sz="0" w:space="0" w:color="auto"/>
      </w:divBdr>
    </w:div>
    <w:div w:id="1981109256">
      <w:bodyDiv w:val="1"/>
      <w:marLeft w:val="0"/>
      <w:marRight w:val="0"/>
      <w:marTop w:val="0"/>
      <w:marBottom w:val="0"/>
      <w:divBdr>
        <w:top w:val="none" w:sz="0" w:space="0" w:color="auto"/>
        <w:left w:val="none" w:sz="0" w:space="0" w:color="auto"/>
        <w:bottom w:val="none" w:sz="0" w:space="0" w:color="auto"/>
        <w:right w:val="none" w:sz="0" w:space="0" w:color="auto"/>
      </w:divBdr>
    </w:div>
    <w:div w:id="1982074320">
      <w:bodyDiv w:val="1"/>
      <w:marLeft w:val="0"/>
      <w:marRight w:val="0"/>
      <w:marTop w:val="0"/>
      <w:marBottom w:val="0"/>
      <w:divBdr>
        <w:top w:val="none" w:sz="0" w:space="0" w:color="auto"/>
        <w:left w:val="none" w:sz="0" w:space="0" w:color="auto"/>
        <w:bottom w:val="none" w:sz="0" w:space="0" w:color="auto"/>
        <w:right w:val="none" w:sz="0" w:space="0" w:color="auto"/>
      </w:divBdr>
    </w:div>
    <w:div w:id="1983382941">
      <w:bodyDiv w:val="1"/>
      <w:marLeft w:val="0"/>
      <w:marRight w:val="0"/>
      <w:marTop w:val="0"/>
      <w:marBottom w:val="0"/>
      <w:divBdr>
        <w:top w:val="none" w:sz="0" w:space="0" w:color="auto"/>
        <w:left w:val="none" w:sz="0" w:space="0" w:color="auto"/>
        <w:bottom w:val="none" w:sz="0" w:space="0" w:color="auto"/>
        <w:right w:val="none" w:sz="0" w:space="0" w:color="auto"/>
      </w:divBdr>
    </w:div>
    <w:div w:id="1985348208">
      <w:bodyDiv w:val="1"/>
      <w:marLeft w:val="0"/>
      <w:marRight w:val="0"/>
      <w:marTop w:val="0"/>
      <w:marBottom w:val="0"/>
      <w:divBdr>
        <w:top w:val="none" w:sz="0" w:space="0" w:color="auto"/>
        <w:left w:val="none" w:sz="0" w:space="0" w:color="auto"/>
        <w:bottom w:val="none" w:sz="0" w:space="0" w:color="auto"/>
        <w:right w:val="none" w:sz="0" w:space="0" w:color="auto"/>
      </w:divBdr>
    </w:div>
    <w:div w:id="1992102968">
      <w:bodyDiv w:val="1"/>
      <w:marLeft w:val="0"/>
      <w:marRight w:val="0"/>
      <w:marTop w:val="0"/>
      <w:marBottom w:val="0"/>
      <w:divBdr>
        <w:top w:val="none" w:sz="0" w:space="0" w:color="auto"/>
        <w:left w:val="none" w:sz="0" w:space="0" w:color="auto"/>
        <w:bottom w:val="none" w:sz="0" w:space="0" w:color="auto"/>
        <w:right w:val="none" w:sz="0" w:space="0" w:color="auto"/>
      </w:divBdr>
    </w:div>
    <w:div w:id="1995597287">
      <w:bodyDiv w:val="1"/>
      <w:marLeft w:val="0"/>
      <w:marRight w:val="0"/>
      <w:marTop w:val="0"/>
      <w:marBottom w:val="0"/>
      <w:divBdr>
        <w:top w:val="none" w:sz="0" w:space="0" w:color="auto"/>
        <w:left w:val="none" w:sz="0" w:space="0" w:color="auto"/>
        <w:bottom w:val="none" w:sz="0" w:space="0" w:color="auto"/>
        <w:right w:val="none" w:sz="0" w:space="0" w:color="auto"/>
      </w:divBdr>
    </w:div>
    <w:div w:id="1996911809">
      <w:bodyDiv w:val="1"/>
      <w:marLeft w:val="0"/>
      <w:marRight w:val="0"/>
      <w:marTop w:val="0"/>
      <w:marBottom w:val="0"/>
      <w:divBdr>
        <w:top w:val="none" w:sz="0" w:space="0" w:color="auto"/>
        <w:left w:val="none" w:sz="0" w:space="0" w:color="auto"/>
        <w:bottom w:val="none" w:sz="0" w:space="0" w:color="auto"/>
        <w:right w:val="none" w:sz="0" w:space="0" w:color="auto"/>
      </w:divBdr>
    </w:div>
    <w:div w:id="1997371120">
      <w:bodyDiv w:val="1"/>
      <w:marLeft w:val="0"/>
      <w:marRight w:val="0"/>
      <w:marTop w:val="0"/>
      <w:marBottom w:val="0"/>
      <w:divBdr>
        <w:top w:val="none" w:sz="0" w:space="0" w:color="auto"/>
        <w:left w:val="none" w:sz="0" w:space="0" w:color="auto"/>
        <w:bottom w:val="none" w:sz="0" w:space="0" w:color="auto"/>
        <w:right w:val="none" w:sz="0" w:space="0" w:color="auto"/>
      </w:divBdr>
    </w:div>
    <w:div w:id="1998142677">
      <w:bodyDiv w:val="1"/>
      <w:marLeft w:val="0"/>
      <w:marRight w:val="0"/>
      <w:marTop w:val="0"/>
      <w:marBottom w:val="0"/>
      <w:divBdr>
        <w:top w:val="none" w:sz="0" w:space="0" w:color="auto"/>
        <w:left w:val="none" w:sz="0" w:space="0" w:color="auto"/>
        <w:bottom w:val="none" w:sz="0" w:space="0" w:color="auto"/>
        <w:right w:val="none" w:sz="0" w:space="0" w:color="auto"/>
      </w:divBdr>
    </w:div>
    <w:div w:id="2003584998">
      <w:bodyDiv w:val="1"/>
      <w:marLeft w:val="0"/>
      <w:marRight w:val="0"/>
      <w:marTop w:val="0"/>
      <w:marBottom w:val="0"/>
      <w:divBdr>
        <w:top w:val="none" w:sz="0" w:space="0" w:color="auto"/>
        <w:left w:val="none" w:sz="0" w:space="0" w:color="auto"/>
        <w:bottom w:val="none" w:sz="0" w:space="0" w:color="auto"/>
        <w:right w:val="none" w:sz="0" w:space="0" w:color="auto"/>
      </w:divBdr>
    </w:div>
    <w:div w:id="2006856622">
      <w:bodyDiv w:val="1"/>
      <w:marLeft w:val="0"/>
      <w:marRight w:val="0"/>
      <w:marTop w:val="0"/>
      <w:marBottom w:val="0"/>
      <w:divBdr>
        <w:top w:val="none" w:sz="0" w:space="0" w:color="auto"/>
        <w:left w:val="none" w:sz="0" w:space="0" w:color="auto"/>
        <w:bottom w:val="none" w:sz="0" w:space="0" w:color="auto"/>
        <w:right w:val="none" w:sz="0" w:space="0" w:color="auto"/>
      </w:divBdr>
    </w:div>
    <w:div w:id="2008247813">
      <w:bodyDiv w:val="1"/>
      <w:marLeft w:val="0"/>
      <w:marRight w:val="0"/>
      <w:marTop w:val="0"/>
      <w:marBottom w:val="0"/>
      <w:divBdr>
        <w:top w:val="none" w:sz="0" w:space="0" w:color="auto"/>
        <w:left w:val="none" w:sz="0" w:space="0" w:color="auto"/>
        <w:bottom w:val="none" w:sz="0" w:space="0" w:color="auto"/>
        <w:right w:val="none" w:sz="0" w:space="0" w:color="auto"/>
      </w:divBdr>
    </w:div>
    <w:div w:id="2013025722">
      <w:bodyDiv w:val="1"/>
      <w:marLeft w:val="0"/>
      <w:marRight w:val="0"/>
      <w:marTop w:val="0"/>
      <w:marBottom w:val="0"/>
      <w:divBdr>
        <w:top w:val="none" w:sz="0" w:space="0" w:color="auto"/>
        <w:left w:val="none" w:sz="0" w:space="0" w:color="auto"/>
        <w:bottom w:val="none" w:sz="0" w:space="0" w:color="auto"/>
        <w:right w:val="none" w:sz="0" w:space="0" w:color="auto"/>
      </w:divBdr>
    </w:div>
    <w:div w:id="2018771426">
      <w:bodyDiv w:val="1"/>
      <w:marLeft w:val="0"/>
      <w:marRight w:val="0"/>
      <w:marTop w:val="0"/>
      <w:marBottom w:val="0"/>
      <w:divBdr>
        <w:top w:val="none" w:sz="0" w:space="0" w:color="auto"/>
        <w:left w:val="none" w:sz="0" w:space="0" w:color="auto"/>
        <w:bottom w:val="none" w:sz="0" w:space="0" w:color="auto"/>
        <w:right w:val="none" w:sz="0" w:space="0" w:color="auto"/>
      </w:divBdr>
    </w:div>
    <w:div w:id="2020037485">
      <w:bodyDiv w:val="1"/>
      <w:marLeft w:val="0"/>
      <w:marRight w:val="0"/>
      <w:marTop w:val="0"/>
      <w:marBottom w:val="0"/>
      <w:divBdr>
        <w:top w:val="none" w:sz="0" w:space="0" w:color="auto"/>
        <w:left w:val="none" w:sz="0" w:space="0" w:color="auto"/>
        <w:bottom w:val="none" w:sz="0" w:space="0" w:color="auto"/>
        <w:right w:val="none" w:sz="0" w:space="0" w:color="auto"/>
      </w:divBdr>
    </w:div>
    <w:div w:id="2025814834">
      <w:bodyDiv w:val="1"/>
      <w:marLeft w:val="0"/>
      <w:marRight w:val="0"/>
      <w:marTop w:val="0"/>
      <w:marBottom w:val="0"/>
      <w:divBdr>
        <w:top w:val="none" w:sz="0" w:space="0" w:color="auto"/>
        <w:left w:val="none" w:sz="0" w:space="0" w:color="auto"/>
        <w:bottom w:val="none" w:sz="0" w:space="0" w:color="auto"/>
        <w:right w:val="none" w:sz="0" w:space="0" w:color="auto"/>
      </w:divBdr>
    </w:div>
    <w:div w:id="2030835207">
      <w:bodyDiv w:val="1"/>
      <w:marLeft w:val="0"/>
      <w:marRight w:val="0"/>
      <w:marTop w:val="0"/>
      <w:marBottom w:val="0"/>
      <w:divBdr>
        <w:top w:val="none" w:sz="0" w:space="0" w:color="auto"/>
        <w:left w:val="none" w:sz="0" w:space="0" w:color="auto"/>
        <w:bottom w:val="none" w:sz="0" w:space="0" w:color="auto"/>
        <w:right w:val="none" w:sz="0" w:space="0" w:color="auto"/>
      </w:divBdr>
    </w:div>
    <w:div w:id="2030984734">
      <w:bodyDiv w:val="1"/>
      <w:marLeft w:val="0"/>
      <w:marRight w:val="0"/>
      <w:marTop w:val="0"/>
      <w:marBottom w:val="0"/>
      <w:divBdr>
        <w:top w:val="none" w:sz="0" w:space="0" w:color="auto"/>
        <w:left w:val="none" w:sz="0" w:space="0" w:color="auto"/>
        <w:bottom w:val="none" w:sz="0" w:space="0" w:color="auto"/>
        <w:right w:val="none" w:sz="0" w:space="0" w:color="auto"/>
      </w:divBdr>
    </w:div>
    <w:div w:id="2032104392">
      <w:bodyDiv w:val="1"/>
      <w:marLeft w:val="0"/>
      <w:marRight w:val="0"/>
      <w:marTop w:val="0"/>
      <w:marBottom w:val="0"/>
      <w:divBdr>
        <w:top w:val="none" w:sz="0" w:space="0" w:color="auto"/>
        <w:left w:val="none" w:sz="0" w:space="0" w:color="auto"/>
        <w:bottom w:val="none" w:sz="0" w:space="0" w:color="auto"/>
        <w:right w:val="none" w:sz="0" w:space="0" w:color="auto"/>
      </w:divBdr>
    </w:div>
    <w:div w:id="2039968183">
      <w:bodyDiv w:val="1"/>
      <w:marLeft w:val="0"/>
      <w:marRight w:val="0"/>
      <w:marTop w:val="0"/>
      <w:marBottom w:val="0"/>
      <w:divBdr>
        <w:top w:val="none" w:sz="0" w:space="0" w:color="auto"/>
        <w:left w:val="none" w:sz="0" w:space="0" w:color="auto"/>
        <w:bottom w:val="none" w:sz="0" w:space="0" w:color="auto"/>
        <w:right w:val="none" w:sz="0" w:space="0" w:color="auto"/>
      </w:divBdr>
    </w:div>
    <w:div w:id="2040928685">
      <w:bodyDiv w:val="1"/>
      <w:marLeft w:val="0"/>
      <w:marRight w:val="0"/>
      <w:marTop w:val="0"/>
      <w:marBottom w:val="0"/>
      <w:divBdr>
        <w:top w:val="none" w:sz="0" w:space="0" w:color="auto"/>
        <w:left w:val="none" w:sz="0" w:space="0" w:color="auto"/>
        <w:bottom w:val="none" w:sz="0" w:space="0" w:color="auto"/>
        <w:right w:val="none" w:sz="0" w:space="0" w:color="auto"/>
      </w:divBdr>
    </w:div>
    <w:div w:id="2041322079">
      <w:bodyDiv w:val="1"/>
      <w:marLeft w:val="0"/>
      <w:marRight w:val="0"/>
      <w:marTop w:val="0"/>
      <w:marBottom w:val="0"/>
      <w:divBdr>
        <w:top w:val="none" w:sz="0" w:space="0" w:color="auto"/>
        <w:left w:val="none" w:sz="0" w:space="0" w:color="auto"/>
        <w:bottom w:val="none" w:sz="0" w:space="0" w:color="auto"/>
        <w:right w:val="none" w:sz="0" w:space="0" w:color="auto"/>
      </w:divBdr>
    </w:div>
    <w:div w:id="2042893856">
      <w:bodyDiv w:val="1"/>
      <w:marLeft w:val="0"/>
      <w:marRight w:val="0"/>
      <w:marTop w:val="0"/>
      <w:marBottom w:val="0"/>
      <w:divBdr>
        <w:top w:val="none" w:sz="0" w:space="0" w:color="auto"/>
        <w:left w:val="none" w:sz="0" w:space="0" w:color="auto"/>
        <w:bottom w:val="none" w:sz="0" w:space="0" w:color="auto"/>
        <w:right w:val="none" w:sz="0" w:space="0" w:color="auto"/>
      </w:divBdr>
    </w:div>
    <w:div w:id="2043482387">
      <w:bodyDiv w:val="1"/>
      <w:marLeft w:val="0"/>
      <w:marRight w:val="0"/>
      <w:marTop w:val="0"/>
      <w:marBottom w:val="0"/>
      <w:divBdr>
        <w:top w:val="none" w:sz="0" w:space="0" w:color="auto"/>
        <w:left w:val="none" w:sz="0" w:space="0" w:color="auto"/>
        <w:bottom w:val="none" w:sz="0" w:space="0" w:color="auto"/>
        <w:right w:val="none" w:sz="0" w:space="0" w:color="auto"/>
      </w:divBdr>
    </w:div>
    <w:div w:id="2046052090">
      <w:bodyDiv w:val="1"/>
      <w:marLeft w:val="0"/>
      <w:marRight w:val="0"/>
      <w:marTop w:val="0"/>
      <w:marBottom w:val="0"/>
      <w:divBdr>
        <w:top w:val="none" w:sz="0" w:space="0" w:color="auto"/>
        <w:left w:val="none" w:sz="0" w:space="0" w:color="auto"/>
        <w:bottom w:val="none" w:sz="0" w:space="0" w:color="auto"/>
        <w:right w:val="none" w:sz="0" w:space="0" w:color="auto"/>
      </w:divBdr>
    </w:div>
    <w:div w:id="2047827441">
      <w:bodyDiv w:val="1"/>
      <w:marLeft w:val="0"/>
      <w:marRight w:val="0"/>
      <w:marTop w:val="0"/>
      <w:marBottom w:val="0"/>
      <w:divBdr>
        <w:top w:val="none" w:sz="0" w:space="0" w:color="auto"/>
        <w:left w:val="none" w:sz="0" w:space="0" w:color="auto"/>
        <w:bottom w:val="none" w:sz="0" w:space="0" w:color="auto"/>
        <w:right w:val="none" w:sz="0" w:space="0" w:color="auto"/>
      </w:divBdr>
    </w:div>
    <w:div w:id="2048018974">
      <w:bodyDiv w:val="1"/>
      <w:marLeft w:val="0"/>
      <w:marRight w:val="0"/>
      <w:marTop w:val="0"/>
      <w:marBottom w:val="0"/>
      <w:divBdr>
        <w:top w:val="none" w:sz="0" w:space="0" w:color="auto"/>
        <w:left w:val="none" w:sz="0" w:space="0" w:color="auto"/>
        <w:bottom w:val="none" w:sz="0" w:space="0" w:color="auto"/>
        <w:right w:val="none" w:sz="0" w:space="0" w:color="auto"/>
      </w:divBdr>
    </w:div>
    <w:div w:id="2048793215">
      <w:bodyDiv w:val="1"/>
      <w:marLeft w:val="0"/>
      <w:marRight w:val="0"/>
      <w:marTop w:val="0"/>
      <w:marBottom w:val="0"/>
      <w:divBdr>
        <w:top w:val="none" w:sz="0" w:space="0" w:color="auto"/>
        <w:left w:val="none" w:sz="0" w:space="0" w:color="auto"/>
        <w:bottom w:val="none" w:sz="0" w:space="0" w:color="auto"/>
        <w:right w:val="none" w:sz="0" w:space="0" w:color="auto"/>
      </w:divBdr>
    </w:div>
    <w:div w:id="2050761339">
      <w:bodyDiv w:val="1"/>
      <w:marLeft w:val="0"/>
      <w:marRight w:val="0"/>
      <w:marTop w:val="0"/>
      <w:marBottom w:val="0"/>
      <w:divBdr>
        <w:top w:val="none" w:sz="0" w:space="0" w:color="auto"/>
        <w:left w:val="none" w:sz="0" w:space="0" w:color="auto"/>
        <w:bottom w:val="none" w:sz="0" w:space="0" w:color="auto"/>
        <w:right w:val="none" w:sz="0" w:space="0" w:color="auto"/>
      </w:divBdr>
    </w:div>
    <w:div w:id="2052730287">
      <w:bodyDiv w:val="1"/>
      <w:marLeft w:val="0"/>
      <w:marRight w:val="0"/>
      <w:marTop w:val="0"/>
      <w:marBottom w:val="0"/>
      <w:divBdr>
        <w:top w:val="none" w:sz="0" w:space="0" w:color="auto"/>
        <w:left w:val="none" w:sz="0" w:space="0" w:color="auto"/>
        <w:bottom w:val="none" w:sz="0" w:space="0" w:color="auto"/>
        <w:right w:val="none" w:sz="0" w:space="0" w:color="auto"/>
      </w:divBdr>
    </w:div>
    <w:div w:id="2062632934">
      <w:bodyDiv w:val="1"/>
      <w:marLeft w:val="0"/>
      <w:marRight w:val="0"/>
      <w:marTop w:val="0"/>
      <w:marBottom w:val="0"/>
      <w:divBdr>
        <w:top w:val="none" w:sz="0" w:space="0" w:color="auto"/>
        <w:left w:val="none" w:sz="0" w:space="0" w:color="auto"/>
        <w:bottom w:val="none" w:sz="0" w:space="0" w:color="auto"/>
        <w:right w:val="none" w:sz="0" w:space="0" w:color="auto"/>
      </w:divBdr>
    </w:div>
    <w:div w:id="2067292399">
      <w:bodyDiv w:val="1"/>
      <w:marLeft w:val="0"/>
      <w:marRight w:val="0"/>
      <w:marTop w:val="0"/>
      <w:marBottom w:val="0"/>
      <w:divBdr>
        <w:top w:val="none" w:sz="0" w:space="0" w:color="auto"/>
        <w:left w:val="none" w:sz="0" w:space="0" w:color="auto"/>
        <w:bottom w:val="none" w:sz="0" w:space="0" w:color="auto"/>
        <w:right w:val="none" w:sz="0" w:space="0" w:color="auto"/>
      </w:divBdr>
    </w:div>
    <w:div w:id="2071732801">
      <w:bodyDiv w:val="1"/>
      <w:marLeft w:val="0"/>
      <w:marRight w:val="0"/>
      <w:marTop w:val="0"/>
      <w:marBottom w:val="0"/>
      <w:divBdr>
        <w:top w:val="none" w:sz="0" w:space="0" w:color="auto"/>
        <w:left w:val="none" w:sz="0" w:space="0" w:color="auto"/>
        <w:bottom w:val="none" w:sz="0" w:space="0" w:color="auto"/>
        <w:right w:val="none" w:sz="0" w:space="0" w:color="auto"/>
      </w:divBdr>
    </w:div>
    <w:div w:id="2072998723">
      <w:bodyDiv w:val="1"/>
      <w:marLeft w:val="0"/>
      <w:marRight w:val="0"/>
      <w:marTop w:val="0"/>
      <w:marBottom w:val="0"/>
      <w:divBdr>
        <w:top w:val="none" w:sz="0" w:space="0" w:color="auto"/>
        <w:left w:val="none" w:sz="0" w:space="0" w:color="auto"/>
        <w:bottom w:val="none" w:sz="0" w:space="0" w:color="auto"/>
        <w:right w:val="none" w:sz="0" w:space="0" w:color="auto"/>
      </w:divBdr>
    </w:div>
    <w:div w:id="2073848825">
      <w:bodyDiv w:val="1"/>
      <w:marLeft w:val="0"/>
      <w:marRight w:val="0"/>
      <w:marTop w:val="0"/>
      <w:marBottom w:val="0"/>
      <w:divBdr>
        <w:top w:val="none" w:sz="0" w:space="0" w:color="auto"/>
        <w:left w:val="none" w:sz="0" w:space="0" w:color="auto"/>
        <w:bottom w:val="none" w:sz="0" w:space="0" w:color="auto"/>
        <w:right w:val="none" w:sz="0" w:space="0" w:color="auto"/>
      </w:divBdr>
    </w:div>
    <w:div w:id="2074618672">
      <w:bodyDiv w:val="1"/>
      <w:marLeft w:val="0"/>
      <w:marRight w:val="0"/>
      <w:marTop w:val="0"/>
      <w:marBottom w:val="0"/>
      <w:divBdr>
        <w:top w:val="none" w:sz="0" w:space="0" w:color="auto"/>
        <w:left w:val="none" w:sz="0" w:space="0" w:color="auto"/>
        <w:bottom w:val="none" w:sz="0" w:space="0" w:color="auto"/>
        <w:right w:val="none" w:sz="0" w:space="0" w:color="auto"/>
      </w:divBdr>
    </w:div>
    <w:div w:id="2077778178">
      <w:bodyDiv w:val="1"/>
      <w:marLeft w:val="0"/>
      <w:marRight w:val="0"/>
      <w:marTop w:val="0"/>
      <w:marBottom w:val="0"/>
      <w:divBdr>
        <w:top w:val="none" w:sz="0" w:space="0" w:color="auto"/>
        <w:left w:val="none" w:sz="0" w:space="0" w:color="auto"/>
        <w:bottom w:val="none" w:sz="0" w:space="0" w:color="auto"/>
        <w:right w:val="none" w:sz="0" w:space="0" w:color="auto"/>
      </w:divBdr>
    </w:div>
    <w:div w:id="2086295990">
      <w:bodyDiv w:val="1"/>
      <w:marLeft w:val="0"/>
      <w:marRight w:val="0"/>
      <w:marTop w:val="0"/>
      <w:marBottom w:val="0"/>
      <w:divBdr>
        <w:top w:val="none" w:sz="0" w:space="0" w:color="auto"/>
        <w:left w:val="none" w:sz="0" w:space="0" w:color="auto"/>
        <w:bottom w:val="none" w:sz="0" w:space="0" w:color="auto"/>
        <w:right w:val="none" w:sz="0" w:space="0" w:color="auto"/>
      </w:divBdr>
    </w:div>
    <w:div w:id="2090761768">
      <w:bodyDiv w:val="1"/>
      <w:marLeft w:val="0"/>
      <w:marRight w:val="0"/>
      <w:marTop w:val="0"/>
      <w:marBottom w:val="0"/>
      <w:divBdr>
        <w:top w:val="none" w:sz="0" w:space="0" w:color="auto"/>
        <w:left w:val="none" w:sz="0" w:space="0" w:color="auto"/>
        <w:bottom w:val="none" w:sz="0" w:space="0" w:color="auto"/>
        <w:right w:val="none" w:sz="0" w:space="0" w:color="auto"/>
      </w:divBdr>
    </w:div>
    <w:div w:id="2090883384">
      <w:bodyDiv w:val="1"/>
      <w:marLeft w:val="0"/>
      <w:marRight w:val="0"/>
      <w:marTop w:val="0"/>
      <w:marBottom w:val="0"/>
      <w:divBdr>
        <w:top w:val="none" w:sz="0" w:space="0" w:color="auto"/>
        <w:left w:val="none" w:sz="0" w:space="0" w:color="auto"/>
        <w:bottom w:val="none" w:sz="0" w:space="0" w:color="auto"/>
        <w:right w:val="none" w:sz="0" w:space="0" w:color="auto"/>
      </w:divBdr>
    </w:div>
    <w:div w:id="2093161121">
      <w:bodyDiv w:val="1"/>
      <w:marLeft w:val="0"/>
      <w:marRight w:val="0"/>
      <w:marTop w:val="0"/>
      <w:marBottom w:val="0"/>
      <w:divBdr>
        <w:top w:val="none" w:sz="0" w:space="0" w:color="auto"/>
        <w:left w:val="none" w:sz="0" w:space="0" w:color="auto"/>
        <w:bottom w:val="none" w:sz="0" w:space="0" w:color="auto"/>
        <w:right w:val="none" w:sz="0" w:space="0" w:color="auto"/>
      </w:divBdr>
    </w:div>
    <w:div w:id="2098087812">
      <w:bodyDiv w:val="1"/>
      <w:marLeft w:val="0"/>
      <w:marRight w:val="0"/>
      <w:marTop w:val="0"/>
      <w:marBottom w:val="0"/>
      <w:divBdr>
        <w:top w:val="none" w:sz="0" w:space="0" w:color="auto"/>
        <w:left w:val="none" w:sz="0" w:space="0" w:color="auto"/>
        <w:bottom w:val="none" w:sz="0" w:space="0" w:color="auto"/>
        <w:right w:val="none" w:sz="0" w:space="0" w:color="auto"/>
      </w:divBdr>
    </w:div>
    <w:div w:id="2099130360">
      <w:bodyDiv w:val="1"/>
      <w:marLeft w:val="0"/>
      <w:marRight w:val="0"/>
      <w:marTop w:val="0"/>
      <w:marBottom w:val="0"/>
      <w:divBdr>
        <w:top w:val="none" w:sz="0" w:space="0" w:color="auto"/>
        <w:left w:val="none" w:sz="0" w:space="0" w:color="auto"/>
        <w:bottom w:val="none" w:sz="0" w:space="0" w:color="auto"/>
        <w:right w:val="none" w:sz="0" w:space="0" w:color="auto"/>
      </w:divBdr>
    </w:div>
    <w:div w:id="2099133374">
      <w:bodyDiv w:val="1"/>
      <w:marLeft w:val="0"/>
      <w:marRight w:val="0"/>
      <w:marTop w:val="0"/>
      <w:marBottom w:val="0"/>
      <w:divBdr>
        <w:top w:val="none" w:sz="0" w:space="0" w:color="auto"/>
        <w:left w:val="none" w:sz="0" w:space="0" w:color="auto"/>
        <w:bottom w:val="none" w:sz="0" w:space="0" w:color="auto"/>
        <w:right w:val="none" w:sz="0" w:space="0" w:color="auto"/>
      </w:divBdr>
    </w:div>
    <w:div w:id="2100831548">
      <w:bodyDiv w:val="1"/>
      <w:marLeft w:val="0"/>
      <w:marRight w:val="0"/>
      <w:marTop w:val="0"/>
      <w:marBottom w:val="0"/>
      <w:divBdr>
        <w:top w:val="none" w:sz="0" w:space="0" w:color="auto"/>
        <w:left w:val="none" w:sz="0" w:space="0" w:color="auto"/>
        <w:bottom w:val="none" w:sz="0" w:space="0" w:color="auto"/>
        <w:right w:val="none" w:sz="0" w:space="0" w:color="auto"/>
      </w:divBdr>
    </w:div>
    <w:div w:id="2104760856">
      <w:bodyDiv w:val="1"/>
      <w:marLeft w:val="0"/>
      <w:marRight w:val="0"/>
      <w:marTop w:val="0"/>
      <w:marBottom w:val="0"/>
      <w:divBdr>
        <w:top w:val="none" w:sz="0" w:space="0" w:color="auto"/>
        <w:left w:val="none" w:sz="0" w:space="0" w:color="auto"/>
        <w:bottom w:val="none" w:sz="0" w:space="0" w:color="auto"/>
        <w:right w:val="none" w:sz="0" w:space="0" w:color="auto"/>
      </w:divBdr>
    </w:div>
    <w:div w:id="2105957194">
      <w:bodyDiv w:val="1"/>
      <w:marLeft w:val="0"/>
      <w:marRight w:val="0"/>
      <w:marTop w:val="0"/>
      <w:marBottom w:val="0"/>
      <w:divBdr>
        <w:top w:val="none" w:sz="0" w:space="0" w:color="auto"/>
        <w:left w:val="none" w:sz="0" w:space="0" w:color="auto"/>
        <w:bottom w:val="none" w:sz="0" w:space="0" w:color="auto"/>
        <w:right w:val="none" w:sz="0" w:space="0" w:color="auto"/>
      </w:divBdr>
    </w:div>
    <w:div w:id="2106147757">
      <w:bodyDiv w:val="1"/>
      <w:marLeft w:val="0"/>
      <w:marRight w:val="0"/>
      <w:marTop w:val="0"/>
      <w:marBottom w:val="0"/>
      <w:divBdr>
        <w:top w:val="none" w:sz="0" w:space="0" w:color="auto"/>
        <w:left w:val="none" w:sz="0" w:space="0" w:color="auto"/>
        <w:bottom w:val="none" w:sz="0" w:space="0" w:color="auto"/>
        <w:right w:val="none" w:sz="0" w:space="0" w:color="auto"/>
      </w:divBdr>
    </w:div>
    <w:div w:id="2106265877">
      <w:bodyDiv w:val="1"/>
      <w:marLeft w:val="0"/>
      <w:marRight w:val="0"/>
      <w:marTop w:val="0"/>
      <w:marBottom w:val="0"/>
      <w:divBdr>
        <w:top w:val="none" w:sz="0" w:space="0" w:color="auto"/>
        <w:left w:val="none" w:sz="0" w:space="0" w:color="auto"/>
        <w:bottom w:val="none" w:sz="0" w:space="0" w:color="auto"/>
        <w:right w:val="none" w:sz="0" w:space="0" w:color="auto"/>
      </w:divBdr>
    </w:div>
    <w:div w:id="2106533280">
      <w:bodyDiv w:val="1"/>
      <w:marLeft w:val="0"/>
      <w:marRight w:val="0"/>
      <w:marTop w:val="0"/>
      <w:marBottom w:val="0"/>
      <w:divBdr>
        <w:top w:val="none" w:sz="0" w:space="0" w:color="auto"/>
        <w:left w:val="none" w:sz="0" w:space="0" w:color="auto"/>
        <w:bottom w:val="none" w:sz="0" w:space="0" w:color="auto"/>
        <w:right w:val="none" w:sz="0" w:space="0" w:color="auto"/>
      </w:divBdr>
    </w:div>
    <w:div w:id="2108305641">
      <w:bodyDiv w:val="1"/>
      <w:marLeft w:val="0"/>
      <w:marRight w:val="0"/>
      <w:marTop w:val="0"/>
      <w:marBottom w:val="0"/>
      <w:divBdr>
        <w:top w:val="none" w:sz="0" w:space="0" w:color="auto"/>
        <w:left w:val="none" w:sz="0" w:space="0" w:color="auto"/>
        <w:bottom w:val="none" w:sz="0" w:space="0" w:color="auto"/>
        <w:right w:val="none" w:sz="0" w:space="0" w:color="auto"/>
      </w:divBdr>
    </w:div>
    <w:div w:id="2109735269">
      <w:bodyDiv w:val="1"/>
      <w:marLeft w:val="0"/>
      <w:marRight w:val="0"/>
      <w:marTop w:val="0"/>
      <w:marBottom w:val="0"/>
      <w:divBdr>
        <w:top w:val="none" w:sz="0" w:space="0" w:color="auto"/>
        <w:left w:val="none" w:sz="0" w:space="0" w:color="auto"/>
        <w:bottom w:val="none" w:sz="0" w:space="0" w:color="auto"/>
        <w:right w:val="none" w:sz="0" w:space="0" w:color="auto"/>
      </w:divBdr>
    </w:div>
    <w:div w:id="2112511075">
      <w:bodyDiv w:val="1"/>
      <w:marLeft w:val="0"/>
      <w:marRight w:val="0"/>
      <w:marTop w:val="0"/>
      <w:marBottom w:val="0"/>
      <w:divBdr>
        <w:top w:val="none" w:sz="0" w:space="0" w:color="auto"/>
        <w:left w:val="none" w:sz="0" w:space="0" w:color="auto"/>
        <w:bottom w:val="none" w:sz="0" w:space="0" w:color="auto"/>
        <w:right w:val="none" w:sz="0" w:space="0" w:color="auto"/>
      </w:divBdr>
    </w:div>
    <w:div w:id="2117288679">
      <w:bodyDiv w:val="1"/>
      <w:marLeft w:val="0"/>
      <w:marRight w:val="0"/>
      <w:marTop w:val="0"/>
      <w:marBottom w:val="0"/>
      <w:divBdr>
        <w:top w:val="none" w:sz="0" w:space="0" w:color="auto"/>
        <w:left w:val="none" w:sz="0" w:space="0" w:color="auto"/>
        <w:bottom w:val="none" w:sz="0" w:space="0" w:color="auto"/>
        <w:right w:val="none" w:sz="0" w:space="0" w:color="auto"/>
      </w:divBdr>
    </w:div>
    <w:div w:id="2123258655">
      <w:bodyDiv w:val="1"/>
      <w:marLeft w:val="0"/>
      <w:marRight w:val="0"/>
      <w:marTop w:val="0"/>
      <w:marBottom w:val="0"/>
      <w:divBdr>
        <w:top w:val="none" w:sz="0" w:space="0" w:color="auto"/>
        <w:left w:val="none" w:sz="0" w:space="0" w:color="auto"/>
        <w:bottom w:val="none" w:sz="0" w:space="0" w:color="auto"/>
        <w:right w:val="none" w:sz="0" w:space="0" w:color="auto"/>
      </w:divBdr>
    </w:div>
    <w:div w:id="2124686968">
      <w:bodyDiv w:val="1"/>
      <w:marLeft w:val="0"/>
      <w:marRight w:val="0"/>
      <w:marTop w:val="0"/>
      <w:marBottom w:val="0"/>
      <w:divBdr>
        <w:top w:val="none" w:sz="0" w:space="0" w:color="auto"/>
        <w:left w:val="none" w:sz="0" w:space="0" w:color="auto"/>
        <w:bottom w:val="none" w:sz="0" w:space="0" w:color="auto"/>
        <w:right w:val="none" w:sz="0" w:space="0" w:color="auto"/>
      </w:divBdr>
    </w:div>
    <w:div w:id="2126194963">
      <w:bodyDiv w:val="1"/>
      <w:marLeft w:val="0"/>
      <w:marRight w:val="0"/>
      <w:marTop w:val="0"/>
      <w:marBottom w:val="0"/>
      <w:divBdr>
        <w:top w:val="none" w:sz="0" w:space="0" w:color="auto"/>
        <w:left w:val="none" w:sz="0" w:space="0" w:color="auto"/>
        <w:bottom w:val="none" w:sz="0" w:space="0" w:color="auto"/>
        <w:right w:val="none" w:sz="0" w:space="0" w:color="auto"/>
      </w:divBdr>
    </w:div>
    <w:div w:id="2126464185">
      <w:bodyDiv w:val="1"/>
      <w:marLeft w:val="0"/>
      <w:marRight w:val="0"/>
      <w:marTop w:val="0"/>
      <w:marBottom w:val="0"/>
      <w:divBdr>
        <w:top w:val="none" w:sz="0" w:space="0" w:color="auto"/>
        <w:left w:val="none" w:sz="0" w:space="0" w:color="auto"/>
        <w:bottom w:val="none" w:sz="0" w:space="0" w:color="auto"/>
        <w:right w:val="none" w:sz="0" w:space="0" w:color="auto"/>
      </w:divBdr>
    </w:div>
    <w:div w:id="2131437175">
      <w:bodyDiv w:val="1"/>
      <w:marLeft w:val="0"/>
      <w:marRight w:val="0"/>
      <w:marTop w:val="0"/>
      <w:marBottom w:val="0"/>
      <w:divBdr>
        <w:top w:val="none" w:sz="0" w:space="0" w:color="auto"/>
        <w:left w:val="none" w:sz="0" w:space="0" w:color="auto"/>
        <w:bottom w:val="none" w:sz="0" w:space="0" w:color="auto"/>
        <w:right w:val="none" w:sz="0" w:space="0" w:color="auto"/>
      </w:divBdr>
    </w:div>
    <w:div w:id="2134132970">
      <w:bodyDiv w:val="1"/>
      <w:marLeft w:val="0"/>
      <w:marRight w:val="0"/>
      <w:marTop w:val="0"/>
      <w:marBottom w:val="0"/>
      <w:divBdr>
        <w:top w:val="none" w:sz="0" w:space="0" w:color="auto"/>
        <w:left w:val="none" w:sz="0" w:space="0" w:color="auto"/>
        <w:bottom w:val="none" w:sz="0" w:space="0" w:color="auto"/>
        <w:right w:val="none" w:sz="0" w:space="0" w:color="auto"/>
      </w:divBdr>
    </w:div>
    <w:div w:id="2140487333">
      <w:bodyDiv w:val="1"/>
      <w:marLeft w:val="0"/>
      <w:marRight w:val="0"/>
      <w:marTop w:val="0"/>
      <w:marBottom w:val="0"/>
      <w:divBdr>
        <w:top w:val="none" w:sz="0" w:space="0" w:color="auto"/>
        <w:left w:val="none" w:sz="0" w:space="0" w:color="auto"/>
        <w:bottom w:val="none" w:sz="0" w:space="0" w:color="auto"/>
        <w:right w:val="none" w:sz="0" w:space="0" w:color="auto"/>
      </w:divBdr>
    </w:div>
    <w:div w:id="2140804117">
      <w:bodyDiv w:val="1"/>
      <w:marLeft w:val="0"/>
      <w:marRight w:val="0"/>
      <w:marTop w:val="0"/>
      <w:marBottom w:val="0"/>
      <w:divBdr>
        <w:top w:val="none" w:sz="0" w:space="0" w:color="auto"/>
        <w:left w:val="none" w:sz="0" w:space="0" w:color="auto"/>
        <w:bottom w:val="none" w:sz="0" w:space="0" w:color="auto"/>
        <w:right w:val="none" w:sz="0" w:space="0" w:color="auto"/>
      </w:divBdr>
      <w:divsChild>
        <w:div w:id="377242455">
          <w:marLeft w:val="1498"/>
          <w:marRight w:val="0"/>
          <w:marTop w:val="130"/>
          <w:marBottom w:val="0"/>
          <w:divBdr>
            <w:top w:val="none" w:sz="0" w:space="0" w:color="auto"/>
            <w:left w:val="none" w:sz="0" w:space="0" w:color="auto"/>
            <w:bottom w:val="none" w:sz="0" w:space="0" w:color="auto"/>
            <w:right w:val="none" w:sz="0" w:space="0" w:color="auto"/>
          </w:divBdr>
        </w:div>
        <w:div w:id="683478211">
          <w:marLeft w:val="1498"/>
          <w:marRight w:val="0"/>
          <w:marTop w:val="130"/>
          <w:marBottom w:val="0"/>
          <w:divBdr>
            <w:top w:val="none" w:sz="0" w:space="0" w:color="auto"/>
            <w:left w:val="none" w:sz="0" w:space="0" w:color="auto"/>
            <w:bottom w:val="none" w:sz="0" w:space="0" w:color="auto"/>
            <w:right w:val="none" w:sz="0" w:space="0" w:color="auto"/>
          </w:divBdr>
        </w:div>
        <w:div w:id="1133791874">
          <w:marLeft w:val="1498"/>
          <w:marRight w:val="0"/>
          <w:marTop w:val="130"/>
          <w:marBottom w:val="0"/>
          <w:divBdr>
            <w:top w:val="none" w:sz="0" w:space="0" w:color="auto"/>
            <w:left w:val="none" w:sz="0" w:space="0" w:color="auto"/>
            <w:bottom w:val="none" w:sz="0" w:space="0" w:color="auto"/>
            <w:right w:val="none" w:sz="0" w:space="0" w:color="auto"/>
          </w:divBdr>
        </w:div>
        <w:div w:id="1275207343">
          <w:marLeft w:val="1498"/>
          <w:marRight w:val="0"/>
          <w:marTop w:val="130"/>
          <w:marBottom w:val="0"/>
          <w:divBdr>
            <w:top w:val="none" w:sz="0" w:space="0" w:color="auto"/>
            <w:left w:val="none" w:sz="0" w:space="0" w:color="auto"/>
            <w:bottom w:val="none" w:sz="0" w:space="0" w:color="auto"/>
            <w:right w:val="none" w:sz="0" w:space="0" w:color="auto"/>
          </w:divBdr>
        </w:div>
        <w:div w:id="1331326057">
          <w:marLeft w:val="1498"/>
          <w:marRight w:val="0"/>
          <w:marTop w:val="130"/>
          <w:marBottom w:val="0"/>
          <w:divBdr>
            <w:top w:val="none" w:sz="0" w:space="0" w:color="auto"/>
            <w:left w:val="none" w:sz="0" w:space="0" w:color="auto"/>
            <w:bottom w:val="none" w:sz="0" w:space="0" w:color="auto"/>
            <w:right w:val="none" w:sz="0" w:space="0" w:color="auto"/>
          </w:divBdr>
        </w:div>
        <w:div w:id="1689595241">
          <w:marLeft w:val="1498"/>
          <w:marRight w:val="0"/>
          <w:marTop w:val="130"/>
          <w:marBottom w:val="0"/>
          <w:divBdr>
            <w:top w:val="none" w:sz="0" w:space="0" w:color="auto"/>
            <w:left w:val="none" w:sz="0" w:space="0" w:color="auto"/>
            <w:bottom w:val="none" w:sz="0" w:space="0" w:color="auto"/>
            <w:right w:val="none" w:sz="0" w:space="0" w:color="auto"/>
          </w:divBdr>
        </w:div>
        <w:div w:id="1912960850">
          <w:marLeft w:val="1498"/>
          <w:marRight w:val="0"/>
          <w:marTop w:val="130"/>
          <w:marBottom w:val="0"/>
          <w:divBdr>
            <w:top w:val="none" w:sz="0" w:space="0" w:color="auto"/>
            <w:left w:val="none" w:sz="0" w:space="0" w:color="auto"/>
            <w:bottom w:val="none" w:sz="0" w:space="0" w:color="auto"/>
            <w:right w:val="none" w:sz="0" w:space="0" w:color="auto"/>
          </w:divBdr>
        </w:div>
        <w:div w:id="1950383261">
          <w:marLeft w:val="1498"/>
          <w:marRight w:val="0"/>
          <w:marTop w:val="130"/>
          <w:marBottom w:val="0"/>
          <w:divBdr>
            <w:top w:val="none" w:sz="0" w:space="0" w:color="auto"/>
            <w:left w:val="none" w:sz="0" w:space="0" w:color="auto"/>
            <w:bottom w:val="none" w:sz="0" w:space="0" w:color="auto"/>
            <w:right w:val="none" w:sz="0" w:space="0" w:color="auto"/>
          </w:divBdr>
        </w:div>
        <w:div w:id="2028285297">
          <w:marLeft w:val="1498"/>
          <w:marRight w:val="0"/>
          <w:marTop w:val="130"/>
          <w:marBottom w:val="0"/>
          <w:divBdr>
            <w:top w:val="none" w:sz="0" w:space="0" w:color="auto"/>
            <w:left w:val="none" w:sz="0" w:space="0" w:color="auto"/>
            <w:bottom w:val="none" w:sz="0" w:space="0" w:color="auto"/>
            <w:right w:val="none" w:sz="0" w:space="0" w:color="auto"/>
          </w:divBdr>
        </w:div>
      </w:divsChild>
    </w:div>
    <w:div w:id="2142384609">
      <w:bodyDiv w:val="1"/>
      <w:marLeft w:val="0"/>
      <w:marRight w:val="0"/>
      <w:marTop w:val="0"/>
      <w:marBottom w:val="0"/>
      <w:divBdr>
        <w:top w:val="none" w:sz="0" w:space="0" w:color="auto"/>
        <w:left w:val="none" w:sz="0" w:space="0" w:color="auto"/>
        <w:bottom w:val="none" w:sz="0" w:space="0" w:color="auto"/>
        <w:right w:val="none" w:sz="0" w:space="0" w:color="auto"/>
      </w:divBdr>
    </w:div>
    <w:div w:id="2144076337">
      <w:bodyDiv w:val="1"/>
      <w:marLeft w:val="0"/>
      <w:marRight w:val="0"/>
      <w:marTop w:val="0"/>
      <w:marBottom w:val="0"/>
      <w:divBdr>
        <w:top w:val="none" w:sz="0" w:space="0" w:color="auto"/>
        <w:left w:val="none" w:sz="0" w:space="0" w:color="auto"/>
        <w:bottom w:val="none" w:sz="0" w:space="0" w:color="auto"/>
        <w:right w:val="none" w:sz="0" w:space="0" w:color="auto"/>
      </w:divBdr>
    </w:div>
    <w:div w:id="214519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gid.gov.it/it/piattaforme/procurement/progetto-cef-espd" TargetMode="External"/><Relationship Id="rId18" Type="http://schemas.openxmlformats.org/officeDocument/2006/relationships/hyperlink" Target="https://intercenter.regione.emilia-romagna.it/progetti/progetti-regionali-nazionali-ed-europei-1/progetti-europei/espd" TargetMode="External"/><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hyperlink" Target="https://intercenter.regione.emilia-romagna.it/progetti/progetti-regionali-nazionali-ed-europei-1/progetti-europei/espd/LeafletESPD_def.pdf/@@download/file/Leaflet%20ESPD_def.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unioncamere.gov.it/stampa/il-documento-unico-di-gara-europeo-in-formato-elettronico_3770.htm"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intercenter.regione.emilia-romagna.it/newsletter/archivio-newsletter/2018/intercenter-magazine-n-12anno-XIII"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intercenter.regione.emilia-romagna.it/agenzia/progetti/progetti-regionali-nazionali-ed-europei-1/espd-interoperability-and-diffusion" TargetMode="External"/><Relationship Id="rId23" Type="http://schemas.openxmlformats.org/officeDocument/2006/relationships/header" Target="header2.xml"/><Relationship Id="rId28" Type="http://schemas.openxmlformats.org/officeDocument/2006/relationships/footer" Target="footer5.xml"/><Relationship Id="rId10" Type="http://schemas.openxmlformats.org/officeDocument/2006/relationships/footer" Target="footer1.xml"/><Relationship Id="rId19" Type="http://schemas.openxmlformats.org/officeDocument/2006/relationships/hyperlink" Target="http://intercenter.regione.emilia-romagna.it/notizie/2018/dicembre/si-conclude-il-progetto-espd-2013-interoperability-and-diffus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header" Target="header4.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Eur14</b:Tag>
    <b:SourceType>DocumentFromInternetSite</b:SourceType>
    <b:Guid>{1F9A098A-9A79-48E2-8F51-072FE78F216F}</b:Guid>
    <b:Title>REGULATION (EU) No 910/2014 OF THE EUROPEAN PARLIAMENT AND OF THE COUNCIL of 23 July 2014 on electronic identification and trust services for electronic transactions in the internal market and repealing Directive 1999/93/EC</b:Title>
    <b:Year>2014</b:Year>
    <b:Month>07</b:Month>
    <b:Day>23</b:Day>
    <b:URL>http://eur-lex.europa.eu/legal-content/EN/TXT/HTML/?uri=CELEX:32014R0910&amp;from=EN</b:URL>
    <b:Author>
      <b:Author>
        <b:NameList>
          <b:Person>
            <b:Last>European Parliament</b:Last>
          </b:Person>
          <b:Person>
            <b:Last>European Council</b:Last>
          </b:Person>
        </b:NameList>
      </b:Author>
    </b:Author>
    <b:RefOrder>2</b:RefOrder>
  </b:Source>
  <b:Source>
    <b:Tag>eID15</b:Tag>
    <b:SourceType>DocumentFromInternetSite</b:SourceType>
    <b:Guid>{3CAAA80E-9D2D-420F-B0A8-E9FDDFC8581E}</b:Guid>
    <b:Title>eIDAS - Interoperability Architecture</b:Title>
    <b:Year>2015</b:Year>
    <b:Month>11</b:Month>
    <b:Day>6</b:Day>
    <b:URL>https://joinup.ec.europa.eu/sites/default/files/eidas_interoperability_architecture_v1.00.pdf</b:URL>
    <b:Author>
      <b:Author>
        <b:Corporate>eIDAS Technical Subgroup</b:Corporate>
      </b:Author>
    </b:Author>
    <b:RefOrder>3</b:RefOrder>
  </b:Source>
  <b:Source>
    <b:Tag>Age14</b:Tag>
    <b:SourceType>DocumentFromInternetSite</b:SourceType>
    <b:Guid>{7D189A3B-04F9-417A-8FC6-6852EB560B1E}</b:Guid>
    <b:Author>
      <b:Author>
        <b:Corporate>Agenzia per l'Italia Digitale</b:Corporate>
      </b:Author>
    </b:Author>
    <b:Title>SPID: Avvio regolamentazione e pilota</b:Title>
    <b:Year>2014</b:Year>
    <b:Month>6</b:Month>
    <b:Day>9</b:Day>
    <b:URL>http://www.agid.gov.it/sites/default/files/presentazioni/avvio_attivita-spid.pdf</b:URL>
    <b:RefOrder>4</b:RefOrder>
  </b:Source>
  <b:Source>
    <b:Tag>Age15</b:Tag>
    <b:SourceType>DocumentFromInternetSite</b:SourceType>
    <b:Guid>{FCD61DE2-B481-4FEA-AF25-72BDAA79F59C}</b:Guid>
    <b:Author>
      <b:Author>
        <b:Corporate>Agenzia per l'Italia Digitale</b:Corporate>
      </b:Author>
    </b:Author>
    <b:Title>SPID - Regole tecniche</b:Title>
    <b:Year>2015</b:Year>
    <b:Month>7</b:Month>
    <b:Day>28</b:Day>
    <b:URL>http://www.agid.gov.it/sites/default/files/circolari/spid-regole_tecniche_v1.pdf</b:URL>
    <b:RefOrder>5</b:RefOrder>
  </b:Source>
  <b:Source>
    <b:Tag>Sec</b:Tag>
    <b:SourceType>InternetSite</b:SourceType>
    <b:Guid>{1F263EDC-BC8F-4D70-B951-25B1E6786EE4}</b:Guid>
    <b:Title>Secure idenTity acrOss boRders linKed</b:Title>
    <b:URL>https://www.eid-stork.eu/</b:URL>
    <b:Author>
      <b:Author>
        <b:Corporate>STORK Consortium</b:Corporate>
      </b:Author>
    </b:Author>
    <b:RefOrder>6</b:RefOrder>
  </b:Source>
  <b:Source>
    <b:Tag>OAS05</b:Tag>
    <b:SourceType>DocumentFromInternetSite</b:SourceType>
    <b:Guid>{37A1BDC4-0E16-4F54-B364-D0D261075193}</b:Guid>
    <b:Author>
      <b:Author>
        <b:Corporate>OASIS</b:Corporate>
      </b:Author>
    </b:Author>
    <b:Title>Assertions and Protocols for the OASIS Security Assertion Markup Language (SAML) V2.0</b:Title>
    <b:Year>2005</b:Year>
    <b:Month>3</b:Month>
    <b:Day>15</b:Day>
    <b:URL>https://docs.oasis-open.org/security/saml/v2.0/saml-core-2.0-os.pdf</b:URL>
    <b:RefOrder>7</b:RefOrder>
  </b:Source>
  <b:Source>
    <b:Tag>eID151</b:Tag>
    <b:SourceType>DocumentFromInternetSite</b:SourceType>
    <b:Guid>{A5C70961-A970-4ED4-A9F9-67955151EEF1}</b:Guid>
    <b:Author>
      <b:Author>
        <b:Corporate>eIDAS Technical Subgroup</b:Corporate>
      </b:Author>
    </b:Author>
    <b:Title>eIDAS SAML Message Format</b:Title>
    <b:Year>2015</b:Year>
    <b:Month>11</b:Month>
    <b:Day>26</b:Day>
    <b:URL>https://joinup.ec.europa.eu/sites/default/files/eidas_message_format_v1.0.pdf</b:URL>
    <b:RefOrder>8</b:RefOrder>
  </b:Source>
  <b:Source>
    <b:Tag>eID152</b:Tag>
    <b:SourceType>DocumentFromInternetSite</b:SourceType>
    <b:Guid>{FE7E9E34-85CC-46C4-AB93-DE6EB2CD1E42}</b:Guid>
    <b:Author>
      <b:Author>
        <b:Corporate>eIDAS Technical Subgroup</b:Corporate>
      </b:Author>
    </b:Author>
    <b:Title>eIDAS SAML Attribute Profile</b:Title>
    <b:Year>2015</b:Year>
    <b:Month>6</b:Month>
    <b:Day>22</b:Day>
    <b:URL>https://joinup.ec.europa.eu/sites/default/files/eidas_saml_attribute_profile_v1.0_2.pdf</b:URL>
    <b:RefOrder>9</b:RefOrder>
  </b:Source>
  <b:Source>
    <b:Tag>Com15</b:Tag>
    <b:SourceType>DocumentFromInternetSite</b:SourceType>
    <b:Guid>{87494503-F458-42D9-A9E4-BED70C649607}</b:Guid>
    <b:Title>Comission Implementing Regulation (EU) 2015/1501 of 8 September 2015 on the interoperability framework pursuant to Article 12(8) of Regulation (EU) No 910/2014 of the European Parliament and of the Council on electronic identification and trust services</b:Title>
    <b:Year>2015</b:Year>
    <b:Month>9</b:Month>
    <b:Day>8</b:Day>
    <b:URL>http://eur-lex.europa.eu/legal-content/EN/TXT/?uri=CELEX%3A32015R1501</b:URL>
    <b:RefOrder>10</b:RefOrder>
  </b:Source>
  <b:Source>
    <b:Tag>Eri11</b:Tag>
    <b:SourceType>DocumentFromInternetSite</b:SourceType>
    <b:Guid>{706FC3BC-3D2B-42B4-AABA-49B98D4EB101}</b:Guid>
    <b:Author>
      <b:Author>
        <b:NameList>
          <b:Person>
            <b:Last>McCallister</b:Last>
            <b:First>Erika</b:First>
          </b:Person>
          <b:Person>
            <b:Last>Brackney</b:Last>
            <b:First>Richard</b:First>
          </b:Person>
        </b:NameList>
      </b:Author>
    </b:Author>
    <b:Title>ITU-T Recommendation X.1254 | International Standard ISO/IEC DIS 29115 -- Information technology -- Security techniques -- Entity authentication assurance framework</b:Title>
    <b:Year>2011</b:Year>
    <b:Month>11</b:Month>
    <b:URL>https://www.oasis-open.org/committees/download.php/44751/285-17Attach1.pdf</b:URL>
    <b:RefOrder>11</b:RefOrder>
  </b:Source>
  <b:Source>
    <b:Tag>Wor08</b:Tag>
    <b:SourceType>DocumentFromInternetSite</b:SourceType>
    <b:Guid>{F0F1CF8C-0D91-4D39-BDEF-684B498DE01F}</b:Guid>
    <b:Author>
      <b:Author>
        <b:Corporate>World Wide Web Consortium</b:Corporate>
      </b:Author>
    </b:Author>
    <b:Title>XML Signature Syntax and Processing (Second Edition)</b:Title>
    <b:Year>2008</b:Year>
    <b:Month>6</b:Month>
    <b:Day>10</b:Day>
    <b:URL>http://www.w3.org/TR/xmldsig-core/</b:URL>
    <b:RefOrder>12</b:RefOrder>
  </b:Source>
  <b:Source>
    <b:Tag>OAS051</b:Tag>
    <b:SourceType>DocumentFromInternetSite</b:SourceType>
    <b:Guid>{A1D32838-B310-4A5C-A902-C9C7CB32324D}</b:Guid>
    <b:Title>Metadata for the OASIS Security Assertion Markup Language (SAML) V2.0</b:Title>
    <b:Year>2005</b:Year>
    <b:Month>3</b:Month>
    <b:Day>15</b:Day>
    <b:Author>
      <b:Author>
        <b:Corporate>OASIS</b:Corporate>
      </b:Author>
    </b:Author>
    <b:RefOrder>13</b:RefOrder>
  </b:Source>
  <b:Source>
    <b:Tag>Gar</b:Tag>
    <b:SourceType>InternetSite</b:SourceType>
    <b:Guid>{77BD6F7B-7BE6-48F4-802D-A4B029583811}</b:Guid>
    <b:Title>Garante per la protezione dei dati personali</b:Title>
    <b:URL>http://www.garanteprivacy.it/</b:URL>
    <b:Author>
      <b:Author>
        <b:Corporate>Garante privacy</b:Corporate>
      </b:Author>
    </b:Author>
    <b:RefOrder>14</b:RefOrder>
  </b:Source>
  <b:Source>
    <b:Tag>Doe10</b:Tag>
    <b:SourceType>DocumentFromInternetSite</b:SourceType>
    <b:Guid>{5EAF403A-BB04-4A7B-B43D-B3124920C5AD}</b:Guid>
    <b:Author>
      <b:Author>
        <b:Corporate>eGovernment Working Group</b:Corporate>
      </b:Author>
    </b:Author>
    <b:Title>Kantara Initiative eGovernment Implementation Profile of SAML V2.0</b:Title>
    <b:Year>2010</b:Year>
    <b:Month>6</b:Month>
    <b:Day>11</b:Day>
    <b:URL>https://kantarainitiative.org/confluence/download/attachments/42139782/kantara-egov-saml2-profile-2.0.pdf?api=v2</b:URL>
    <b:RefOrder>15</b:RefOrder>
  </b:Source>
  <b:Source>
    <b:Tag>STO13</b:Tag>
    <b:SourceType>DocumentFromInternetSite</b:SourceType>
    <b:Guid>{66FEDC30-B087-46ED-8E41-E8F7AEE9C40B}</b:Guid>
    <b:Author>
      <b:Author>
        <b:Corporate>STORK 2.0 Work Package 4 core team</b:Corporate>
      </b:Author>
    </b:Author>
    <b:Title>D4.4 First version of Technical Specifications for the cross border Interface</b:Title>
    <b:Year>2013</b:Year>
    <b:Month>10</b:Month>
    <b:Day>4</b:Day>
    <b:URL>https://www.eid-stork2.eu/index.php?option=com_phocadownload&amp;view=file&amp;id=25:d44-first-version-of-technical-specifications-for-the-cross-border-interface-&amp;Itemid=174</b:URL>
    <b:RefOrder>16</b:RefOrder>
  </b:Source>
  <b:Source>
    <b:Tag>ISO</b:Tag>
    <b:SourceType>InternetSite</b:SourceType>
    <b:Guid>{FA0420A5-B024-4506-AA4D-DB2A19537FD1}</b:Guid>
    <b:Title>ISO 3166-1 alpha-2 country codes</b:Title>
    <b:URL>https://www.iso.org/obp/ui/#search</b:URL>
    <b:Author>
      <b:Author>
        <b:Corporate>ISO</b:Corporate>
      </b:Author>
    </b:Author>
    <b:RefOrder>17</b:RefOrder>
  </b:Source>
  <b:Source>
    <b:Tag>eID153</b:Tag>
    <b:SourceType>DocumentFromInternetSite</b:SourceType>
    <b:Guid>{D41DCA71-BFC4-4F6E-AB75-15D1B729060B}</b:Guid>
    <b:Author>
      <b:Author>
        <b:Corporate>eIDAS Technical Subgroup</b:Corporate>
      </b:Author>
    </b:Author>
    <b:Title>eIDAS - Cryptographic requirements for the Interoperability Framework</b:Title>
    <b:Year>2015</b:Year>
    <b:Month>11</b:Month>
    <b:Day>6</b:Day>
    <b:URL>https://joinup.ec.europa.eu/sites/default/files/eidas_-_crypto_requirements_for_the_eidas_interoperability_framework_v1.0.pdf</b:URL>
    <b:RefOrder>18</b:RefOrder>
  </b:Source>
  <b:Source>
    <b:Tag>Age</b:Tag>
    <b:SourceType>DocumentFromInternetSite</b:SourceType>
    <b:Guid>{04FB66C2-E212-433C-83EF-248B114A71FE}</b:Guid>
    <b:Author>
      <b:Author>
        <b:Corporate>Agenzia per l'Italia Digitale</b:Corporate>
      </b:Author>
    </b:Author>
    <b:Title>SPID - Tabella attributi</b:Title>
    <b:URL>http://www.agid.gov.it/sites/default/files/regole_tecniche/tabella_attributi_idp_v1_0.pdf</b:URL>
    <b:RefOrder>19</b:RefOrder>
  </b:Source>
  <b:Source>
    <b:Tag>Age151</b:Tag>
    <b:SourceType>DocumentFromInternetSite</b:SourceType>
    <b:Guid>{14B7367F-F273-46D2-ACFD-3E69CD247B9A}</b:Guid>
    <b:Author>
      <b:Author>
        <b:Corporate>Agenzia per l'Italia Digitale</b:Corporate>
      </b:Author>
    </b:Author>
    <b:Title>SPID: accreditati i primi gestori di identità digitale</b:Title>
    <b:Year>2015</b:Year>
    <b:Month>12</b:Month>
    <b:Day>19</b:Day>
    <b:URL>http://www.agid.gov.it/notizie/2015/12/19/spid-accreditati-i-primi-gestori-identita-digitale</b:URL>
    <b:RefOrder>20</b:RefOrder>
  </b:Source>
  <b:Source>
    <b:Tag>EMS</b:Tag>
    <b:SourceType>ConferenceProceedings</b:SourceType>
    <b:Guid>{217E95AD-3685-4EF4-9B64-8CAF85F9B8A8}</b:Guid>
    <b:LCID>en-GB</b:LCID>
    <b:Author>
      <b:Author>
        <b:NameList>
          <b:Person>
            <b:Last>EMSFEI</b:Last>
          </b:Person>
        </b:NameList>
      </b:Author>
    </b:Author>
    <b:Title>Recommendation on the use of a Semantic Data Model to support Interoperability for Electronic Invoicing</b:Title>
    <b:RefOrder>1</b:RefOrder>
  </b:Source>
</b:Sources>
</file>

<file path=customXml/itemProps1.xml><?xml version="1.0" encoding="utf-8"?>
<ds:datastoreItem xmlns:ds="http://schemas.openxmlformats.org/officeDocument/2006/customXml" ds:itemID="{4279F006-C47C-4D72-A51F-85DD13028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32</Pages>
  <Words>3566</Words>
  <Characters>20329</Characters>
  <Application>Microsoft Office Word</Application>
  <DocSecurity>0</DocSecurity>
  <Lines>169</Lines>
  <Paragraphs>47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Manager/>
  <Company/>
  <LinksUpToDate>false</LinksUpToDate>
  <CharactersWithSpaces>23848</CharactersWithSpaces>
  <SharedDoc>false</SharedDoc>
  <HyperlinkBase/>
  <HLinks>
    <vt:vector size="6" baseType="variant">
      <vt:variant>
        <vt:i4>8323137</vt:i4>
      </vt:variant>
      <vt:variant>
        <vt:i4>2048</vt:i4>
      </vt:variant>
      <vt:variant>
        <vt:i4>1025</vt:i4>
      </vt:variant>
      <vt:variant>
        <vt:i4>1</vt:i4>
      </vt:variant>
      <vt:variant>
        <vt:lpwstr>en_square_cef_logo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Fub</dc:creator>
  <cp:keywords/>
  <dc:description/>
  <cp:lastModifiedBy>Marciante, Teresa Lucia</cp:lastModifiedBy>
  <cp:revision>4</cp:revision>
  <cp:lastPrinted>2018-09-25T13:12:00Z</cp:lastPrinted>
  <dcterms:created xsi:type="dcterms:W3CDTF">2019-09-23T16:11:00Z</dcterms:created>
  <dcterms:modified xsi:type="dcterms:W3CDTF">2019-09-24T15:12:00Z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CEP DocNumber">
    <vt:lpwstr>1</vt:lpwstr>
  </property>
  <property fmtid="{D5CDD505-2E9C-101B-9397-08002B2CF9AE}" pid="3" name="FICEP DocVersion">
    <vt:lpwstr>0.1</vt:lpwstr>
  </property>
  <property fmtid="{D5CDD505-2E9C-101B-9397-08002B2CF9AE}" pid="4" name="FICEP DocStatus">
    <vt:lpwstr>draft</vt:lpwstr>
  </property>
  <property fmtid="{D5CDD505-2E9C-101B-9397-08002B2CF9AE}" pid="5" name="FICEP DocTitle">
    <vt:lpwstr>Architecture of the Italian PEPS</vt:lpwstr>
  </property>
</Properties>
</file>